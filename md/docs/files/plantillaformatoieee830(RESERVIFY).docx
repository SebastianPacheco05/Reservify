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E7F1" w14:textId="77777777" w:rsidR="000F3C50" w:rsidRDefault="000F3C50"/>
    <w:p w14:paraId="7EEDBD39" w14:textId="77777777" w:rsidR="000F3C50" w:rsidRDefault="000F3C50"/>
    <w:p w14:paraId="01812826" w14:textId="77777777" w:rsidR="000F3C50" w:rsidRDefault="000F3C50"/>
    <w:p w14:paraId="52EDF7C5" w14:textId="77777777" w:rsidR="000F3C50" w:rsidRDefault="000F3C50"/>
    <w:p w14:paraId="0E4722BA" w14:textId="77777777" w:rsidR="000F3C50" w:rsidRDefault="000F3C50"/>
    <w:p w14:paraId="5A0BF690" w14:textId="77777777" w:rsidR="000F3C50" w:rsidRDefault="000F3C50"/>
    <w:p w14:paraId="17FEC69C" w14:textId="77777777" w:rsidR="000F3C50" w:rsidRDefault="000F3C50"/>
    <w:p w14:paraId="24160F69" w14:textId="77777777" w:rsidR="000F3C50" w:rsidRDefault="000F3C50"/>
    <w:p w14:paraId="7D5A0695" w14:textId="77777777" w:rsidR="000F3C50" w:rsidRDefault="000F3C50"/>
    <w:p w14:paraId="01BB815C" w14:textId="77777777" w:rsidR="000F3C50" w:rsidRDefault="000F3C50"/>
    <w:p w14:paraId="115E6A63" w14:textId="77777777" w:rsidR="000F3C50" w:rsidRDefault="000F3C50"/>
    <w:p w14:paraId="6E2401C6" w14:textId="77777777" w:rsidR="000F3C50" w:rsidRDefault="000F3C50"/>
    <w:p w14:paraId="76650768" w14:textId="77777777" w:rsidR="000F3C50" w:rsidRDefault="000F3C50"/>
    <w:p w14:paraId="1CDA1200" w14:textId="77777777" w:rsidR="000F3C50" w:rsidRDefault="000F3C50"/>
    <w:p w14:paraId="74F14F28" w14:textId="77777777" w:rsidR="000F3C50" w:rsidRDefault="000F3C50"/>
    <w:p w14:paraId="6876A478" w14:textId="77777777" w:rsidR="000F3C50" w:rsidRDefault="000F3C50"/>
    <w:p w14:paraId="2A908203" w14:textId="77777777" w:rsidR="000F3C50" w:rsidRDefault="000F3C50"/>
    <w:p w14:paraId="04D86E95" w14:textId="77777777" w:rsidR="000F3C50" w:rsidRDefault="000F3C50"/>
    <w:p w14:paraId="7E16F429" w14:textId="77777777" w:rsidR="000F3C50" w:rsidRDefault="000F3C50"/>
    <w:p w14:paraId="51A1C546" w14:textId="77777777" w:rsidR="000F3C50" w:rsidRDefault="000F3C50"/>
    <w:p w14:paraId="4619FC59" w14:textId="77777777" w:rsidR="000F3C50" w:rsidRDefault="000F3C50"/>
    <w:p w14:paraId="6DF2CE14" w14:textId="77777777" w:rsidR="000F3C50" w:rsidRDefault="000F3C50"/>
    <w:p w14:paraId="16D8B6C0" w14:textId="77777777" w:rsidR="000F3C50" w:rsidRDefault="000F3C50"/>
    <w:p w14:paraId="12E7A35E" w14:textId="77777777" w:rsidR="000F3C50" w:rsidRDefault="000F3C50"/>
    <w:p w14:paraId="5B7308CA" w14:textId="77777777" w:rsidR="000F3C50" w:rsidRDefault="000F3C50"/>
    <w:p w14:paraId="67251DB3" w14:textId="77777777" w:rsidR="000F3C50" w:rsidRDefault="000F3C50"/>
    <w:p w14:paraId="15F14096" w14:textId="77777777" w:rsidR="000F3C50" w:rsidRDefault="000F3C50"/>
    <w:p w14:paraId="634764D3" w14:textId="77777777" w:rsidR="000F3C50" w:rsidRDefault="000F3C50"/>
    <w:p w14:paraId="44F3E48B" w14:textId="77777777" w:rsidR="000F3C50" w:rsidRDefault="000F3C50"/>
    <w:p w14:paraId="5B9385EE" w14:textId="77777777" w:rsidR="000F3C50" w:rsidRDefault="000F3C50"/>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0F3C50" w14:paraId="3D3D3B26" w14:textId="77777777">
        <w:tc>
          <w:tcPr>
            <w:tcW w:w="5764" w:type="dxa"/>
            <w:tcBorders>
              <w:top w:val="double" w:sz="18" w:space="0" w:color="000000"/>
            </w:tcBorders>
          </w:tcPr>
          <w:p w14:paraId="4585E8B5" w14:textId="77777777" w:rsidR="000F3C50" w:rsidRDefault="000F3C50">
            <w:pPr>
              <w:pStyle w:val="Portada"/>
              <w:snapToGrid w:val="0"/>
              <w:rPr>
                <w:rFonts w:ascii="Arial" w:hAnsi="Arial" w:cs="Arial"/>
                <w:b/>
                <w:bCs/>
                <w:color w:val="241A61"/>
                <w:sz w:val="30"/>
              </w:rPr>
            </w:pPr>
          </w:p>
        </w:tc>
      </w:tr>
    </w:tbl>
    <w:p w14:paraId="71130103" w14:textId="5306638B" w:rsidR="000F3C50" w:rsidRDefault="000F3C50">
      <w:pPr>
        <w:pStyle w:val="EstiloPortadaArial15ptNegritaColorpersonalizadoRGB36"/>
      </w:pPr>
      <w:r>
        <w:t xml:space="preserve">Especificación </w:t>
      </w:r>
      <w:r w:rsidR="0052483E">
        <w:t xml:space="preserve">de </w:t>
      </w:r>
      <w:r>
        <w:t>software</w:t>
      </w:r>
      <w:r w:rsidR="008E2880">
        <w:t xml:space="preserve"> Etapa de Evaluación</w:t>
      </w:r>
      <w:r w:rsidR="0052483E">
        <w:t xml:space="preserve"> 1</w:t>
      </w:r>
    </w:p>
    <w:p w14:paraId="011AB2A0" w14:textId="77777777" w:rsidR="000F3C50" w:rsidRDefault="000F3C50">
      <w:pPr>
        <w:pStyle w:val="Portada"/>
        <w:ind w:left="2880"/>
        <w:rPr>
          <w:rFonts w:ascii="Arial" w:hAnsi="Arial" w:cs="Arial"/>
          <w:b/>
          <w:bCs/>
        </w:rPr>
      </w:pPr>
    </w:p>
    <w:p w14:paraId="78435234" w14:textId="1BE88DFA" w:rsidR="000F3C50" w:rsidRDefault="000F3C50">
      <w:pPr>
        <w:pStyle w:val="EstiloPortadaArialNegritaColorpersonalizadoRGB36"/>
        <w:rPr>
          <w:color w:val="241A61"/>
        </w:rPr>
      </w:pPr>
      <w:r>
        <w:t xml:space="preserve">Proyecto: </w:t>
      </w:r>
      <w:r w:rsidR="00554291">
        <w:t>RESERVIFY</w:t>
      </w:r>
    </w:p>
    <w:p w14:paraId="49B589EE" w14:textId="2460F81F" w:rsidR="000F3C50" w:rsidRPr="008A2F3F" w:rsidRDefault="000F3C50">
      <w:pPr>
        <w:pStyle w:val="Listaconvietas2"/>
        <w:ind w:left="3163"/>
      </w:pPr>
      <w:r w:rsidRPr="008A2F3F">
        <w:rPr>
          <w:sz w:val="22"/>
        </w:rPr>
        <w:t xml:space="preserve">Revisión </w:t>
      </w:r>
      <w:r w:rsidR="00554291" w:rsidRPr="008A2F3F">
        <w:rPr>
          <w:sz w:val="22"/>
        </w:rPr>
        <w:t>1.0</w:t>
      </w:r>
    </w:p>
    <w:p w14:paraId="54794A33" w14:textId="77777777" w:rsidR="000F3C50" w:rsidRDefault="000F3C50">
      <w:pPr>
        <w:ind w:left="2700"/>
      </w:pPr>
    </w:p>
    <w:p w14:paraId="4C205F18" w14:textId="77777777" w:rsidR="000F3C50" w:rsidRDefault="000F3C50">
      <w:pPr>
        <w:ind w:left="2700"/>
      </w:pPr>
    </w:p>
    <w:p w14:paraId="10ECEA06" w14:textId="77777777" w:rsidR="000F3C50" w:rsidRDefault="000F3C50">
      <w:pPr>
        <w:ind w:left="2700"/>
      </w:pPr>
    </w:p>
    <w:p w14:paraId="6BDA9489" w14:textId="77777777" w:rsidR="000F3C50" w:rsidRDefault="000F3C50">
      <w:pPr>
        <w:ind w:left="2700"/>
      </w:pPr>
    </w:p>
    <w:p w14:paraId="3B8139FD" w14:textId="77777777" w:rsidR="000F3C50" w:rsidRDefault="000F3C50">
      <w:pPr>
        <w:ind w:left="2700"/>
      </w:pPr>
    </w:p>
    <w:p w14:paraId="679A803D" w14:textId="77777777" w:rsidR="000F3C50" w:rsidRDefault="000F3C50">
      <w:pPr>
        <w:ind w:left="2700"/>
      </w:pPr>
    </w:p>
    <w:p w14:paraId="2D36A27E" w14:textId="77777777" w:rsidR="000F3C50" w:rsidRDefault="000F3C50">
      <w:pPr>
        <w:ind w:left="2700"/>
      </w:pPr>
    </w:p>
    <w:p w14:paraId="240478B1" w14:textId="77777777" w:rsidR="000F3C50" w:rsidRDefault="000F3C50">
      <w:pPr>
        <w:ind w:left="2700"/>
      </w:pPr>
    </w:p>
    <w:p w14:paraId="5A96EBA0" w14:textId="77777777" w:rsidR="000F3C50" w:rsidRDefault="000F3C50">
      <w:pPr>
        <w:ind w:left="2700"/>
      </w:pPr>
    </w:p>
    <w:p w14:paraId="6ADA4458" w14:textId="77777777" w:rsidR="000F3C50" w:rsidRDefault="000F3C50">
      <w:pPr>
        <w:ind w:left="2700"/>
      </w:pPr>
    </w:p>
    <w:p w14:paraId="527CE166" w14:textId="77777777" w:rsidR="000F3C50" w:rsidRDefault="000F3C50">
      <w:pPr>
        <w:ind w:left="2700"/>
      </w:pPr>
    </w:p>
    <w:p w14:paraId="1BDFE298" w14:textId="77777777" w:rsidR="000F3C50" w:rsidRDefault="000F3C50">
      <w:pPr>
        <w:ind w:left="2700"/>
      </w:pPr>
    </w:p>
    <w:p w14:paraId="7704A134" w14:textId="77777777" w:rsidR="000F3C50" w:rsidRDefault="000F3C50">
      <w:pPr>
        <w:ind w:left="2700"/>
      </w:pPr>
    </w:p>
    <w:p w14:paraId="07A94CBE" w14:textId="77777777" w:rsidR="000F3C50" w:rsidRDefault="000F3C50">
      <w:pPr>
        <w:ind w:left="2700"/>
      </w:pPr>
    </w:p>
    <w:p w14:paraId="04F1CA74" w14:textId="77777777" w:rsidR="000F3C50" w:rsidRDefault="000F3C50">
      <w:pPr>
        <w:ind w:left="2700"/>
      </w:pPr>
    </w:p>
    <w:p w14:paraId="4AF064CF" w14:textId="77777777" w:rsidR="000F3C50" w:rsidRDefault="000F3C50">
      <w:pPr>
        <w:ind w:left="2700"/>
      </w:pPr>
    </w:p>
    <w:p w14:paraId="03583A89" w14:textId="77777777" w:rsidR="000F3C50" w:rsidRDefault="000F3C50">
      <w:pPr>
        <w:ind w:left="2700"/>
      </w:pPr>
    </w:p>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0F3C50" w14:paraId="2C85F9AB" w14:textId="77777777">
        <w:tc>
          <w:tcPr>
            <w:tcW w:w="2125" w:type="dxa"/>
            <w:tcBorders>
              <w:top w:val="double" w:sz="18" w:space="0" w:color="000000"/>
            </w:tcBorders>
            <w:vAlign w:val="center"/>
          </w:tcPr>
          <w:p w14:paraId="6ACA4B5F" w14:textId="3E7CFD04" w:rsidR="000F3C50" w:rsidRDefault="000F3C50">
            <w:pPr>
              <w:jc w:val="center"/>
            </w:pPr>
            <w:r>
              <w:br/>
            </w:r>
            <w:r w:rsidR="00554291">
              <w:rPr>
                <w:noProof/>
              </w:rPr>
              <w:drawing>
                <wp:inline distT="0" distB="0" distL="0" distR="0" wp14:anchorId="74ED31A8" wp14:editId="26764D9B">
                  <wp:extent cx="1260475" cy="394335"/>
                  <wp:effectExtent l="0" t="0" r="0" b="5715"/>
                  <wp:docPr id="143885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1721" name="Imagen 14388517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0475" cy="394335"/>
                          </a:xfrm>
                          <a:prstGeom prst="rect">
                            <a:avLst/>
                          </a:prstGeom>
                        </pic:spPr>
                      </pic:pic>
                    </a:graphicData>
                  </a:graphic>
                </wp:inline>
              </w:drawing>
            </w:r>
          </w:p>
        </w:tc>
        <w:tc>
          <w:tcPr>
            <w:tcW w:w="825" w:type="dxa"/>
            <w:tcBorders>
              <w:top w:val="double" w:sz="18" w:space="0" w:color="000000"/>
            </w:tcBorders>
            <w:vAlign w:val="center"/>
          </w:tcPr>
          <w:p w14:paraId="6DBA5ECA" w14:textId="77777777" w:rsidR="000F3C50" w:rsidRDefault="000F3C50">
            <w:pPr>
              <w:snapToGrid w:val="0"/>
              <w:jc w:val="center"/>
            </w:pPr>
          </w:p>
        </w:tc>
        <w:tc>
          <w:tcPr>
            <w:tcW w:w="2994" w:type="dxa"/>
            <w:tcBorders>
              <w:top w:val="double" w:sz="18" w:space="0" w:color="000000"/>
            </w:tcBorders>
            <w:vAlign w:val="bottom"/>
          </w:tcPr>
          <w:p w14:paraId="21D35F26" w14:textId="77777777" w:rsidR="000F3C50" w:rsidRDefault="000F3C50">
            <w:pPr>
              <w:snapToGrid w:val="0"/>
              <w:jc w:val="right"/>
              <w:rPr>
                <w:color w:val="241A61"/>
                <w:sz w:val="18"/>
              </w:rPr>
            </w:pPr>
          </w:p>
          <w:p w14:paraId="44F600B5" w14:textId="6137CEDA" w:rsidR="000F3C50" w:rsidRDefault="00554291">
            <w:pPr>
              <w:jc w:val="right"/>
            </w:pPr>
            <w:r>
              <w:rPr>
                <w:color w:val="241A61"/>
                <w:sz w:val="18"/>
              </w:rPr>
              <w:t>Febrero</w:t>
            </w:r>
          </w:p>
        </w:tc>
      </w:tr>
    </w:tbl>
    <w:p w14:paraId="2AC7EDC3" w14:textId="77777777" w:rsidR="000F3C50" w:rsidRDefault="000F3C50">
      <w:pPr>
        <w:sectPr w:rsidR="000F3C50">
          <w:headerReference w:type="default" r:id="rId8"/>
          <w:footerReference w:type="default" r:id="rId9"/>
          <w:headerReference w:type="first" r:id="rId10"/>
          <w:pgSz w:w="11906" w:h="16838"/>
          <w:pgMar w:top="1417" w:right="1701" w:bottom="1417" w:left="1701" w:header="708" w:footer="708" w:gutter="0"/>
          <w:cols w:space="720"/>
          <w:titlePg/>
          <w:docGrid w:linePitch="360"/>
        </w:sectPr>
      </w:pPr>
    </w:p>
    <w:p w14:paraId="4375860D" w14:textId="099EC5E4" w:rsidR="000F3C50" w:rsidRDefault="000F3C50">
      <w:pPr>
        <w:pStyle w:val="Textoindependiente"/>
        <w:sectPr w:rsidR="000F3C50">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20"/>
          <w:titlePg/>
          <w:docGrid w:linePitch="360"/>
        </w:sectPr>
      </w:pPr>
    </w:p>
    <w:p w14:paraId="0EA48162" w14:textId="77777777" w:rsidR="000F3C50" w:rsidRDefault="000F3C50">
      <w:pPr>
        <w:pStyle w:val="Titulo1sinnumeracion"/>
      </w:pPr>
      <w:bookmarkStart w:id="0" w:name="_Toc221018130"/>
      <w:r>
        <w:lastRenderedPageBreak/>
        <w:t>Ficha del documento</w:t>
      </w:r>
      <w:bookmarkEnd w:id="0"/>
    </w:p>
    <w:p w14:paraId="58044C37" w14:textId="77777777" w:rsidR="000F3C50" w:rsidRDefault="000F3C50"/>
    <w:p w14:paraId="37ECBBFD" w14:textId="77777777" w:rsidR="000F3C50" w:rsidRDefault="000F3C50"/>
    <w:tbl>
      <w:tblPr>
        <w:tblW w:w="0" w:type="auto"/>
        <w:tblInd w:w="-5" w:type="dxa"/>
        <w:tblLayout w:type="fixed"/>
        <w:tblLook w:val="0000" w:firstRow="0" w:lastRow="0" w:firstColumn="0" w:lastColumn="0" w:noHBand="0" w:noVBand="0"/>
      </w:tblPr>
      <w:tblGrid>
        <w:gridCol w:w="1188"/>
        <w:gridCol w:w="1080"/>
        <w:gridCol w:w="3060"/>
        <w:gridCol w:w="3326"/>
      </w:tblGrid>
      <w:tr w:rsidR="000F3C50" w14:paraId="55D32338" w14:textId="77777777">
        <w:tc>
          <w:tcPr>
            <w:tcW w:w="1188" w:type="dxa"/>
            <w:tcBorders>
              <w:top w:val="single" w:sz="4" w:space="0" w:color="808080"/>
              <w:left w:val="single" w:sz="4" w:space="0" w:color="808080"/>
              <w:bottom w:val="single" w:sz="4" w:space="0" w:color="808080"/>
            </w:tcBorders>
            <w:shd w:val="clear" w:color="auto" w:fill="E6E6E6"/>
          </w:tcPr>
          <w:p w14:paraId="0FF4A2DE" w14:textId="77777777" w:rsidR="000F3C50" w:rsidRDefault="000F3C50">
            <w:pPr>
              <w:jc w:val="center"/>
              <w:rPr>
                <w:b/>
              </w:rPr>
            </w:pPr>
            <w:r>
              <w:rPr>
                <w:b/>
              </w:rPr>
              <w:t>Fecha</w:t>
            </w:r>
          </w:p>
        </w:tc>
        <w:tc>
          <w:tcPr>
            <w:tcW w:w="1080" w:type="dxa"/>
            <w:tcBorders>
              <w:top w:val="single" w:sz="4" w:space="0" w:color="808080"/>
              <w:left w:val="single" w:sz="4" w:space="0" w:color="808080"/>
              <w:bottom w:val="single" w:sz="4" w:space="0" w:color="808080"/>
            </w:tcBorders>
            <w:shd w:val="clear" w:color="auto" w:fill="E6E6E6"/>
          </w:tcPr>
          <w:p w14:paraId="3718DCD7" w14:textId="77777777" w:rsidR="000F3C50" w:rsidRDefault="000F3C50">
            <w:pPr>
              <w:jc w:val="center"/>
              <w:rPr>
                <w:b/>
              </w:rPr>
            </w:pPr>
            <w:r>
              <w:rPr>
                <w:b/>
              </w:rPr>
              <w:t>Revisión</w:t>
            </w:r>
          </w:p>
        </w:tc>
        <w:tc>
          <w:tcPr>
            <w:tcW w:w="3060" w:type="dxa"/>
            <w:tcBorders>
              <w:top w:val="single" w:sz="4" w:space="0" w:color="808080"/>
              <w:left w:val="single" w:sz="4" w:space="0" w:color="808080"/>
              <w:bottom w:val="single" w:sz="4" w:space="0" w:color="808080"/>
            </w:tcBorders>
            <w:shd w:val="clear" w:color="auto" w:fill="E6E6E6"/>
          </w:tcPr>
          <w:p w14:paraId="4FDCF4CD" w14:textId="77777777" w:rsidR="000F3C50" w:rsidRDefault="000F3C50">
            <w:pPr>
              <w:jc w:val="center"/>
              <w:rPr>
                <w:b/>
              </w:rPr>
            </w:pPr>
            <w:r>
              <w:rPr>
                <w:b/>
              </w:rPr>
              <w:t>Autor</w:t>
            </w:r>
          </w:p>
        </w:tc>
        <w:tc>
          <w:tcPr>
            <w:tcW w:w="3326" w:type="dxa"/>
            <w:tcBorders>
              <w:top w:val="single" w:sz="4" w:space="0" w:color="808080"/>
              <w:left w:val="single" w:sz="4" w:space="0" w:color="808080"/>
              <w:bottom w:val="single" w:sz="4" w:space="0" w:color="808080"/>
              <w:right w:val="single" w:sz="4" w:space="0" w:color="808080"/>
            </w:tcBorders>
            <w:shd w:val="clear" w:color="auto" w:fill="E6E6E6"/>
          </w:tcPr>
          <w:p w14:paraId="6AA84E5D" w14:textId="77777777" w:rsidR="000F3C50" w:rsidRDefault="000F3C50">
            <w:pPr>
              <w:jc w:val="center"/>
            </w:pPr>
            <w:r>
              <w:rPr>
                <w:b/>
              </w:rPr>
              <w:t xml:space="preserve">Verificado </w:t>
            </w:r>
            <w:proofErr w:type="spellStart"/>
            <w:r>
              <w:rPr>
                <w:b/>
              </w:rPr>
              <w:t>dep</w:t>
            </w:r>
            <w:proofErr w:type="spellEnd"/>
            <w:r>
              <w:rPr>
                <w:b/>
              </w:rPr>
              <w:t>. calidad.</w:t>
            </w:r>
          </w:p>
        </w:tc>
      </w:tr>
      <w:tr w:rsidR="000F3C50" w14:paraId="0EF647A4" w14:textId="77777777">
        <w:trPr>
          <w:trHeight w:val="1134"/>
        </w:trPr>
        <w:tc>
          <w:tcPr>
            <w:tcW w:w="1188" w:type="dxa"/>
            <w:tcBorders>
              <w:top w:val="single" w:sz="4" w:space="0" w:color="808080"/>
              <w:left w:val="single" w:sz="4" w:space="0" w:color="808080"/>
              <w:bottom w:val="single" w:sz="4" w:space="0" w:color="808080"/>
            </w:tcBorders>
            <w:vAlign w:val="center"/>
          </w:tcPr>
          <w:p w14:paraId="1FFB0897" w14:textId="77777777" w:rsidR="000F3C50" w:rsidRDefault="000F3C50">
            <w:r>
              <w:fldChar w:fldCharType="begin"/>
            </w:r>
            <w:r>
              <w:instrText xml:space="preserve"> MACROBUTTON NoMacro [Fecha]</w:instrText>
            </w:r>
            <w:r>
              <w:fldChar w:fldCharType="separate"/>
            </w:r>
            <w:r>
              <w:t>[Fecha]</w:t>
            </w:r>
            <w:r>
              <w:fldChar w:fldCharType="end"/>
            </w:r>
          </w:p>
        </w:tc>
        <w:tc>
          <w:tcPr>
            <w:tcW w:w="1080" w:type="dxa"/>
            <w:tcBorders>
              <w:top w:val="single" w:sz="4" w:space="0" w:color="808080"/>
              <w:left w:val="single" w:sz="4" w:space="0" w:color="808080"/>
              <w:bottom w:val="single" w:sz="4" w:space="0" w:color="808080"/>
            </w:tcBorders>
            <w:vAlign w:val="center"/>
          </w:tcPr>
          <w:p w14:paraId="7C855C3F" w14:textId="77777777" w:rsidR="000F3C50" w:rsidRDefault="000F3C50">
            <w:r>
              <w:fldChar w:fldCharType="begin"/>
            </w:r>
            <w:r>
              <w:instrText xml:space="preserve"> MACROBUTTON NoMacro [Rev]</w:instrText>
            </w:r>
            <w:r>
              <w:fldChar w:fldCharType="separate"/>
            </w:r>
            <w:r>
              <w:t>[Rev]</w:t>
            </w:r>
            <w:r>
              <w:fldChar w:fldCharType="end"/>
            </w:r>
          </w:p>
        </w:tc>
        <w:tc>
          <w:tcPr>
            <w:tcW w:w="3060" w:type="dxa"/>
            <w:tcBorders>
              <w:top w:val="single" w:sz="4" w:space="0" w:color="808080"/>
              <w:left w:val="single" w:sz="4" w:space="0" w:color="808080"/>
              <w:bottom w:val="single" w:sz="4" w:space="0" w:color="808080"/>
            </w:tcBorders>
            <w:vAlign w:val="center"/>
          </w:tcPr>
          <w:p w14:paraId="2330E376" w14:textId="77777777" w:rsidR="000F3C50" w:rsidRDefault="000F3C50">
            <w:r>
              <w:fldChar w:fldCharType="begin"/>
            </w:r>
            <w:r>
              <w:instrText xml:space="preserve"> MACROBUTTON NoMacro [Descripcion]</w:instrText>
            </w:r>
            <w:r>
              <w:fldChar w:fldCharType="separate"/>
            </w:r>
            <w:r>
              <w:t>[Descripcion]</w:t>
            </w:r>
            <w:r>
              <w:fldChar w:fldCharType="end"/>
            </w:r>
          </w:p>
        </w:tc>
        <w:tc>
          <w:tcPr>
            <w:tcW w:w="3326" w:type="dxa"/>
            <w:tcBorders>
              <w:top w:val="single" w:sz="4" w:space="0" w:color="808080"/>
              <w:left w:val="single" w:sz="4" w:space="0" w:color="808080"/>
              <w:bottom w:val="single" w:sz="4" w:space="0" w:color="808080"/>
              <w:right w:val="single" w:sz="4" w:space="0" w:color="808080"/>
            </w:tcBorders>
            <w:vAlign w:val="center"/>
          </w:tcPr>
          <w:p w14:paraId="2592E209" w14:textId="77777777" w:rsidR="000F3C50" w:rsidRDefault="000F3C50">
            <w:pPr>
              <w:jc w:val="center"/>
            </w:pPr>
            <w:r>
              <w:fldChar w:fldCharType="begin"/>
            </w:r>
            <w:r>
              <w:instrText xml:space="preserve"> MACROBUTTON NoMacro [Firma o sello]</w:instrText>
            </w:r>
            <w:r>
              <w:fldChar w:fldCharType="separate"/>
            </w:r>
            <w:r>
              <w:t>[Firma o sello]</w:t>
            </w:r>
            <w:r>
              <w:fldChar w:fldCharType="end"/>
            </w:r>
          </w:p>
        </w:tc>
      </w:tr>
    </w:tbl>
    <w:p w14:paraId="1927264A" w14:textId="77777777" w:rsidR="000F3C50" w:rsidRDefault="000F3C50"/>
    <w:p w14:paraId="0DF491D8" w14:textId="77777777" w:rsidR="000F3C50" w:rsidRDefault="000F3C50">
      <w:pPr>
        <w:pStyle w:val="Encabezado"/>
        <w:tabs>
          <w:tab w:val="clear" w:pos="4252"/>
          <w:tab w:val="clear" w:pos="8504"/>
        </w:tabs>
        <w:rPr>
          <w:lang w:val="fr-FR"/>
        </w:rPr>
      </w:pPr>
    </w:p>
    <w:p w14:paraId="7A8BBE58" w14:textId="77777777" w:rsidR="000F3C50" w:rsidRDefault="000F3C50">
      <w:pPr>
        <w:pStyle w:val="Encabezado"/>
        <w:tabs>
          <w:tab w:val="clear" w:pos="4252"/>
          <w:tab w:val="clear" w:pos="8504"/>
        </w:tabs>
        <w:rPr>
          <w:lang w:val="fr-FR"/>
        </w:rPr>
      </w:pPr>
    </w:p>
    <w:p w14:paraId="5E121C9E" w14:textId="77777777" w:rsidR="000F3C50" w:rsidRDefault="000F3C50">
      <w:pPr>
        <w:pStyle w:val="Encabezado"/>
        <w:tabs>
          <w:tab w:val="clear" w:pos="4252"/>
          <w:tab w:val="clear" w:pos="8504"/>
        </w:tabs>
        <w:rPr>
          <w:lang w:val="fr-FR"/>
        </w:rPr>
      </w:pPr>
    </w:p>
    <w:p w14:paraId="77E0D3E7" w14:textId="77777777" w:rsidR="000F3C50" w:rsidRDefault="000F3C50">
      <w:pPr>
        <w:pStyle w:val="Encabezado"/>
        <w:tabs>
          <w:tab w:val="clear" w:pos="4252"/>
          <w:tab w:val="clear" w:pos="8504"/>
        </w:tabs>
        <w:rPr>
          <w:lang w:val="fr-FR"/>
        </w:rPr>
      </w:pPr>
    </w:p>
    <w:p w14:paraId="072E4473" w14:textId="77777777" w:rsidR="000F3C50" w:rsidRDefault="000F3C50">
      <w:pPr>
        <w:pStyle w:val="Encabezado"/>
        <w:tabs>
          <w:tab w:val="clear" w:pos="4252"/>
          <w:tab w:val="clear" w:pos="8504"/>
        </w:tabs>
        <w:rPr>
          <w:lang w:val="fr-FR"/>
        </w:rPr>
      </w:pPr>
    </w:p>
    <w:p w14:paraId="1504A940" w14:textId="77777777" w:rsidR="000F3C50" w:rsidRDefault="000F3C50">
      <w:pPr>
        <w:pStyle w:val="Encabezado"/>
        <w:tabs>
          <w:tab w:val="clear" w:pos="4252"/>
          <w:tab w:val="clear" w:pos="8504"/>
        </w:tabs>
        <w:rPr>
          <w:lang w:val="fr-FR"/>
        </w:rPr>
      </w:pPr>
    </w:p>
    <w:p w14:paraId="6EDDBBF0" w14:textId="77777777" w:rsidR="000F3C50" w:rsidRDefault="000F3C50">
      <w:pPr>
        <w:pStyle w:val="Encabezado"/>
        <w:tabs>
          <w:tab w:val="clear" w:pos="4252"/>
          <w:tab w:val="clear" w:pos="8504"/>
        </w:tabs>
        <w:rPr>
          <w:lang w:val="fr-FR"/>
        </w:rPr>
      </w:pPr>
    </w:p>
    <w:p w14:paraId="4B7FCF29" w14:textId="77777777" w:rsidR="000F3C50" w:rsidRDefault="000F3C50">
      <w:pPr>
        <w:pStyle w:val="Encabezado"/>
        <w:tabs>
          <w:tab w:val="clear" w:pos="4252"/>
          <w:tab w:val="clear" w:pos="8504"/>
        </w:tabs>
        <w:rPr>
          <w:lang w:val="fr-FR"/>
        </w:rPr>
      </w:pPr>
    </w:p>
    <w:p w14:paraId="013B442C" w14:textId="77777777" w:rsidR="000F3C50" w:rsidRDefault="000F3C50">
      <w:pPr>
        <w:pStyle w:val="Encabezado"/>
        <w:tabs>
          <w:tab w:val="clear" w:pos="4252"/>
          <w:tab w:val="clear" w:pos="8504"/>
        </w:tabs>
        <w:rPr>
          <w:lang w:val="fr-FR"/>
        </w:rPr>
      </w:pPr>
    </w:p>
    <w:p w14:paraId="59B2EB27" w14:textId="77777777" w:rsidR="000F3C50" w:rsidRDefault="000F3C50">
      <w:pPr>
        <w:pStyle w:val="Encabezado"/>
        <w:tabs>
          <w:tab w:val="clear" w:pos="4252"/>
          <w:tab w:val="clear" w:pos="8504"/>
        </w:tabs>
        <w:rPr>
          <w:lang w:val="fr-FR"/>
        </w:rPr>
      </w:pPr>
    </w:p>
    <w:p w14:paraId="3FF42696" w14:textId="77777777" w:rsidR="000F3C50" w:rsidRDefault="000F3C50">
      <w:pPr>
        <w:pStyle w:val="Encabezado"/>
        <w:tabs>
          <w:tab w:val="clear" w:pos="4252"/>
          <w:tab w:val="clear" w:pos="8504"/>
        </w:tabs>
        <w:rPr>
          <w:lang w:val="fr-FR"/>
        </w:rPr>
      </w:pPr>
    </w:p>
    <w:p w14:paraId="1479319F" w14:textId="77777777" w:rsidR="000F3C50" w:rsidRDefault="000F3C50">
      <w:pPr>
        <w:pStyle w:val="Encabezado"/>
        <w:tabs>
          <w:tab w:val="clear" w:pos="4252"/>
          <w:tab w:val="clear" w:pos="8504"/>
        </w:tabs>
        <w:rPr>
          <w:lang w:val="fr-FR"/>
        </w:rPr>
      </w:pPr>
    </w:p>
    <w:p w14:paraId="08714E2C" w14:textId="77777777" w:rsidR="000F3C50" w:rsidRDefault="000F3C50">
      <w:pPr>
        <w:pStyle w:val="Encabezado"/>
        <w:tabs>
          <w:tab w:val="clear" w:pos="4252"/>
          <w:tab w:val="clear" w:pos="8504"/>
        </w:tabs>
        <w:rPr>
          <w:lang w:val="fr-FR"/>
        </w:rPr>
      </w:pPr>
    </w:p>
    <w:p w14:paraId="7DD0A44E" w14:textId="77777777" w:rsidR="000F3C50" w:rsidRDefault="000F3C50">
      <w:pPr>
        <w:pStyle w:val="Encabezado"/>
        <w:tabs>
          <w:tab w:val="clear" w:pos="4252"/>
          <w:tab w:val="clear" w:pos="8504"/>
        </w:tabs>
      </w:pPr>
      <w:r>
        <w:t xml:space="preserve">Documento validado por las partes en fecha: </w:t>
      </w:r>
      <w:r>
        <w:fldChar w:fldCharType="begin"/>
      </w:r>
      <w:r>
        <w:instrText xml:space="preserve"> MACROBUTTON NoMacro [Fecha]</w:instrText>
      </w:r>
      <w:r>
        <w:fldChar w:fldCharType="separate"/>
      </w:r>
      <w:r>
        <w:t>[Fecha]</w:t>
      </w:r>
      <w:r>
        <w:fldChar w:fldCharType="end"/>
      </w:r>
    </w:p>
    <w:p w14:paraId="483C38A0" w14:textId="77777777" w:rsidR="000F3C50" w:rsidRDefault="000F3C50">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0F3C50" w14:paraId="3E3E920E" w14:textId="77777777">
        <w:tc>
          <w:tcPr>
            <w:tcW w:w="4322" w:type="dxa"/>
            <w:tcBorders>
              <w:top w:val="single" w:sz="4" w:space="0" w:color="000000"/>
              <w:left w:val="single" w:sz="4" w:space="0" w:color="000000"/>
              <w:bottom w:val="single" w:sz="4" w:space="0" w:color="000000"/>
            </w:tcBorders>
          </w:tcPr>
          <w:p w14:paraId="4955285E" w14:textId="77777777" w:rsidR="000F3C50" w:rsidRDefault="000F3C50">
            <w:pPr>
              <w:pStyle w:val="Encabezado"/>
              <w:tabs>
                <w:tab w:val="clear" w:pos="4252"/>
                <w:tab w:val="clear" w:pos="8504"/>
              </w:tabs>
              <w:jc w:val="center"/>
              <w:rPr>
                <w:lang w:val="fr-FR"/>
              </w:rP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tcPr>
          <w:p w14:paraId="62FA7A9C" w14:textId="77777777" w:rsidR="000F3C50" w:rsidRDefault="000F3C50">
            <w:pPr>
              <w:pStyle w:val="Encabezado"/>
              <w:tabs>
                <w:tab w:val="clear" w:pos="4252"/>
                <w:tab w:val="clear" w:pos="8504"/>
              </w:tabs>
              <w:jc w:val="center"/>
            </w:pPr>
            <w:r>
              <w:rPr>
                <w:lang w:val="fr-FR"/>
              </w:rPr>
              <w:t xml:space="preserve">Por la </w:t>
            </w:r>
            <w:proofErr w:type="spellStart"/>
            <w:r>
              <w:rPr>
                <w:lang w:val="fr-FR"/>
              </w:rPr>
              <w:t>empresa</w:t>
            </w:r>
            <w:proofErr w:type="spellEnd"/>
            <w:r>
              <w:rPr>
                <w:lang w:val="fr-FR"/>
              </w:rPr>
              <w:t xml:space="preserve"> </w:t>
            </w:r>
            <w:proofErr w:type="spellStart"/>
            <w:r>
              <w:rPr>
                <w:lang w:val="fr-FR"/>
              </w:rPr>
              <w:t>suministradora</w:t>
            </w:r>
            <w:proofErr w:type="spellEnd"/>
          </w:p>
        </w:tc>
      </w:tr>
      <w:tr w:rsidR="000F3C50" w14:paraId="17225DA6" w14:textId="77777777">
        <w:tc>
          <w:tcPr>
            <w:tcW w:w="4322" w:type="dxa"/>
            <w:tcBorders>
              <w:top w:val="single" w:sz="4" w:space="0" w:color="000000"/>
              <w:left w:val="single" w:sz="4" w:space="0" w:color="000000"/>
              <w:bottom w:val="single" w:sz="4" w:space="0" w:color="000000"/>
            </w:tcBorders>
          </w:tcPr>
          <w:p w14:paraId="017605B2" w14:textId="77777777" w:rsidR="000F3C50" w:rsidRDefault="000F3C50">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27C532A4" w14:textId="77777777" w:rsidR="000F3C50" w:rsidRDefault="000F3C50">
            <w:pPr>
              <w:pStyle w:val="Encabezado"/>
              <w:tabs>
                <w:tab w:val="clear" w:pos="4252"/>
                <w:tab w:val="clear" w:pos="8504"/>
              </w:tabs>
              <w:snapToGrid w:val="0"/>
              <w:rPr>
                <w:lang w:val="fr-FR"/>
              </w:rPr>
            </w:pPr>
          </w:p>
          <w:p w14:paraId="5334812A" w14:textId="77777777" w:rsidR="000F3C50" w:rsidRDefault="000F3C50">
            <w:pPr>
              <w:pStyle w:val="Encabezado"/>
              <w:tabs>
                <w:tab w:val="clear" w:pos="4252"/>
                <w:tab w:val="clear" w:pos="8504"/>
              </w:tabs>
              <w:rPr>
                <w:lang w:val="fr-FR"/>
              </w:rPr>
            </w:pPr>
          </w:p>
          <w:p w14:paraId="204C0775" w14:textId="77777777" w:rsidR="000F3C50" w:rsidRDefault="000F3C50">
            <w:pPr>
              <w:pStyle w:val="Encabezado"/>
              <w:tabs>
                <w:tab w:val="clear" w:pos="4252"/>
                <w:tab w:val="clear" w:pos="8504"/>
              </w:tabs>
              <w:rPr>
                <w:lang w:val="fr-FR"/>
              </w:rPr>
            </w:pPr>
          </w:p>
          <w:p w14:paraId="1FC6D18C" w14:textId="77777777" w:rsidR="000F3C50" w:rsidRDefault="000F3C50">
            <w:pPr>
              <w:pStyle w:val="Encabezado"/>
              <w:tabs>
                <w:tab w:val="clear" w:pos="4252"/>
                <w:tab w:val="clear" w:pos="8504"/>
              </w:tabs>
              <w:rPr>
                <w:lang w:val="fr-FR"/>
              </w:rPr>
            </w:pPr>
          </w:p>
          <w:p w14:paraId="2961AA9F" w14:textId="77777777" w:rsidR="000F3C50" w:rsidRDefault="000F3C50">
            <w:pPr>
              <w:pStyle w:val="Encabezado"/>
              <w:tabs>
                <w:tab w:val="clear" w:pos="4252"/>
                <w:tab w:val="clear" w:pos="8504"/>
              </w:tabs>
              <w:rPr>
                <w:lang w:val="fr-FR"/>
              </w:rPr>
            </w:pPr>
          </w:p>
          <w:p w14:paraId="22DB6989" w14:textId="77777777" w:rsidR="000F3C50" w:rsidRDefault="000F3C50">
            <w:pPr>
              <w:pStyle w:val="Encabezado"/>
              <w:tabs>
                <w:tab w:val="clear" w:pos="4252"/>
                <w:tab w:val="clear" w:pos="8504"/>
              </w:tabs>
              <w:rPr>
                <w:lang w:val="fr-FR"/>
              </w:rPr>
            </w:pPr>
          </w:p>
          <w:p w14:paraId="566C6317" w14:textId="77777777" w:rsidR="000F3C50" w:rsidRDefault="000F3C50">
            <w:pPr>
              <w:pStyle w:val="Encabezado"/>
              <w:tabs>
                <w:tab w:val="clear" w:pos="4252"/>
                <w:tab w:val="clear" w:pos="8504"/>
              </w:tabs>
              <w:rPr>
                <w:lang w:val="fr-FR"/>
              </w:rPr>
            </w:pPr>
          </w:p>
        </w:tc>
      </w:tr>
      <w:tr w:rsidR="000F3C50" w14:paraId="54C83327" w14:textId="77777777">
        <w:tc>
          <w:tcPr>
            <w:tcW w:w="4322" w:type="dxa"/>
            <w:tcBorders>
              <w:top w:val="single" w:sz="4" w:space="0" w:color="000000"/>
              <w:left w:val="single" w:sz="4" w:space="0" w:color="000000"/>
              <w:bottom w:val="single" w:sz="4" w:space="0" w:color="000000"/>
            </w:tcBorders>
          </w:tcPr>
          <w:p w14:paraId="1C6F5930" w14:textId="77777777" w:rsidR="000F3C50" w:rsidRDefault="000F3C50">
            <w:pPr>
              <w:pStyle w:val="Encabezado"/>
              <w:tabs>
                <w:tab w:val="clear" w:pos="4252"/>
                <w:tab w:val="clear" w:pos="8504"/>
              </w:tabs>
            </w:pPr>
            <w:r>
              <w:t xml:space="preserve">Fdo. D./ </w:t>
            </w:r>
            <w:proofErr w:type="spellStart"/>
            <w:r>
              <w:t>Dña</w:t>
            </w:r>
            <w:proofErr w:type="spellEnd"/>
            <w:r>
              <w:t xml:space="preserve"> </w:t>
            </w:r>
            <w:r>
              <w:fldChar w:fldCharType="begin"/>
            </w:r>
            <w:r>
              <w:instrText xml:space="preserve"> MACROBUTTON NoMacro [Nombre]</w:instrText>
            </w:r>
            <w:r>
              <w:fldChar w:fldCharType="separate"/>
            </w:r>
            <w:r>
              <w:t>[Nombre]</w:t>
            </w:r>
            <w:r>
              <w:fldChar w:fldCharType="end"/>
            </w:r>
          </w:p>
        </w:tc>
        <w:tc>
          <w:tcPr>
            <w:tcW w:w="4332" w:type="dxa"/>
            <w:tcBorders>
              <w:top w:val="single" w:sz="4" w:space="0" w:color="000000"/>
              <w:left w:val="single" w:sz="4" w:space="0" w:color="000000"/>
              <w:bottom w:val="single" w:sz="4" w:space="0" w:color="000000"/>
              <w:right w:val="single" w:sz="4" w:space="0" w:color="000000"/>
            </w:tcBorders>
          </w:tcPr>
          <w:p w14:paraId="76BD3C88" w14:textId="77777777" w:rsidR="000F3C50" w:rsidRDefault="000F3C50">
            <w:pPr>
              <w:pStyle w:val="Encabezado"/>
              <w:tabs>
                <w:tab w:val="clear" w:pos="4252"/>
                <w:tab w:val="clear" w:pos="8504"/>
              </w:tabs>
            </w:pPr>
            <w:r>
              <w:t>Fdo. D./</w:t>
            </w:r>
            <w:proofErr w:type="spellStart"/>
            <w:r>
              <w:t>Dña</w:t>
            </w:r>
            <w:proofErr w:type="spellEnd"/>
            <w:r>
              <w:t xml:space="preserve"> </w:t>
            </w:r>
            <w:r>
              <w:fldChar w:fldCharType="begin"/>
            </w:r>
            <w:r>
              <w:instrText xml:space="preserve"> MACROBUTTON NoMacro [Nombre]</w:instrText>
            </w:r>
            <w:r>
              <w:fldChar w:fldCharType="separate"/>
            </w:r>
            <w:r>
              <w:t>[Nombre]</w:t>
            </w:r>
            <w:r>
              <w:fldChar w:fldCharType="end"/>
            </w:r>
          </w:p>
        </w:tc>
      </w:tr>
    </w:tbl>
    <w:p w14:paraId="1F5F41DA" w14:textId="77777777" w:rsidR="000F3C50" w:rsidRDefault="000F3C50">
      <w:pPr>
        <w:pStyle w:val="Encabezado"/>
        <w:tabs>
          <w:tab w:val="clear" w:pos="4252"/>
          <w:tab w:val="clear" w:pos="8504"/>
        </w:tabs>
      </w:pPr>
    </w:p>
    <w:p w14:paraId="246E0424" w14:textId="77777777" w:rsidR="000F3C50" w:rsidRDefault="000F3C50">
      <w:pPr>
        <w:pStyle w:val="Encabezado"/>
        <w:tabs>
          <w:tab w:val="clear" w:pos="4252"/>
          <w:tab w:val="clear" w:pos="8504"/>
        </w:tabs>
      </w:pPr>
    </w:p>
    <w:p w14:paraId="2BA1988B" w14:textId="77777777" w:rsidR="000F3C50" w:rsidRDefault="000F3C50">
      <w:pPr>
        <w:pStyle w:val="Encabezado"/>
        <w:tabs>
          <w:tab w:val="clear" w:pos="4252"/>
          <w:tab w:val="clear" w:pos="8504"/>
        </w:tabs>
      </w:pPr>
    </w:p>
    <w:p w14:paraId="7165E090" w14:textId="77777777" w:rsidR="000F3C50" w:rsidRDefault="000F3C50">
      <w:pPr>
        <w:pStyle w:val="Encabezado"/>
        <w:tabs>
          <w:tab w:val="clear" w:pos="4252"/>
          <w:tab w:val="clear" w:pos="8504"/>
        </w:tabs>
      </w:pPr>
    </w:p>
    <w:p w14:paraId="6C64ECDF" w14:textId="77777777" w:rsidR="000F3C50" w:rsidRDefault="000F3C50"/>
    <w:p w14:paraId="76E00AE3" w14:textId="77777777" w:rsidR="000F3C50" w:rsidRDefault="000F3C50"/>
    <w:p w14:paraId="0C0EAB9E" w14:textId="77777777" w:rsidR="000F3C50" w:rsidRDefault="000F3C50"/>
    <w:p w14:paraId="29DA7756" w14:textId="77777777" w:rsidR="000F3C50" w:rsidRDefault="000F3C50">
      <w:pPr>
        <w:sectPr w:rsidR="000F3C50">
          <w:headerReference w:type="even" r:id="rId17"/>
          <w:headerReference w:type="default" r:id="rId18"/>
          <w:footerReference w:type="even" r:id="rId19"/>
          <w:footerReference w:type="default" r:id="rId20"/>
          <w:headerReference w:type="first" r:id="rId21"/>
          <w:footerReference w:type="first" r:id="rId22"/>
          <w:pgSz w:w="11906" w:h="16838"/>
          <w:pgMar w:top="1417" w:right="1701" w:bottom="1417" w:left="1701" w:header="708" w:footer="708" w:gutter="0"/>
          <w:cols w:space="720"/>
          <w:titlePg/>
          <w:docGrid w:linePitch="360"/>
        </w:sectPr>
      </w:pPr>
    </w:p>
    <w:p w14:paraId="3D20D4CA" w14:textId="77777777" w:rsidR="000F3C50" w:rsidRDefault="000F3C50">
      <w:pPr>
        <w:pStyle w:val="Titulo1sinnumeracion"/>
      </w:pPr>
      <w:bookmarkStart w:id="1" w:name="_Toc221018131"/>
      <w:r>
        <w:lastRenderedPageBreak/>
        <w:t>Contenido</w:t>
      </w:r>
      <w:bookmarkEnd w:id="1"/>
    </w:p>
    <w:p w14:paraId="324E7E15" w14:textId="0FFDD52C" w:rsidR="008C7A92" w:rsidRDefault="000F3C50">
      <w:pPr>
        <w:pStyle w:val="TDC1"/>
        <w:tabs>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r>
        <w:fldChar w:fldCharType="begin"/>
      </w:r>
      <w:r>
        <w:instrText xml:space="preserve"> TOC \o "1-3" \h \z </w:instrText>
      </w:r>
      <w:r>
        <w:fldChar w:fldCharType="separate"/>
      </w:r>
      <w:hyperlink w:anchor="_Toc221018130" w:history="1">
        <w:r w:rsidR="008C7A92" w:rsidRPr="00CF00FF">
          <w:rPr>
            <w:rStyle w:val="Hipervnculo"/>
            <w:noProof/>
          </w:rPr>
          <w:t>Ficha del documento</w:t>
        </w:r>
        <w:r w:rsidR="008C7A92">
          <w:rPr>
            <w:noProof/>
            <w:webHidden/>
          </w:rPr>
          <w:tab/>
        </w:r>
        <w:r w:rsidR="008C7A92">
          <w:rPr>
            <w:noProof/>
            <w:webHidden/>
          </w:rPr>
          <w:fldChar w:fldCharType="begin"/>
        </w:r>
        <w:r w:rsidR="008C7A92">
          <w:rPr>
            <w:noProof/>
            <w:webHidden/>
          </w:rPr>
          <w:instrText xml:space="preserve"> PAGEREF _Toc221018130 \h </w:instrText>
        </w:r>
        <w:r w:rsidR="008C7A92">
          <w:rPr>
            <w:noProof/>
            <w:webHidden/>
          </w:rPr>
        </w:r>
        <w:r w:rsidR="008C7A92">
          <w:rPr>
            <w:noProof/>
            <w:webHidden/>
          </w:rPr>
          <w:fldChar w:fldCharType="separate"/>
        </w:r>
        <w:r w:rsidR="008C7A92">
          <w:rPr>
            <w:noProof/>
            <w:webHidden/>
          </w:rPr>
          <w:t>3</w:t>
        </w:r>
        <w:r w:rsidR="008C7A92">
          <w:rPr>
            <w:noProof/>
            <w:webHidden/>
          </w:rPr>
          <w:fldChar w:fldCharType="end"/>
        </w:r>
      </w:hyperlink>
    </w:p>
    <w:p w14:paraId="0847BD74" w14:textId="2D2F03C8" w:rsidR="008C7A92" w:rsidRDefault="008C7A92">
      <w:pPr>
        <w:pStyle w:val="TDC1"/>
        <w:tabs>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1" w:history="1">
        <w:r w:rsidRPr="00CF00FF">
          <w:rPr>
            <w:rStyle w:val="Hipervnculo"/>
            <w:noProof/>
          </w:rPr>
          <w:t>Contenido</w:t>
        </w:r>
        <w:r>
          <w:rPr>
            <w:noProof/>
            <w:webHidden/>
          </w:rPr>
          <w:tab/>
        </w:r>
        <w:r>
          <w:rPr>
            <w:noProof/>
            <w:webHidden/>
          </w:rPr>
          <w:fldChar w:fldCharType="begin"/>
        </w:r>
        <w:r>
          <w:rPr>
            <w:noProof/>
            <w:webHidden/>
          </w:rPr>
          <w:instrText xml:space="preserve"> PAGEREF _Toc221018131 \h </w:instrText>
        </w:r>
        <w:r>
          <w:rPr>
            <w:noProof/>
            <w:webHidden/>
          </w:rPr>
        </w:r>
        <w:r>
          <w:rPr>
            <w:noProof/>
            <w:webHidden/>
          </w:rPr>
          <w:fldChar w:fldCharType="separate"/>
        </w:r>
        <w:r>
          <w:rPr>
            <w:noProof/>
            <w:webHidden/>
          </w:rPr>
          <w:t>4</w:t>
        </w:r>
        <w:r>
          <w:rPr>
            <w:noProof/>
            <w:webHidden/>
          </w:rPr>
          <w:fldChar w:fldCharType="end"/>
        </w:r>
      </w:hyperlink>
    </w:p>
    <w:p w14:paraId="433BCC1B" w14:textId="41003E8D"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2" w:history="1">
        <w:r w:rsidRPr="00CF00FF">
          <w:rPr>
            <w:rStyle w:val="Hipervnculo"/>
            <w:noProof/>
          </w:rPr>
          <w:t>1</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Introducción</w:t>
        </w:r>
        <w:r>
          <w:rPr>
            <w:noProof/>
            <w:webHidden/>
          </w:rPr>
          <w:tab/>
        </w:r>
        <w:r>
          <w:rPr>
            <w:noProof/>
            <w:webHidden/>
          </w:rPr>
          <w:fldChar w:fldCharType="begin"/>
        </w:r>
        <w:r>
          <w:rPr>
            <w:noProof/>
            <w:webHidden/>
          </w:rPr>
          <w:instrText xml:space="preserve"> PAGEREF _Toc221018132 \h </w:instrText>
        </w:r>
        <w:r>
          <w:rPr>
            <w:noProof/>
            <w:webHidden/>
          </w:rPr>
        </w:r>
        <w:r>
          <w:rPr>
            <w:noProof/>
            <w:webHidden/>
          </w:rPr>
          <w:fldChar w:fldCharType="separate"/>
        </w:r>
        <w:r>
          <w:rPr>
            <w:noProof/>
            <w:webHidden/>
          </w:rPr>
          <w:t>6</w:t>
        </w:r>
        <w:r>
          <w:rPr>
            <w:noProof/>
            <w:webHidden/>
          </w:rPr>
          <w:fldChar w:fldCharType="end"/>
        </w:r>
      </w:hyperlink>
    </w:p>
    <w:p w14:paraId="6811EDCA" w14:textId="7952A37C"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3" w:history="1">
        <w:r w:rsidRPr="00CF00FF">
          <w:rPr>
            <w:rStyle w:val="Hipervnculo"/>
            <w:noProof/>
          </w:rPr>
          <w:t>1.1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Propósito</w:t>
        </w:r>
        <w:r>
          <w:rPr>
            <w:noProof/>
            <w:webHidden/>
          </w:rPr>
          <w:tab/>
        </w:r>
        <w:r>
          <w:rPr>
            <w:noProof/>
            <w:webHidden/>
          </w:rPr>
          <w:fldChar w:fldCharType="begin"/>
        </w:r>
        <w:r>
          <w:rPr>
            <w:noProof/>
            <w:webHidden/>
          </w:rPr>
          <w:instrText xml:space="preserve"> PAGEREF _Toc221018133 \h </w:instrText>
        </w:r>
        <w:r>
          <w:rPr>
            <w:noProof/>
            <w:webHidden/>
          </w:rPr>
        </w:r>
        <w:r>
          <w:rPr>
            <w:noProof/>
            <w:webHidden/>
          </w:rPr>
          <w:fldChar w:fldCharType="separate"/>
        </w:r>
        <w:r>
          <w:rPr>
            <w:noProof/>
            <w:webHidden/>
          </w:rPr>
          <w:t>6</w:t>
        </w:r>
        <w:r>
          <w:rPr>
            <w:noProof/>
            <w:webHidden/>
          </w:rPr>
          <w:fldChar w:fldCharType="end"/>
        </w:r>
      </w:hyperlink>
    </w:p>
    <w:p w14:paraId="12DC5140" w14:textId="03BBE978"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4" w:history="1">
        <w:r w:rsidRPr="00CF00FF">
          <w:rPr>
            <w:rStyle w:val="Hipervnculo"/>
            <w:noProof/>
          </w:rPr>
          <w:t>1.2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Alcance</w:t>
        </w:r>
        <w:r>
          <w:rPr>
            <w:noProof/>
            <w:webHidden/>
          </w:rPr>
          <w:tab/>
        </w:r>
        <w:r>
          <w:rPr>
            <w:noProof/>
            <w:webHidden/>
          </w:rPr>
          <w:fldChar w:fldCharType="begin"/>
        </w:r>
        <w:r>
          <w:rPr>
            <w:noProof/>
            <w:webHidden/>
          </w:rPr>
          <w:instrText xml:space="preserve"> PAGEREF _Toc221018134 \h </w:instrText>
        </w:r>
        <w:r>
          <w:rPr>
            <w:noProof/>
            <w:webHidden/>
          </w:rPr>
        </w:r>
        <w:r>
          <w:rPr>
            <w:noProof/>
            <w:webHidden/>
          </w:rPr>
          <w:fldChar w:fldCharType="separate"/>
        </w:r>
        <w:r>
          <w:rPr>
            <w:noProof/>
            <w:webHidden/>
          </w:rPr>
          <w:t>6</w:t>
        </w:r>
        <w:r>
          <w:rPr>
            <w:noProof/>
            <w:webHidden/>
          </w:rPr>
          <w:fldChar w:fldCharType="end"/>
        </w:r>
      </w:hyperlink>
    </w:p>
    <w:p w14:paraId="2925C930" w14:textId="066A296F"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5" w:history="1">
        <w:r w:rsidRPr="00CF00FF">
          <w:rPr>
            <w:rStyle w:val="Hipervnculo"/>
            <w:noProof/>
          </w:rPr>
          <w:t>1.3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Personal involucrado</w:t>
        </w:r>
        <w:r>
          <w:rPr>
            <w:noProof/>
            <w:webHidden/>
          </w:rPr>
          <w:tab/>
        </w:r>
        <w:r>
          <w:rPr>
            <w:noProof/>
            <w:webHidden/>
          </w:rPr>
          <w:fldChar w:fldCharType="begin"/>
        </w:r>
        <w:r>
          <w:rPr>
            <w:noProof/>
            <w:webHidden/>
          </w:rPr>
          <w:instrText xml:space="preserve"> PAGEREF _Toc221018135 \h </w:instrText>
        </w:r>
        <w:r>
          <w:rPr>
            <w:noProof/>
            <w:webHidden/>
          </w:rPr>
        </w:r>
        <w:r>
          <w:rPr>
            <w:noProof/>
            <w:webHidden/>
          </w:rPr>
          <w:fldChar w:fldCharType="separate"/>
        </w:r>
        <w:r>
          <w:rPr>
            <w:noProof/>
            <w:webHidden/>
          </w:rPr>
          <w:t>6</w:t>
        </w:r>
        <w:r>
          <w:rPr>
            <w:noProof/>
            <w:webHidden/>
          </w:rPr>
          <w:fldChar w:fldCharType="end"/>
        </w:r>
      </w:hyperlink>
    </w:p>
    <w:p w14:paraId="29A3EE1C" w14:textId="527D803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6" w:history="1">
        <w:r w:rsidRPr="00CF00FF">
          <w:rPr>
            <w:rStyle w:val="Hipervnculo"/>
            <w:noProof/>
          </w:rPr>
          <w:t>1.4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Definiciones, acrónimos y abreviaturas</w:t>
        </w:r>
        <w:r>
          <w:rPr>
            <w:noProof/>
            <w:webHidden/>
          </w:rPr>
          <w:tab/>
        </w:r>
        <w:r>
          <w:rPr>
            <w:noProof/>
            <w:webHidden/>
          </w:rPr>
          <w:fldChar w:fldCharType="begin"/>
        </w:r>
        <w:r>
          <w:rPr>
            <w:noProof/>
            <w:webHidden/>
          </w:rPr>
          <w:instrText xml:space="preserve"> PAGEREF _Toc221018136 \h </w:instrText>
        </w:r>
        <w:r>
          <w:rPr>
            <w:noProof/>
            <w:webHidden/>
          </w:rPr>
        </w:r>
        <w:r>
          <w:rPr>
            <w:noProof/>
            <w:webHidden/>
          </w:rPr>
          <w:fldChar w:fldCharType="separate"/>
        </w:r>
        <w:r>
          <w:rPr>
            <w:noProof/>
            <w:webHidden/>
          </w:rPr>
          <w:t>6</w:t>
        </w:r>
        <w:r>
          <w:rPr>
            <w:noProof/>
            <w:webHidden/>
          </w:rPr>
          <w:fldChar w:fldCharType="end"/>
        </w:r>
      </w:hyperlink>
    </w:p>
    <w:p w14:paraId="10F28071" w14:textId="784D356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7" w:history="1">
        <w:r w:rsidRPr="00CF00FF">
          <w:rPr>
            <w:rStyle w:val="Hipervnculo"/>
            <w:noProof/>
          </w:rPr>
          <w:t>1.5</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Referencias</w:t>
        </w:r>
        <w:r>
          <w:rPr>
            <w:noProof/>
            <w:webHidden/>
          </w:rPr>
          <w:tab/>
        </w:r>
        <w:r>
          <w:rPr>
            <w:noProof/>
            <w:webHidden/>
          </w:rPr>
          <w:fldChar w:fldCharType="begin"/>
        </w:r>
        <w:r>
          <w:rPr>
            <w:noProof/>
            <w:webHidden/>
          </w:rPr>
          <w:instrText xml:space="preserve"> PAGEREF _Toc221018137 \h </w:instrText>
        </w:r>
        <w:r>
          <w:rPr>
            <w:noProof/>
            <w:webHidden/>
          </w:rPr>
        </w:r>
        <w:r>
          <w:rPr>
            <w:noProof/>
            <w:webHidden/>
          </w:rPr>
          <w:fldChar w:fldCharType="separate"/>
        </w:r>
        <w:r>
          <w:rPr>
            <w:noProof/>
            <w:webHidden/>
          </w:rPr>
          <w:t>6</w:t>
        </w:r>
        <w:r>
          <w:rPr>
            <w:noProof/>
            <w:webHidden/>
          </w:rPr>
          <w:fldChar w:fldCharType="end"/>
        </w:r>
      </w:hyperlink>
    </w:p>
    <w:p w14:paraId="4236217A" w14:textId="25D364A8"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8" w:history="1">
        <w:r w:rsidRPr="00CF00FF">
          <w:rPr>
            <w:rStyle w:val="Hipervnculo"/>
            <w:noProof/>
          </w:rPr>
          <w:t>1.6</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Resumen</w:t>
        </w:r>
        <w:r>
          <w:rPr>
            <w:noProof/>
            <w:webHidden/>
          </w:rPr>
          <w:tab/>
        </w:r>
        <w:r>
          <w:rPr>
            <w:noProof/>
            <w:webHidden/>
          </w:rPr>
          <w:fldChar w:fldCharType="begin"/>
        </w:r>
        <w:r>
          <w:rPr>
            <w:noProof/>
            <w:webHidden/>
          </w:rPr>
          <w:instrText xml:space="preserve"> PAGEREF _Toc221018138 \h </w:instrText>
        </w:r>
        <w:r>
          <w:rPr>
            <w:noProof/>
            <w:webHidden/>
          </w:rPr>
        </w:r>
        <w:r>
          <w:rPr>
            <w:noProof/>
            <w:webHidden/>
          </w:rPr>
          <w:fldChar w:fldCharType="separate"/>
        </w:r>
        <w:r>
          <w:rPr>
            <w:noProof/>
            <w:webHidden/>
          </w:rPr>
          <w:t>6</w:t>
        </w:r>
        <w:r>
          <w:rPr>
            <w:noProof/>
            <w:webHidden/>
          </w:rPr>
          <w:fldChar w:fldCharType="end"/>
        </w:r>
      </w:hyperlink>
    </w:p>
    <w:p w14:paraId="31AF2887" w14:textId="7C2E9480"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9" w:history="1">
        <w:r w:rsidRPr="00CF00FF">
          <w:rPr>
            <w:rStyle w:val="Hipervnculo"/>
            <w:noProof/>
          </w:rPr>
          <w:t>2</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Descripción general</w:t>
        </w:r>
        <w:r>
          <w:rPr>
            <w:noProof/>
            <w:webHidden/>
          </w:rPr>
          <w:tab/>
        </w:r>
        <w:r>
          <w:rPr>
            <w:noProof/>
            <w:webHidden/>
          </w:rPr>
          <w:fldChar w:fldCharType="begin"/>
        </w:r>
        <w:r>
          <w:rPr>
            <w:noProof/>
            <w:webHidden/>
          </w:rPr>
          <w:instrText xml:space="preserve"> PAGEREF _Toc221018139 \h </w:instrText>
        </w:r>
        <w:r>
          <w:rPr>
            <w:noProof/>
            <w:webHidden/>
          </w:rPr>
        </w:r>
        <w:r>
          <w:rPr>
            <w:noProof/>
            <w:webHidden/>
          </w:rPr>
          <w:fldChar w:fldCharType="separate"/>
        </w:r>
        <w:r>
          <w:rPr>
            <w:noProof/>
            <w:webHidden/>
          </w:rPr>
          <w:t>7</w:t>
        </w:r>
        <w:r>
          <w:rPr>
            <w:noProof/>
            <w:webHidden/>
          </w:rPr>
          <w:fldChar w:fldCharType="end"/>
        </w:r>
      </w:hyperlink>
    </w:p>
    <w:p w14:paraId="27B28967" w14:textId="0B7D20D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0" w:history="1">
        <w:r w:rsidRPr="00CF00FF">
          <w:rPr>
            <w:rStyle w:val="Hipervnculo"/>
            <w:noProof/>
          </w:rPr>
          <w:t>2.1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Perspectiva del producto</w:t>
        </w:r>
        <w:r>
          <w:rPr>
            <w:noProof/>
            <w:webHidden/>
          </w:rPr>
          <w:tab/>
        </w:r>
        <w:r>
          <w:rPr>
            <w:noProof/>
            <w:webHidden/>
          </w:rPr>
          <w:fldChar w:fldCharType="begin"/>
        </w:r>
        <w:r>
          <w:rPr>
            <w:noProof/>
            <w:webHidden/>
          </w:rPr>
          <w:instrText xml:space="preserve"> PAGEREF _Toc221018140 \h </w:instrText>
        </w:r>
        <w:r>
          <w:rPr>
            <w:noProof/>
            <w:webHidden/>
          </w:rPr>
        </w:r>
        <w:r>
          <w:rPr>
            <w:noProof/>
            <w:webHidden/>
          </w:rPr>
          <w:fldChar w:fldCharType="separate"/>
        </w:r>
        <w:r>
          <w:rPr>
            <w:noProof/>
            <w:webHidden/>
          </w:rPr>
          <w:t>7</w:t>
        </w:r>
        <w:r>
          <w:rPr>
            <w:noProof/>
            <w:webHidden/>
          </w:rPr>
          <w:fldChar w:fldCharType="end"/>
        </w:r>
      </w:hyperlink>
    </w:p>
    <w:p w14:paraId="074DFD67" w14:textId="641916AA"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1" w:history="1">
        <w:r w:rsidRPr="00CF00FF">
          <w:rPr>
            <w:rStyle w:val="Hipervnculo"/>
            <w:noProof/>
          </w:rPr>
          <w:t>2.2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Funcionalidad del producto</w:t>
        </w:r>
        <w:r>
          <w:rPr>
            <w:noProof/>
            <w:webHidden/>
          </w:rPr>
          <w:tab/>
        </w:r>
        <w:r>
          <w:rPr>
            <w:noProof/>
            <w:webHidden/>
          </w:rPr>
          <w:fldChar w:fldCharType="begin"/>
        </w:r>
        <w:r>
          <w:rPr>
            <w:noProof/>
            <w:webHidden/>
          </w:rPr>
          <w:instrText xml:space="preserve"> PAGEREF _Toc221018141 \h </w:instrText>
        </w:r>
        <w:r>
          <w:rPr>
            <w:noProof/>
            <w:webHidden/>
          </w:rPr>
        </w:r>
        <w:r>
          <w:rPr>
            <w:noProof/>
            <w:webHidden/>
          </w:rPr>
          <w:fldChar w:fldCharType="separate"/>
        </w:r>
        <w:r>
          <w:rPr>
            <w:noProof/>
            <w:webHidden/>
          </w:rPr>
          <w:t>7</w:t>
        </w:r>
        <w:r>
          <w:rPr>
            <w:noProof/>
            <w:webHidden/>
          </w:rPr>
          <w:fldChar w:fldCharType="end"/>
        </w:r>
      </w:hyperlink>
    </w:p>
    <w:p w14:paraId="55FF08BF" w14:textId="2F3E0D29"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2" w:history="1">
        <w:r w:rsidRPr="00CF00FF">
          <w:rPr>
            <w:rStyle w:val="Hipervnculo"/>
            <w:noProof/>
          </w:rPr>
          <w:t>2.3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Características de los usuarios</w:t>
        </w:r>
        <w:r>
          <w:rPr>
            <w:noProof/>
            <w:webHidden/>
          </w:rPr>
          <w:tab/>
        </w:r>
        <w:r>
          <w:rPr>
            <w:noProof/>
            <w:webHidden/>
          </w:rPr>
          <w:fldChar w:fldCharType="begin"/>
        </w:r>
        <w:r>
          <w:rPr>
            <w:noProof/>
            <w:webHidden/>
          </w:rPr>
          <w:instrText xml:space="preserve"> PAGEREF _Toc221018142 \h </w:instrText>
        </w:r>
        <w:r>
          <w:rPr>
            <w:noProof/>
            <w:webHidden/>
          </w:rPr>
        </w:r>
        <w:r>
          <w:rPr>
            <w:noProof/>
            <w:webHidden/>
          </w:rPr>
          <w:fldChar w:fldCharType="separate"/>
        </w:r>
        <w:r>
          <w:rPr>
            <w:noProof/>
            <w:webHidden/>
          </w:rPr>
          <w:t>7</w:t>
        </w:r>
        <w:r>
          <w:rPr>
            <w:noProof/>
            <w:webHidden/>
          </w:rPr>
          <w:fldChar w:fldCharType="end"/>
        </w:r>
      </w:hyperlink>
    </w:p>
    <w:p w14:paraId="33FF674C" w14:textId="5B962A2B"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3" w:history="1">
        <w:r w:rsidRPr="00CF00FF">
          <w:rPr>
            <w:rStyle w:val="Hipervnculo"/>
            <w:noProof/>
          </w:rPr>
          <w:t>2.4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Restricciones</w:t>
        </w:r>
        <w:r>
          <w:rPr>
            <w:noProof/>
            <w:webHidden/>
          </w:rPr>
          <w:tab/>
        </w:r>
        <w:r>
          <w:rPr>
            <w:noProof/>
            <w:webHidden/>
          </w:rPr>
          <w:fldChar w:fldCharType="begin"/>
        </w:r>
        <w:r>
          <w:rPr>
            <w:noProof/>
            <w:webHidden/>
          </w:rPr>
          <w:instrText xml:space="preserve"> PAGEREF _Toc221018143 \h </w:instrText>
        </w:r>
        <w:r>
          <w:rPr>
            <w:noProof/>
            <w:webHidden/>
          </w:rPr>
        </w:r>
        <w:r>
          <w:rPr>
            <w:noProof/>
            <w:webHidden/>
          </w:rPr>
          <w:fldChar w:fldCharType="separate"/>
        </w:r>
        <w:r>
          <w:rPr>
            <w:noProof/>
            <w:webHidden/>
          </w:rPr>
          <w:t>7</w:t>
        </w:r>
        <w:r>
          <w:rPr>
            <w:noProof/>
            <w:webHidden/>
          </w:rPr>
          <w:fldChar w:fldCharType="end"/>
        </w:r>
      </w:hyperlink>
    </w:p>
    <w:p w14:paraId="682A9544" w14:textId="6BC3E72C"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4" w:history="1">
        <w:r w:rsidRPr="00CF00FF">
          <w:rPr>
            <w:rStyle w:val="Hipervnculo"/>
            <w:noProof/>
          </w:rPr>
          <w:t>2.5</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Suposiciones y dependencias</w:t>
        </w:r>
        <w:r>
          <w:rPr>
            <w:noProof/>
            <w:webHidden/>
          </w:rPr>
          <w:tab/>
        </w:r>
        <w:r>
          <w:rPr>
            <w:noProof/>
            <w:webHidden/>
          </w:rPr>
          <w:fldChar w:fldCharType="begin"/>
        </w:r>
        <w:r>
          <w:rPr>
            <w:noProof/>
            <w:webHidden/>
          </w:rPr>
          <w:instrText xml:space="preserve"> PAGEREF _Toc221018144 \h </w:instrText>
        </w:r>
        <w:r>
          <w:rPr>
            <w:noProof/>
            <w:webHidden/>
          </w:rPr>
        </w:r>
        <w:r>
          <w:rPr>
            <w:noProof/>
            <w:webHidden/>
          </w:rPr>
          <w:fldChar w:fldCharType="separate"/>
        </w:r>
        <w:r>
          <w:rPr>
            <w:noProof/>
            <w:webHidden/>
          </w:rPr>
          <w:t>7</w:t>
        </w:r>
        <w:r>
          <w:rPr>
            <w:noProof/>
            <w:webHidden/>
          </w:rPr>
          <w:fldChar w:fldCharType="end"/>
        </w:r>
      </w:hyperlink>
    </w:p>
    <w:p w14:paraId="44AD368F" w14:textId="6F96ABC5"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5" w:history="1">
        <w:r w:rsidRPr="00CF00FF">
          <w:rPr>
            <w:rStyle w:val="Hipervnculo"/>
            <w:noProof/>
          </w:rPr>
          <w:t>2.6</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Evolución previsible del sistema</w:t>
        </w:r>
        <w:r>
          <w:rPr>
            <w:noProof/>
            <w:webHidden/>
          </w:rPr>
          <w:tab/>
        </w:r>
        <w:r>
          <w:rPr>
            <w:noProof/>
            <w:webHidden/>
          </w:rPr>
          <w:fldChar w:fldCharType="begin"/>
        </w:r>
        <w:r>
          <w:rPr>
            <w:noProof/>
            <w:webHidden/>
          </w:rPr>
          <w:instrText xml:space="preserve"> PAGEREF _Toc221018145 \h </w:instrText>
        </w:r>
        <w:r>
          <w:rPr>
            <w:noProof/>
            <w:webHidden/>
          </w:rPr>
        </w:r>
        <w:r>
          <w:rPr>
            <w:noProof/>
            <w:webHidden/>
          </w:rPr>
          <w:fldChar w:fldCharType="separate"/>
        </w:r>
        <w:r>
          <w:rPr>
            <w:noProof/>
            <w:webHidden/>
          </w:rPr>
          <w:t>7</w:t>
        </w:r>
        <w:r>
          <w:rPr>
            <w:noProof/>
            <w:webHidden/>
          </w:rPr>
          <w:fldChar w:fldCharType="end"/>
        </w:r>
      </w:hyperlink>
    </w:p>
    <w:p w14:paraId="4412D228" w14:textId="36A11A01"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46" w:history="1">
        <w:r w:rsidRPr="00CF00FF">
          <w:rPr>
            <w:rStyle w:val="Hipervnculo"/>
            <w:noProof/>
          </w:rPr>
          <w:t>3</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Requisitos específicos</w:t>
        </w:r>
        <w:r>
          <w:rPr>
            <w:noProof/>
            <w:webHidden/>
          </w:rPr>
          <w:tab/>
        </w:r>
        <w:r>
          <w:rPr>
            <w:noProof/>
            <w:webHidden/>
          </w:rPr>
          <w:fldChar w:fldCharType="begin"/>
        </w:r>
        <w:r>
          <w:rPr>
            <w:noProof/>
            <w:webHidden/>
          </w:rPr>
          <w:instrText xml:space="preserve"> PAGEREF _Toc221018146 \h </w:instrText>
        </w:r>
        <w:r>
          <w:rPr>
            <w:noProof/>
            <w:webHidden/>
          </w:rPr>
        </w:r>
        <w:r>
          <w:rPr>
            <w:noProof/>
            <w:webHidden/>
          </w:rPr>
          <w:fldChar w:fldCharType="separate"/>
        </w:r>
        <w:r>
          <w:rPr>
            <w:noProof/>
            <w:webHidden/>
          </w:rPr>
          <w:t>7</w:t>
        </w:r>
        <w:r>
          <w:rPr>
            <w:noProof/>
            <w:webHidden/>
          </w:rPr>
          <w:fldChar w:fldCharType="end"/>
        </w:r>
      </w:hyperlink>
    </w:p>
    <w:p w14:paraId="211529F1" w14:textId="148EDF53"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7" w:history="1">
        <w:r w:rsidRPr="00CF00FF">
          <w:rPr>
            <w:rStyle w:val="Hipervnculo"/>
            <w:noProof/>
          </w:rPr>
          <w:t>3.1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comunes de los interfaces</w:t>
        </w:r>
        <w:r>
          <w:rPr>
            <w:noProof/>
            <w:webHidden/>
          </w:rPr>
          <w:tab/>
        </w:r>
        <w:r>
          <w:rPr>
            <w:noProof/>
            <w:webHidden/>
          </w:rPr>
          <w:fldChar w:fldCharType="begin"/>
        </w:r>
        <w:r>
          <w:rPr>
            <w:noProof/>
            <w:webHidden/>
          </w:rPr>
          <w:instrText xml:space="preserve"> PAGEREF _Toc221018147 \h </w:instrText>
        </w:r>
        <w:r>
          <w:rPr>
            <w:noProof/>
            <w:webHidden/>
          </w:rPr>
        </w:r>
        <w:r>
          <w:rPr>
            <w:noProof/>
            <w:webHidden/>
          </w:rPr>
          <w:fldChar w:fldCharType="separate"/>
        </w:r>
        <w:r>
          <w:rPr>
            <w:noProof/>
            <w:webHidden/>
          </w:rPr>
          <w:t>8</w:t>
        </w:r>
        <w:r>
          <w:rPr>
            <w:noProof/>
            <w:webHidden/>
          </w:rPr>
          <w:fldChar w:fldCharType="end"/>
        </w:r>
      </w:hyperlink>
    </w:p>
    <w:p w14:paraId="43F6BB1F" w14:textId="2D124E21"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48" w:history="1">
        <w:r w:rsidRPr="00CF00FF">
          <w:rPr>
            <w:rStyle w:val="Hipervnculo"/>
            <w:noProof/>
          </w:rPr>
          <w:t>3.1.1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usuario</w:t>
        </w:r>
        <w:r>
          <w:rPr>
            <w:noProof/>
            <w:webHidden/>
          </w:rPr>
          <w:tab/>
        </w:r>
        <w:r>
          <w:rPr>
            <w:noProof/>
            <w:webHidden/>
          </w:rPr>
          <w:fldChar w:fldCharType="begin"/>
        </w:r>
        <w:r>
          <w:rPr>
            <w:noProof/>
            <w:webHidden/>
          </w:rPr>
          <w:instrText xml:space="preserve"> PAGEREF _Toc221018148 \h </w:instrText>
        </w:r>
        <w:r>
          <w:rPr>
            <w:noProof/>
            <w:webHidden/>
          </w:rPr>
        </w:r>
        <w:r>
          <w:rPr>
            <w:noProof/>
            <w:webHidden/>
          </w:rPr>
          <w:fldChar w:fldCharType="separate"/>
        </w:r>
        <w:r>
          <w:rPr>
            <w:noProof/>
            <w:webHidden/>
          </w:rPr>
          <w:t>8</w:t>
        </w:r>
        <w:r>
          <w:rPr>
            <w:noProof/>
            <w:webHidden/>
          </w:rPr>
          <w:fldChar w:fldCharType="end"/>
        </w:r>
      </w:hyperlink>
    </w:p>
    <w:p w14:paraId="6B75736B" w14:textId="2B5EEED9"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49" w:history="1">
        <w:r w:rsidRPr="00CF00FF">
          <w:rPr>
            <w:rStyle w:val="Hipervnculo"/>
            <w:noProof/>
          </w:rPr>
          <w:t>3.1.2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hardware</w:t>
        </w:r>
        <w:r>
          <w:rPr>
            <w:noProof/>
            <w:webHidden/>
          </w:rPr>
          <w:tab/>
        </w:r>
        <w:r>
          <w:rPr>
            <w:noProof/>
            <w:webHidden/>
          </w:rPr>
          <w:fldChar w:fldCharType="begin"/>
        </w:r>
        <w:r>
          <w:rPr>
            <w:noProof/>
            <w:webHidden/>
          </w:rPr>
          <w:instrText xml:space="preserve"> PAGEREF _Toc221018149 \h </w:instrText>
        </w:r>
        <w:r>
          <w:rPr>
            <w:noProof/>
            <w:webHidden/>
          </w:rPr>
        </w:r>
        <w:r>
          <w:rPr>
            <w:noProof/>
            <w:webHidden/>
          </w:rPr>
          <w:fldChar w:fldCharType="separate"/>
        </w:r>
        <w:r>
          <w:rPr>
            <w:noProof/>
            <w:webHidden/>
          </w:rPr>
          <w:t>8</w:t>
        </w:r>
        <w:r>
          <w:rPr>
            <w:noProof/>
            <w:webHidden/>
          </w:rPr>
          <w:fldChar w:fldCharType="end"/>
        </w:r>
      </w:hyperlink>
    </w:p>
    <w:p w14:paraId="13D9C3F0" w14:textId="6939BA28"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0" w:history="1">
        <w:r w:rsidRPr="00CF00FF">
          <w:rPr>
            <w:rStyle w:val="Hipervnculo"/>
            <w:noProof/>
          </w:rPr>
          <w:t>3.1.3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lang w:val="fr-FR"/>
          </w:rPr>
          <w:t>Interfaces de software</w:t>
        </w:r>
        <w:r>
          <w:rPr>
            <w:noProof/>
            <w:webHidden/>
          </w:rPr>
          <w:tab/>
        </w:r>
        <w:r>
          <w:rPr>
            <w:noProof/>
            <w:webHidden/>
          </w:rPr>
          <w:fldChar w:fldCharType="begin"/>
        </w:r>
        <w:r>
          <w:rPr>
            <w:noProof/>
            <w:webHidden/>
          </w:rPr>
          <w:instrText xml:space="preserve"> PAGEREF _Toc221018150 \h </w:instrText>
        </w:r>
        <w:r>
          <w:rPr>
            <w:noProof/>
            <w:webHidden/>
          </w:rPr>
        </w:r>
        <w:r>
          <w:rPr>
            <w:noProof/>
            <w:webHidden/>
          </w:rPr>
          <w:fldChar w:fldCharType="separate"/>
        </w:r>
        <w:r>
          <w:rPr>
            <w:noProof/>
            <w:webHidden/>
          </w:rPr>
          <w:t>8</w:t>
        </w:r>
        <w:r>
          <w:rPr>
            <w:noProof/>
            <w:webHidden/>
          </w:rPr>
          <w:fldChar w:fldCharType="end"/>
        </w:r>
      </w:hyperlink>
    </w:p>
    <w:p w14:paraId="243E8F9A" w14:textId="44E9D3A9"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1" w:history="1">
        <w:r w:rsidRPr="00CF00FF">
          <w:rPr>
            <w:rStyle w:val="Hipervnculo"/>
            <w:noProof/>
          </w:rPr>
          <w:t>3.1.4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comunicación</w:t>
        </w:r>
        <w:r>
          <w:rPr>
            <w:noProof/>
            <w:webHidden/>
          </w:rPr>
          <w:tab/>
        </w:r>
        <w:r>
          <w:rPr>
            <w:noProof/>
            <w:webHidden/>
          </w:rPr>
          <w:fldChar w:fldCharType="begin"/>
        </w:r>
        <w:r>
          <w:rPr>
            <w:noProof/>
            <w:webHidden/>
          </w:rPr>
          <w:instrText xml:space="preserve"> PAGEREF _Toc221018151 \h </w:instrText>
        </w:r>
        <w:r>
          <w:rPr>
            <w:noProof/>
            <w:webHidden/>
          </w:rPr>
        </w:r>
        <w:r>
          <w:rPr>
            <w:noProof/>
            <w:webHidden/>
          </w:rPr>
          <w:fldChar w:fldCharType="separate"/>
        </w:r>
        <w:r>
          <w:rPr>
            <w:noProof/>
            <w:webHidden/>
          </w:rPr>
          <w:t>8</w:t>
        </w:r>
        <w:r>
          <w:rPr>
            <w:noProof/>
            <w:webHidden/>
          </w:rPr>
          <w:fldChar w:fldCharType="end"/>
        </w:r>
      </w:hyperlink>
    </w:p>
    <w:p w14:paraId="0F17D061" w14:textId="4A5C265A"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52" w:history="1">
        <w:r w:rsidRPr="00CF00FF">
          <w:rPr>
            <w:rStyle w:val="Hipervnculo"/>
            <w:noProof/>
          </w:rPr>
          <w:t>3.2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funcionales</w:t>
        </w:r>
        <w:r>
          <w:rPr>
            <w:noProof/>
            <w:webHidden/>
          </w:rPr>
          <w:tab/>
        </w:r>
        <w:r>
          <w:rPr>
            <w:noProof/>
            <w:webHidden/>
          </w:rPr>
          <w:fldChar w:fldCharType="begin"/>
        </w:r>
        <w:r>
          <w:rPr>
            <w:noProof/>
            <w:webHidden/>
          </w:rPr>
          <w:instrText xml:space="preserve"> PAGEREF _Toc221018152 \h </w:instrText>
        </w:r>
        <w:r>
          <w:rPr>
            <w:noProof/>
            <w:webHidden/>
          </w:rPr>
        </w:r>
        <w:r>
          <w:rPr>
            <w:noProof/>
            <w:webHidden/>
          </w:rPr>
          <w:fldChar w:fldCharType="separate"/>
        </w:r>
        <w:r>
          <w:rPr>
            <w:noProof/>
            <w:webHidden/>
          </w:rPr>
          <w:t>8</w:t>
        </w:r>
        <w:r>
          <w:rPr>
            <w:noProof/>
            <w:webHidden/>
          </w:rPr>
          <w:fldChar w:fldCharType="end"/>
        </w:r>
      </w:hyperlink>
    </w:p>
    <w:p w14:paraId="1FA1CD04" w14:textId="1EFB832C"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3" w:history="1">
        <w:r w:rsidRPr="00CF00FF">
          <w:rPr>
            <w:rStyle w:val="Hipervnculo"/>
            <w:noProof/>
          </w:rPr>
          <w:t>3.2.1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1</w:t>
        </w:r>
        <w:r>
          <w:rPr>
            <w:noProof/>
            <w:webHidden/>
          </w:rPr>
          <w:tab/>
        </w:r>
        <w:r>
          <w:rPr>
            <w:noProof/>
            <w:webHidden/>
          </w:rPr>
          <w:fldChar w:fldCharType="begin"/>
        </w:r>
        <w:r>
          <w:rPr>
            <w:noProof/>
            <w:webHidden/>
          </w:rPr>
          <w:instrText xml:space="preserve"> PAGEREF _Toc221018153 \h </w:instrText>
        </w:r>
        <w:r>
          <w:rPr>
            <w:noProof/>
            <w:webHidden/>
          </w:rPr>
        </w:r>
        <w:r>
          <w:rPr>
            <w:noProof/>
            <w:webHidden/>
          </w:rPr>
          <w:fldChar w:fldCharType="separate"/>
        </w:r>
        <w:r>
          <w:rPr>
            <w:noProof/>
            <w:webHidden/>
          </w:rPr>
          <w:t>9</w:t>
        </w:r>
        <w:r>
          <w:rPr>
            <w:noProof/>
            <w:webHidden/>
          </w:rPr>
          <w:fldChar w:fldCharType="end"/>
        </w:r>
      </w:hyperlink>
    </w:p>
    <w:p w14:paraId="1D42D9A3" w14:textId="0EA75837"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4" w:history="1">
        <w:r w:rsidRPr="00CF00FF">
          <w:rPr>
            <w:rStyle w:val="Hipervnculo"/>
            <w:noProof/>
          </w:rPr>
          <w:t>3.2.2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2</w:t>
        </w:r>
        <w:r>
          <w:rPr>
            <w:noProof/>
            <w:webHidden/>
          </w:rPr>
          <w:tab/>
        </w:r>
        <w:r>
          <w:rPr>
            <w:noProof/>
            <w:webHidden/>
          </w:rPr>
          <w:fldChar w:fldCharType="begin"/>
        </w:r>
        <w:r>
          <w:rPr>
            <w:noProof/>
            <w:webHidden/>
          </w:rPr>
          <w:instrText xml:space="preserve"> PAGEREF _Toc221018154 \h </w:instrText>
        </w:r>
        <w:r>
          <w:rPr>
            <w:noProof/>
            <w:webHidden/>
          </w:rPr>
        </w:r>
        <w:r>
          <w:rPr>
            <w:noProof/>
            <w:webHidden/>
          </w:rPr>
          <w:fldChar w:fldCharType="separate"/>
        </w:r>
        <w:r>
          <w:rPr>
            <w:noProof/>
            <w:webHidden/>
          </w:rPr>
          <w:t>9</w:t>
        </w:r>
        <w:r>
          <w:rPr>
            <w:noProof/>
            <w:webHidden/>
          </w:rPr>
          <w:fldChar w:fldCharType="end"/>
        </w:r>
      </w:hyperlink>
    </w:p>
    <w:p w14:paraId="28A40B1F" w14:textId="432C7B8E"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5" w:history="1">
        <w:r w:rsidRPr="00CF00FF">
          <w:rPr>
            <w:rStyle w:val="Hipervnculo"/>
            <w:noProof/>
          </w:rPr>
          <w:t>3.2.3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3</w:t>
        </w:r>
        <w:r>
          <w:rPr>
            <w:noProof/>
            <w:webHidden/>
          </w:rPr>
          <w:tab/>
        </w:r>
        <w:r>
          <w:rPr>
            <w:noProof/>
            <w:webHidden/>
          </w:rPr>
          <w:fldChar w:fldCharType="begin"/>
        </w:r>
        <w:r>
          <w:rPr>
            <w:noProof/>
            <w:webHidden/>
          </w:rPr>
          <w:instrText xml:space="preserve"> PAGEREF _Toc221018155 \h </w:instrText>
        </w:r>
        <w:r>
          <w:rPr>
            <w:noProof/>
            <w:webHidden/>
          </w:rPr>
        </w:r>
        <w:r>
          <w:rPr>
            <w:noProof/>
            <w:webHidden/>
          </w:rPr>
          <w:fldChar w:fldCharType="separate"/>
        </w:r>
        <w:r>
          <w:rPr>
            <w:noProof/>
            <w:webHidden/>
          </w:rPr>
          <w:t>9</w:t>
        </w:r>
        <w:r>
          <w:rPr>
            <w:noProof/>
            <w:webHidden/>
          </w:rPr>
          <w:fldChar w:fldCharType="end"/>
        </w:r>
      </w:hyperlink>
    </w:p>
    <w:p w14:paraId="384B73FC" w14:textId="6107F890"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6" w:history="1">
        <w:r w:rsidRPr="00CF00FF">
          <w:rPr>
            <w:rStyle w:val="Hipervnculo"/>
            <w:noProof/>
          </w:rPr>
          <w:t>3.2.4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n</w:t>
        </w:r>
        <w:r>
          <w:rPr>
            <w:noProof/>
            <w:webHidden/>
          </w:rPr>
          <w:tab/>
        </w:r>
        <w:r>
          <w:rPr>
            <w:noProof/>
            <w:webHidden/>
          </w:rPr>
          <w:fldChar w:fldCharType="begin"/>
        </w:r>
        <w:r>
          <w:rPr>
            <w:noProof/>
            <w:webHidden/>
          </w:rPr>
          <w:instrText xml:space="preserve"> PAGEREF _Toc221018156 \h </w:instrText>
        </w:r>
        <w:r>
          <w:rPr>
            <w:noProof/>
            <w:webHidden/>
          </w:rPr>
        </w:r>
        <w:r>
          <w:rPr>
            <w:noProof/>
            <w:webHidden/>
          </w:rPr>
          <w:fldChar w:fldCharType="separate"/>
        </w:r>
        <w:r>
          <w:rPr>
            <w:noProof/>
            <w:webHidden/>
          </w:rPr>
          <w:t>9</w:t>
        </w:r>
        <w:r>
          <w:rPr>
            <w:noProof/>
            <w:webHidden/>
          </w:rPr>
          <w:fldChar w:fldCharType="end"/>
        </w:r>
      </w:hyperlink>
    </w:p>
    <w:p w14:paraId="41AD6E94" w14:textId="2C9E53B4"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57" w:history="1">
        <w:r w:rsidRPr="00CF00FF">
          <w:rPr>
            <w:rStyle w:val="Hipervnculo"/>
            <w:noProof/>
          </w:rPr>
          <w:t>3.3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no funcionales</w:t>
        </w:r>
        <w:r>
          <w:rPr>
            <w:noProof/>
            <w:webHidden/>
          </w:rPr>
          <w:tab/>
        </w:r>
        <w:r>
          <w:rPr>
            <w:noProof/>
            <w:webHidden/>
          </w:rPr>
          <w:fldChar w:fldCharType="begin"/>
        </w:r>
        <w:r>
          <w:rPr>
            <w:noProof/>
            <w:webHidden/>
          </w:rPr>
          <w:instrText xml:space="preserve"> PAGEREF _Toc221018157 \h </w:instrText>
        </w:r>
        <w:r>
          <w:rPr>
            <w:noProof/>
            <w:webHidden/>
          </w:rPr>
        </w:r>
        <w:r>
          <w:rPr>
            <w:noProof/>
            <w:webHidden/>
          </w:rPr>
          <w:fldChar w:fldCharType="separate"/>
        </w:r>
        <w:r>
          <w:rPr>
            <w:noProof/>
            <w:webHidden/>
          </w:rPr>
          <w:t>9</w:t>
        </w:r>
        <w:r>
          <w:rPr>
            <w:noProof/>
            <w:webHidden/>
          </w:rPr>
          <w:fldChar w:fldCharType="end"/>
        </w:r>
      </w:hyperlink>
    </w:p>
    <w:p w14:paraId="3577EA0D" w14:textId="37E058DA"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8" w:history="1">
        <w:r w:rsidRPr="00CF00FF">
          <w:rPr>
            <w:rStyle w:val="Hipervnculo"/>
            <w:noProof/>
          </w:rPr>
          <w:t>3.3.1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Requisitos de rendimiento</w:t>
        </w:r>
        <w:r>
          <w:rPr>
            <w:noProof/>
            <w:webHidden/>
          </w:rPr>
          <w:tab/>
        </w:r>
        <w:r>
          <w:rPr>
            <w:noProof/>
            <w:webHidden/>
          </w:rPr>
          <w:fldChar w:fldCharType="begin"/>
        </w:r>
        <w:r>
          <w:rPr>
            <w:noProof/>
            <w:webHidden/>
          </w:rPr>
          <w:instrText xml:space="preserve"> PAGEREF _Toc221018158 \h </w:instrText>
        </w:r>
        <w:r>
          <w:rPr>
            <w:noProof/>
            <w:webHidden/>
          </w:rPr>
        </w:r>
        <w:r>
          <w:rPr>
            <w:noProof/>
            <w:webHidden/>
          </w:rPr>
          <w:fldChar w:fldCharType="separate"/>
        </w:r>
        <w:r>
          <w:rPr>
            <w:noProof/>
            <w:webHidden/>
          </w:rPr>
          <w:t>9</w:t>
        </w:r>
        <w:r>
          <w:rPr>
            <w:noProof/>
            <w:webHidden/>
          </w:rPr>
          <w:fldChar w:fldCharType="end"/>
        </w:r>
      </w:hyperlink>
    </w:p>
    <w:p w14:paraId="545AB6BC" w14:textId="62B2281D"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9" w:history="1">
        <w:r w:rsidRPr="00CF00FF">
          <w:rPr>
            <w:rStyle w:val="Hipervnculo"/>
            <w:noProof/>
          </w:rPr>
          <w:t>3.3.2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Seguridad</w:t>
        </w:r>
        <w:r>
          <w:rPr>
            <w:noProof/>
            <w:webHidden/>
          </w:rPr>
          <w:tab/>
        </w:r>
        <w:r>
          <w:rPr>
            <w:noProof/>
            <w:webHidden/>
          </w:rPr>
          <w:fldChar w:fldCharType="begin"/>
        </w:r>
        <w:r>
          <w:rPr>
            <w:noProof/>
            <w:webHidden/>
          </w:rPr>
          <w:instrText xml:space="preserve"> PAGEREF _Toc221018159 \h </w:instrText>
        </w:r>
        <w:r>
          <w:rPr>
            <w:noProof/>
            <w:webHidden/>
          </w:rPr>
        </w:r>
        <w:r>
          <w:rPr>
            <w:noProof/>
            <w:webHidden/>
          </w:rPr>
          <w:fldChar w:fldCharType="separate"/>
        </w:r>
        <w:r>
          <w:rPr>
            <w:noProof/>
            <w:webHidden/>
          </w:rPr>
          <w:t>9</w:t>
        </w:r>
        <w:r>
          <w:rPr>
            <w:noProof/>
            <w:webHidden/>
          </w:rPr>
          <w:fldChar w:fldCharType="end"/>
        </w:r>
      </w:hyperlink>
    </w:p>
    <w:p w14:paraId="3721251C" w14:textId="5F79D525"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0" w:history="1">
        <w:r w:rsidRPr="00CF00FF">
          <w:rPr>
            <w:rStyle w:val="Hipervnculo"/>
            <w:noProof/>
          </w:rPr>
          <w:t>3.3.3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Fiabilidad</w:t>
        </w:r>
        <w:r>
          <w:rPr>
            <w:noProof/>
            <w:webHidden/>
          </w:rPr>
          <w:tab/>
        </w:r>
        <w:r>
          <w:rPr>
            <w:noProof/>
            <w:webHidden/>
          </w:rPr>
          <w:fldChar w:fldCharType="begin"/>
        </w:r>
        <w:r>
          <w:rPr>
            <w:noProof/>
            <w:webHidden/>
          </w:rPr>
          <w:instrText xml:space="preserve"> PAGEREF _Toc221018160 \h </w:instrText>
        </w:r>
        <w:r>
          <w:rPr>
            <w:noProof/>
            <w:webHidden/>
          </w:rPr>
        </w:r>
        <w:r>
          <w:rPr>
            <w:noProof/>
            <w:webHidden/>
          </w:rPr>
          <w:fldChar w:fldCharType="separate"/>
        </w:r>
        <w:r>
          <w:rPr>
            <w:noProof/>
            <w:webHidden/>
          </w:rPr>
          <w:t>9</w:t>
        </w:r>
        <w:r>
          <w:rPr>
            <w:noProof/>
            <w:webHidden/>
          </w:rPr>
          <w:fldChar w:fldCharType="end"/>
        </w:r>
      </w:hyperlink>
    </w:p>
    <w:p w14:paraId="0D9982B5" w14:textId="7F688CEE"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1" w:history="1">
        <w:r w:rsidRPr="00CF00FF">
          <w:rPr>
            <w:rStyle w:val="Hipervnculo"/>
            <w:noProof/>
          </w:rPr>
          <w:t>3.3.4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Disponibilidad</w:t>
        </w:r>
        <w:r>
          <w:rPr>
            <w:noProof/>
            <w:webHidden/>
          </w:rPr>
          <w:tab/>
        </w:r>
        <w:r>
          <w:rPr>
            <w:noProof/>
            <w:webHidden/>
          </w:rPr>
          <w:fldChar w:fldCharType="begin"/>
        </w:r>
        <w:r>
          <w:rPr>
            <w:noProof/>
            <w:webHidden/>
          </w:rPr>
          <w:instrText xml:space="preserve"> PAGEREF _Toc221018161 \h </w:instrText>
        </w:r>
        <w:r>
          <w:rPr>
            <w:noProof/>
            <w:webHidden/>
          </w:rPr>
        </w:r>
        <w:r>
          <w:rPr>
            <w:noProof/>
            <w:webHidden/>
          </w:rPr>
          <w:fldChar w:fldCharType="separate"/>
        </w:r>
        <w:r>
          <w:rPr>
            <w:noProof/>
            <w:webHidden/>
          </w:rPr>
          <w:t>9</w:t>
        </w:r>
        <w:r>
          <w:rPr>
            <w:noProof/>
            <w:webHidden/>
          </w:rPr>
          <w:fldChar w:fldCharType="end"/>
        </w:r>
      </w:hyperlink>
    </w:p>
    <w:p w14:paraId="553823EF" w14:textId="5F03D637"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2" w:history="1">
        <w:r w:rsidRPr="00CF00FF">
          <w:rPr>
            <w:rStyle w:val="Hipervnculo"/>
            <w:noProof/>
          </w:rPr>
          <w:t>3.3.5</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Mantenibilidad</w:t>
        </w:r>
        <w:r>
          <w:rPr>
            <w:noProof/>
            <w:webHidden/>
          </w:rPr>
          <w:tab/>
        </w:r>
        <w:r>
          <w:rPr>
            <w:noProof/>
            <w:webHidden/>
          </w:rPr>
          <w:fldChar w:fldCharType="begin"/>
        </w:r>
        <w:r>
          <w:rPr>
            <w:noProof/>
            <w:webHidden/>
          </w:rPr>
          <w:instrText xml:space="preserve"> PAGEREF _Toc221018162 \h </w:instrText>
        </w:r>
        <w:r>
          <w:rPr>
            <w:noProof/>
            <w:webHidden/>
          </w:rPr>
        </w:r>
        <w:r>
          <w:rPr>
            <w:noProof/>
            <w:webHidden/>
          </w:rPr>
          <w:fldChar w:fldCharType="separate"/>
        </w:r>
        <w:r>
          <w:rPr>
            <w:noProof/>
            <w:webHidden/>
          </w:rPr>
          <w:t>10</w:t>
        </w:r>
        <w:r>
          <w:rPr>
            <w:noProof/>
            <w:webHidden/>
          </w:rPr>
          <w:fldChar w:fldCharType="end"/>
        </w:r>
      </w:hyperlink>
    </w:p>
    <w:p w14:paraId="65C75AEB" w14:textId="2C5A89CC"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3" w:history="1">
        <w:r w:rsidRPr="00CF00FF">
          <w:rPr>
            <w:rStyle w:val="Hipervnculo"/>
            <w:noProof/>
          </w:rPr>
          <w:t>3.3.6</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Portabilidad</w:t>
        </w:r>
        <w:r>
          <w:rPr>
            <w:noProof/>
            <w:webHidden/>
          </w:rPr>
          <w:tab/>
        </w:r>
        <w:r>
          <w:rPr>
            <w:noProof/>
            <w:webHidden/>
          </w:rPr>
          <w:fldChar w:fldCharType="begin"/>
        </w:r>
        <w:r>
          <w:rPr>
            <w:noProof/>
            <w:webHidden/>
          </w:rPr>
          <w:instrText xml:space="preserve"> PAGEREF _Toc221018163 \h </w:instrText>
        </w:r>
        <w:r>
          <w:rPr>
            <w:noProof/>
            <w:webHidden/>
          </w:rPr>
        </w:r>
        <w:r>
          <w:rPr>
            <w:noProof/>
            <w:webHidden/>
          </w:rPr>
          <w:fldChar w:fldCharType="separate"/>
        </w:r>
        <w:r>
          <w:rPr>
            <w:noProof/>
            <w:webHidden/>
          </w:rPr>
          <w:t>10</w:t>
        </w:r>
        <w:r>
          <w:rPr>
            <w:noProof/>
            <w:webHidden/>
          </w:rPr>
          <w:fldChar w:fldCharType="end"/>
        </w:r>
      </w:hyperlink>
    </w:p>
    <w:p w14:paraId="2BF7D412" w14:textId="4D334A87"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4" w:history="1">
        <w:r w:rsidRPr="00CF00FF">
          <w:rPr>
            <w:rStyle w:val="Hipervnculo"/>
            <w:noProof/>
          </w:rPr>
          <w:t>3.4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Otros requisitos</w:t>
        </w:r>
        <w:r>
          <w:rPr>
            <w:noProof/>
            <w:webHidden/>
          </w:rPr>
          <w:tab/>
        </w:r>
        <w:r>
          <w:rPr>
            <w:noProof/>
            <w:webHidden/>
          </w:rPr>
          <w:fldChar w:fldCharType="begin"/>
        </w:r>
        <w:r>
          <w:rPr>
            <w:noProof/>
            <w:webHidden/>
          </w:rPr>
          <w:instrText xml:space="preserve"> PAGEREF _Toc221018164 \h </w:instrText>
        </w:r>
        <w:r>
          <w:rPr>
            <w:noProof/>
            <w:webHidden/>
          </w:rPr>
        </w:r>
        <w:r>
          <w:rPr>
            <w:noProof/>
            <w:webHidden/>
          </w:rPr>
          <w:fldChar w:fldCharType="separate"/>
        </w:r>
        <w:r>
          <w:rPr>
            <w:noProof/>
            <w:webHidden/>
          </w:rPr>
          <w:t>10</w:t>
        </w:r>
        <w:r>
          <w:rPr>
            <w:noProof/>
            <w:webHidden/>
          </w:rPr>
          <w:fldChar w:fldCharType="end"/>
        </w:r>
      </w:hyperlink>
    </w:p>
    <w:p w14:paraId="5D8F8330" w14:textId="0EF57A94"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65" w:history="1">
        <w:r w:rsidRPr="00CF00FF">
          <w:rPr>
            <w:rStyle w:val="Hipervnculo"/>
            <w:noProof/>
          </w:rPr>
          <w:t>4</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Apéndices</w:t>
        </w:r>
        <w:r>
          <w:rPr>
            <w:noProof/>
            <w:webHidden/>
          </w:rPr>
          <w:tab/>
        </w:r>
        <w:r>
          <w:rPr>
            <w:noProof/>
            <w:webHidden/>
          </w:rPr>
          <w:fldChar w:fldCharType="begin"/>
        </w:r>
        <w:r>
          <w:rPr>
            <w:noProof/>
            <w:webHidden/>
          </w:rPr>
          <w:instrText xml:space="preserve"> PAGEREF _Toc221018165 \h </w:instrText>
        </w:r>
        <w:r>
          <w:rPr>
            <w:noProof/>
            <w:webHidden/>
          </w:rPr>
        </w:r>
        <w:r>
          <w:rPr>
            <w:noProof/>
            <w:webHidden/>
          </w:rPr>
          <w:fldChar w:fldCharType="separate"/>
        </w:r>
        <w:r>
          <w:rPr>
            <w:noProof/>
            <w:webHidden/>
          </w:rPr>
          <w:t>10</w:t>
        </w:r>
        <w:r>
          <w:rPr>
            <w:noProof/>
            <w:webHidden/>
          </w:rPr>
          <w:fldChar w:fldCharType="end"/>
        </w:r>
      </w:hyperlink>
    </w:p>
    <w:p w14:paraId="65A8C1AB" w14:textId="278B99F1"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66" w:history="1">
        <w:r w:rsidRPr="00CF00FF">
          <w:rPr>
            <w:rStyle w:val="Hipervnculo"/>
            <w:noProof/>
          </w:rPr>
          <w:t>5</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Gestión de pruebas</w:t>
        </w:r>
        <w:r>
          <w:rPr>
            <w:noProof/>
            <w:webHidden/>
          </w:rPr>
          <w:tab/>
        </w:r>
        <w:r>
          <w:rPr>
            <w:noProof/>
            <w:webHidden/>
          </w:rPr>
          <w:fldChar w:fldCharType="begin"/>
        </w:r>
        <w:r>
          <w:rPr>
            <w:noProof/>
            <w:webHidden/>
          </w:rPr>
          <w:instrText xml:space="preserve"> PAGEREF _Toc221018166 \h </w:instrText>
        </w:r>
        <w:r>
          <w:rPr>
            <w:noProof/>
            <w:webHidden/>
          </w:rPr>
        </w:r>
        <w:r>
          <w:rPr>
            <w:noProof/>
            <w:webHidden/>
          </w:rPr>
          <w:fldChar w:fldCharType="separate"/>
        </w:r>
        <w:r>
          <w:rPr>
            <w:noProof/>
            <w:webHidden/>
          </w:rPr>
          <w:t>10</w:t>
        </w:r>
        <w:r>
          <w:rPr>
            <w:noProof/>
            <w:webHidden/>
          </w:rPr>
          <w:fldChar w:fldCharType="end"/>
        </w:r>
      </w:hyperlink>
    </w:p>
    <w:p w14:paraId="161AB948" w14:textId="02877C5E"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7" w:history="1">
        <w:r w:rsidRPr="00CF00FF">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Pruebas realizadas a la base de datos</w:t>
        </w:r>
        <w:r>
          <w:rPr>
            <w:noProof/>
            <w:webHidden/>
          </w:rPr>
          <w:tab/>
        </w:r>
        <w:r>
          <w:rPr>
            <w:noProof/>
            <w:webHidden/>
          </w:rPr>
          <w:fldChar w:fldCharType="begin"/>
        </w:r>
        <w:r>
          <w:rPr>
            <w:noProof/>
            <w:webHidden/>
          </w:rPr>
          <w:instrText xml:space="preserve"> PAGEREF _Toc221018167 \h </w:instrText>
        </w:r>
        <w:r>
          <w:rPr>
            <w:noProof/>
            <w:webHidden/>
          </w:rPr>
        </w:r>
        <w:r>
          <w:rPr>
            <w:noProof/>
            <w:webHidden/>
          </w:rPr>
          <w:fldChar w:fldCharType="separate"/>
        </w:r>
        <w:r>
          <w:rPr>
            <w:noProof/>
            <w:webHidden/>
          </w:rPr>
          <w:t>10</w:t>
        </w:r>
        <w:r>
          <w:rPr>
            <w:noProof/>
            <w:webHidden/>
          </w:rPr>
          <w:fldChar w:fldCharType="end"/>
        </w:r>
      </w:hyperlink>
    </w:p>
    <w:p w14:paraId="1A42B1CF" w14:textId="76069CC3"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8" w:history="1">
        <w:r w:rsidRPr="00CF00FF">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Pruebas de Interfaz de usuario</w:t>
        </w:r>
        <w:r>
          <w:rPr>
            <w:noProof/>
            <w:webHidden/>
          </w:rPr>
          <w:tab/>
        </w:r>
        <w:r>
          <w:rPr>
            <w:noProof/>
            <w:webHidden/>
          </w:rPr>
          <w:fldChar w:fldCharType="begin"/>
        </w:r>
        <w:r>
          <w:rPr>
            <w:noProof/>
            <w:webHidden/>
          </w:rPr>
          <w:instrText xml:space="preserve"> PAGEREF _Toc221018168 \h </w:instrText>
        </w:r>
        <w:r>
          <w:rPr>
            <w:noProof/>
            <w:webHidden/>
          </w:rPr>
        </w:r>
        <w:r>
          <w:rPr>
            <w:noProof/>
            <w:webHidden/>
          </w:rPr>
          <w:fldChar w:fldCharType="separate"/>
        </w:r>
        <w:r>
          <w:rPr>
            <w:noProof/>
            <w:webHidden/>
          </w:rPr>
          <w:t>11</w:t>
        </w:r>
        <w:r>
          <w:rPr>
            <w:noProof/>
            <w:webHidden/>
          </w:rPr>
          <w:fldChar w:fldCharType="end"/>
        </w:r>
      </w:hyperlink>
    </w:p>
    <w:p w14:paraId="7EA4DD0D" w14:textId="0BAC23F3" w:rsidR="000F3C50" w:rsidRDefault="000F3C50">
      <w:r>
        <w:fldChar w:fldCharType="end"/>
      </w:r>
    </w:p>
    <w:p w14:paraId="15C14418" w14:textId="77777777" w:rsidR="000F3C50" w:rsidRDefault="000F3C50">
      <w:pPr>
        <w:pStyle w:val="Ttulo1"/>
        <w:pageBreakBefore/>
      </w:pPr>
      <w:bookmarkStart w:id="2" w:name="_Toc221018132"/>
      <w:r>
        <w:lastRenderedPageBreak/>
        <w:t>Introducción</w:t>
      </w:r>
      <w:bookmarkEnd w:id="2"/>
    </w:p>
    <w:p w14:paraId="586933A5" w14:textId="2AC7C783" w:rsidR="00A13FA6" w:rsidRDefault="00A13FA6" w:rsidP="00816EB3">
      <w:pPr>
        <w:pStyle w:val="Normalindentado1"/>
      </w:pPr>
      <w:r w:rsidRPr="00A13FA6">
        <w:t>En Colombia, la oferta de aplicaciones para realizar reservas en restaurantes es limitada, lo que dificulta que los usuarios puedan encontrar y reservar fácilmente un establecimiento cercano a su ubicación.</w:t>
      </w:r>
    </w:p>
    <w:p w14:paraId="70436DF0" w14:textId="77777777" w:rsidR="00A13FA6" w:rsidRPr="00816EB3" w:rsidRDefault="00A13FA6" w:rsidP="00A13FA6">
      <w:pPr>
        <w:keepNext/>
        <w:pBdr>
          <w:between w:val="nil"/>
        </w:pBdr>
        <w:spacing w:before="240" w:after="60"/>
        <w:ind w:left="1" w:hanging="3"/>
        <w:rPr>
          <w:rFonts w:eastAsia="Cambria"/>
          <w:b/>
          <w:color w:val="000000"/>
          <w:sz w:val="22"/>
          <w:szCs w:val="22"/>
        </w:rPr>
      </w:pPr>
      <w:r w:rsidRPr="00816EB3">
        <w:rPr>
          <w:rFonts w:eastAsia="Cambria"/>
          <w:b/>
          <w:color w:val="000000"/>
          <w:sz w:val="22"/>
          <w:szCs w:val="22"/>
        </w:rPr>
        <w:t>Planteamiento del problema y alcance</w:t>
      </w:r>
    </w:p>
    <w:p w14:paraId="65DD8BF8" w14:textId="77777777" w:rsidR="00A13FA6" w:rsidRPr="00A13FA6" w:rsidRDefault="00A13FA6" w:rsidP="00A13FA6">
      <w:pPr>
        <w:pBdr>
          <w:between w:val="nil"/>
        </w:pBdr>
        <w:spacing w:before="240" w:after="60"/>
        <w:ind w:left="1" w:hanging="3"/>
        <w:jc w:val="both"/>
        <w:rPr>
          <w:rFonts w:eastAsia="Cambria"/>
          <w:b/>
          <w:bCs/>
          <w:szCs w:val="20"/>
          <w:lang w:val="es-CO"/>
        </w:rPr>
      </w:pPr>
      <w:r w:rsidRPr="00A13FA6">
        <w:rPr>
          <w:rFonts w:eastAsia="Cambria"/>
          <w:b/>
          <w:bCs/>
          <w:szCs w:val="20"/>
          <w:lang w:val="es-CO"/>
        </w:rPr>
        <w:t>Problema</w:t>
      </w:r>
    </w:p>
    <w:p w14:paraId="7F4F85A0"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Los restaurantes tienen dificultades para gestionar las reservas manualmente, lo que genera desorganización y pérdida de clientes.</w:t>
      </w:r>
    </w:p>
    <w:p w14:paraId="28C657D8"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Existen duplicidades en las reservas porque no hay un sistema centralizado que valide la disponibilidad en tiempo real.</w:t>
      </w:r>
    </w:p>
    <w:p w14:paraId="5C24B1BD"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Los comensales no cuentan con una forma ágil y confiable de reservar desde sus dispositivos móviles o web.</w:t>
      </w:r>
    </w:p>
    <w:p w14:paraId="06C38950"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Los administradores de restaurantes carecen de estadísticas e informes que les permitan conocer patrones de consumo, horas pico o mesas más utilizadas.</w:t>
      </w:r>
    </w:p>
    <w:p w14:paraId="3044A0EA" w14:textId="7A268DEC" w:rsidR="00A13FA6" w:rsidRPr="00101B0F" w:rsidRDefault="00A13FA6" w:rsidP="00101B0F">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El exceso de llamadas telefónicas para reservar ralentiza el servicio y aumenta el margen de error humano.</w:t>
      </w:r>
    </w:p>
    <w:p w14:paraId="2199B555" w14:textId="77777777" w:rsidR="000F3C50" w:rsidRDefault="000F3C50">
      <w:pPr>
        <w:pStyle w:val="Ttulo2"/>
      </w:pPr>
      <w:bookmarkStart w:id="3" w:name="_Toc221018133"/>
      <w:r>
        <w:t>Propósito</w:t>
      </w:r>
      <w:bookmarkEnd w:id="3"/>
    </w:p>
    <w:p w14:paraId="5B6C7109" w14:textId="7DDFAE69" w:rsidR="008A2F3F" w:rsidRPr="008A2F3F" w:rsidRDefault="008A2F3F" w:rsidP="008A2F3F">
      <w:pPr>
        <w:pStyle w:val="Ttulo9"/>
        <w:rPr>
          <w:sz w:val="20"/>
          <w:szCs w:val="20"/>
          <w:lang w:val="es-CO" w:eastAsia="es-CO"/>
        </w:rPr>
      </w:pPr>
      <w:r w:rsidRPr="008A2F3F">
        <w:rPr>
          <w:sz w:val="20"/>
          <w:szCs w:val="20"/>
          <w:lang w:val="es-CO" w:eastAsia="es-CO"/>
        </w:rPr>
        <w:t xml:space="preserve">Este documento especifica los requisitos de software para </w:t>
      </w:r>
      <w:r w:rsidRPr="008A2F3F">
        <w:rPr>
          <w:color w:val="215E99" w:themeColor="text2" w:themeTint="BF"/>
          <w:sz w:val="20"/>
          <w:szCs w:val="20"/>
          <w:lang w:val="es-CO" w:eastAsia="es-CO"/>
        </w:rPr>
        <w:t>**Reservify**</w:t>
      </w:r>
      <w:r w:rsidRPr="008A2F3F">
        <w:rPr>
          <w:sz w:val="20"/>
          <w:szCs w:val="20"/>
          <w:lang w:val="es-CO" w:eastAsia="es-CO"/>
        </w:rPr>
        <w:t>, un sistema completo de gestión de reservas para restaurantes que facilita la administración y programación de citas y reservas de manera eficiente. El sistema está diseñado para proporcionar funcionalidades avanzadas para tres tipos de usuarios principales: clientes, empleados y propietarios de restaurantes.</w:t>
      </w:r>
    </w:p>
    <w:p w14:paraId="6A394427" w14:textId="77777777" w:rsidR="008A2F3F" w:rsidRPr="008A2F3F" w:rsidRDefault="008A2F3F" w:rsidP="008A2F3F">
      <w:pPr>
        <w:pStyle w:val="Ttulo9"/>
        <w:rPr>
          <w:sz w:val="20"/>
          <w:szCs w:val="20"/>
          <w:lang w:val="es-CO" w:eastAsia="es-CO"/>
        </w:rPr>
      </w:pPr>
      <w:r w:rsidRPr="008A2F3F">
        <w:rPr>
          <w:sz w:val="20"/>
          <w:szCs w:val="20"/>
          <w:lang w:val="es-CO" w:eastAsia="es-CO"/>
        </w:rPr>
        <w:t>Este documento está dirigido a:</w:t>
      </w:r>
    </w:p>
    <w:p w14:paraId="31F87CDC"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Desarrolladores del sistema</w:t>
      </w:r>
    </w:p>
    <w:p w14:paraId="24DAE4F5"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Analistas de sistemas</w:t>
      </w:r>
    </w:p>
    <w:p w14:paraId="7C8E4718"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w:t>
      </w:r>
      <w:proofErr w:type="spellStart"/>
      <w:r w:rsidRPr="008A2F3F">
        <w:rPr>
          <w:sz w:val="20"/>
          <w:szCs w:val="20"/>
          <w:lang w:val="es-CO" w:eastAsia="es-CO"/>
        </w:rPr>
        <w:t>Stakeholders</w:t>
      </w:r>
      <w:proofErr w:type="spellEnd"/>
      <w:r w:rsidRPr="008A2F3F">
        <w:rPr>
          <w:sz w:val="20"/>
          <w:szCs w:val="20"/>
          <w:lang w:val="es-CO" w:eastAsia="es-CO"/>
        </w:rPr>
        <w:t xml:space="preserve"> del proyecto</w:t>
      </w:r>
    </w:p>
    <w:p w14:paraId="794A577B"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Equipos de prueba y QA</w:t>
      </w:r>
    </w:p>
    <w:p w14:paraId="340AFBF3"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Usuarios finales del sistema</w:t>
      </w:r>
    </w:p>
    <w:p w14:paraId="3497CF11" w14:textId="77777777" w:rsidR="008A2F3F" w:rsidRPr="008A2F3F" w:rsidRDefault="008A2F3F" w:rsidP="008A2F3F">
      <w:pPr>
        <w:pStyle w:val="Ttulo9"/>
      </w:pPr>
    </w:p>
    <w:p w14:paraId="06303E43" w14:textId="77777777" w:rsidR="008A2F3F" w:rsidRDefault="008A2F3F" w:rsidP="008A2F3F">
      <w:pPr>
        <w:pStyle w:val="Normalindentado2"/>
      </w:pPr>
    </w:p>
    <w:p w14:paraId="0E3D5970" w14:textId="77777777" w:rsidR="008A2F3F" w:rsidRDefault="008A2F3F" w:rsidP="008A2F3F">
      <w:pPr>
        <w:pStyle w:val="Normalindentado2"/>
      </w:pPr>
    </w:p>
    <w:p w14:paraId="01F8588D" w14:textId="77777777" w:rsidR="008A2F3F" w:rsidRDefault="008A2F3F" w:rsidP="008A2F3F">
      <w:pPr>
        <w:pStyle w:val="Normalindentado2"/>
      </w:pPr>
    </w:p>
    <w:p w14:paraId="063B3F19" w14:textId="77777777" w:rsidR="008A2F3F" w:rsidRDefault="008A2F3F" w:rsidP="008A2F3F">
      <w:pPr>
        <w:pStyle w:val="Normalindentado2"/>
      </w:pPr>
    </w:p>
    <w:p w14:paraId="0317EBBF" w14:textId="77777777" w:rsidR="008A2F3F" w:rsidRDefault="008A2F3F" w:rsidP="008A2F3F">
      <w:pPr>
        <w:pStyle w:val="Normalindentado2"/>
      </w:pPr>
    </w:p>
    <w:p w14:paraId="07F0ADF6" w14:textId="77777777" w:rsidR="008A2F3F" w:rsidRDefault="008A2F3F" w:rsidP="008A2F3F">
      <w:pPr>
        <w:pStyle w:val="Normalindentado2"/>
      </w:pPr>
    </w:p>
    <w:p w14:paraId="3530A882" w14:textId="77777777" w:rsidR="008A2F3F" w:rsidRPr="008A2F3F" w:rsidRDefault="008A2F3F" w:rsidP="008A2F3F">
      <w:pPr>
        <w:pStyle w:val="Normalindentado2"/>
      </w:pPr>
    </w:p>
    <w:p w14:paraId="2574DB78" w14:textId="77777777" w:rsidR="000F3C50" w:rsidRDefault="000F3C50">
      <w:pPr>
        <w:pStyle w:val="Ttulo2"/>
      </w:pPr>
      <w:bookmarkStart w:id="4" w:name="_Toc221018134"/>
      <w:r>
        <w:t>Alcance</w:t>
      </w:r>
      <w:bookmarkEnd w:id="4"/>
    </w:p>
    <w:p w14:paraId="566ED5A6" w14:textId="77777777" w:rsidR="008A2F3F" w:rsidRDefault="008A2F3F" w:rsidP="008A2F3F">
      <w:pPr>
        <w:pStyle w:val="Normalindentado2"/>
      </w:pPr>
    </w:p>
    <w:p w14:paraId="31FCAD9A" w14:textId="4AF71A85" w:rsidR="008A2F3F" w:rsidRPr="008A2F3F" w:rsidRDefault="008A2F3F" w:rsidP="008A2F3F">
      <w:pPr>
        <w:pStyle w:val="Normalindentado2"/>
        <w:rPr>
          <w:lang w:val="es-CO"/>
        </w:rPr>
      </w:pPr>
      <w:r w:rsidRPr="008A2F3F">
        <w:rPr>
          <w:color w:val="215E99" w:themeColor="text2" w:themeTint="BF"/>
          <w:lang w:val="es-CO"/>
        </w:rPr>
        <w:lastRenderedPageBreak/>
        <w:t xml:space="preserve">Reservify </w:t>
      </w:r>
      <w:r w:rsidRPr="008A2F3F">
        <w:rPr>
          <w:lang w:val="es-CO"/>
        </w:rPr>
        <w:t>es una aplicación web full-</w:t>
      </w:r>
      <w:proofErr w:type="spellStart"/>
      <w:r w:rsidRPr="008A2F3F">
        <w:rPr>
          <w:lang w:val="es-CO"/>
        </w:rPr>
        <w:t>stack</w:t>
      </w:r>
      <w:proofErr w:type="spellEnd"/>
      <w:r w:rsidRPr="008A2F3F">
        <w:rPr>
          <w:lang w:val="es-CO"/>
        </w:rPr>
        <w:t xml:space="preserve"> que permite:</w:t>
      </w:r>
    </w:p>
    <w:p w14:paraId="459CCD3A" w14:textId="77777777" w:rsidR="008A2F3F" w:rsidRPr="008A2F3F" w:rsidRDefault="008A2F3F" w:rsidP="008A2F3F">
      <w:pPr>
        <w:pStyle w:val="Normalindentado2"/>
        <w:rPr>
          <w:lang w:val="es-CO"/>
        </w:rPr>
      </w:pPr>
    </w:p>
    <w:p w14:paraId="2B7A1392" w14:textId="22520C9D" w:rsidR="008A2F3F" w:rsidRDefault="008A2F3F" w:rsidP="008A2F3F">
      <w:pPr>
        <w:pStyle w:val="Normalindentado2"/>
        <w:rPr>
          <w:lang w:val="es-CO"/>
        </w:rPr>
      </w:pPr>
      <w:r w:rsidRPr="008A2F3F">
        <w:rPr>
          <w:lang w:val="es-CO"/>
        </w:rPr>
        <w:t>- Gestión de Reservas: Sistema completo de reservas en tiempo real con validación de disponibilidad de mesas</w:t>
      </w:r>
    </w:p>
    <w:p w14:paraId="2CE575E7" w14:textId="77777777" w:rsidR="008A2F3F" w:rsidRPr="008A2F3F" w:rsidRDefault="008A2F3F" w:rsidP="008A2F3F">
      <w:pPr>
        <w:pStyle w:val="Normalindentado2"/>
        <w:rPr>
          <w:lang w:val="es-CO"/>
        </w:rPr>
      </w:pPr>
    </w:p>
    <w:p w14:paraId="054D984B" w14:textId="34B24D28" w:rsidR="008A2F3F" w:rsidRDefault="008A2F3F" w:rsidP="008A2F3F">
      <w:pPr>
        <w:pStyle w:val="Normalindentado2"/>
        <w:rPr>
          <w:lang w:val="es-CO"/>
        </w:rPr>
      </w:pPr>
      <w:r w:rsidRPr="008A2F3F">
        <w:rPr>
          <w:lang w:val="es-CO"/>
        </w:rPr>
        <w:t>- Gestión de Restaurantes: Administración de información de restaurantes, mesas, horarios y categorías</w:t>
      </w:r>
    </w:p>
    <w:p w14:paraId="774BD6C9" w14:textId="77777777" w:rsidR="008A2F3F" w:rsidRPr="008A2F3F" w:rsidRDefault="008A2F3F" w:rsidP="008A2F3F">
      <w:pPr>
        <w:pStyle w:val="Normalindentado2"/>
        <w:rPr>
          <w:lang w:val="es-CO"/>
        </w:rPr>
      </w:pPr>
    </w:p>
    <w:p w14:paraId="0CD816F8" w14:textId="083C1F79" w:rsidR="008A2F3F" w:rsidRDefault="008A2F3F" w:rsidP="008A2F3F">
      <w:pPr>
        <w:pStyle w:val="Normalindentado2"/>
        <w:rPr>
          <w:lang w:val="es-CO"/>
        </w:rPr>
      </w:pPr>
      <w:r w:rsidRPr="008A2F3F">
        <w:rPr>
          <w:lang w:val="es-CO"/>
        </w:rPr>
        <w:t>- Sistema de Facturación: Generación automática de facturas y detalles de facturación</w:t>
      </w:r>
    </w:p>
    <w:p w14:paraId="328F1DB2" w14:textId="77777777" w:rsidR="008A2F3F" w:rsidRPr="008A2F3F" w:rsidRDefault="008A2F3F" w:rsidP="008A2F3F">
      <w:pPr>
        <w:pStyle w:val="Normalindentado2"/>
        <w:rPr>
          <w:lang w:val="es-CO"/>
        </w:rPr>
      </w:pPr>
    </w:p>
    <w:p w14:paraId="58F5D187" w14:textId="68DDA090" w:rsidR="008A2F3F" w:rsidRDefault="008A2F3F" w:rsidP="008A2F3F">
      <w:pPr>
        <w:pStyle w:val="Normalindentado2"/>
        <w:rPr>
          <w:lang w:val="es-CO"/>
        </w:rPr>
      </w:pPr>
      <w:r w:rsidRPr="008A2F3F">
        <w:rPr>
          <w:lang w:val="es-CO"/>
        </w:rPr>
        <w:t xml:space="preserve">- Sistema de Pagos: Integración con pasarela de pagos </w:t>
      </w:r>
      <w:proofErr w:type="spellStart"/>
      <w:r w:rsidRPr="008A2F3F">
        <w:rPr>
          <w:lang w:val="es-CO"/>
        </w:rPr>
        <w:t>Wompi</w:t>
      </w:r>
      <w:proofErr w:type="spellEnd"/>
      <w:r w:rsidRPr="008A2F3F">
        <w:rPr>
          <w:lang w:val="es-CO"/>
        </w:rPr>
        <w:t xml:space="preserve"> para procesamiento de transacciones</w:t>
      </w:r>
    </w:p>
    <w:p w14:paraId="52914BC5" w14:textId="77777777" w:rsidR="008A2F3F" w:rsidRPr="008A2F3F" w:rsidRDefault="008A2F3F" w:rsidP="008A2F3F">
      <w:pPr>
        <w:pStyle w:val="Normalindentado2"/>
        <w:rPr>
          <w:lang w:val="es-CO"/>
        </w:rPr>
      </w:pPr>
    </w:p>
    <w:p w14:paraId="6974130A" w14:textId="124F9FC9" w:rsidR="008A2F3F" w:rsidRDefault="008A2F3F" w:rsidP="008A2F3F">
      <w:pPr>
        <w:pStyle w:val="Normalindentado2"/>
        <w:rPr>
          <w:lang w:val="es-CO"/>
        </w:rPr>
      </w:pPr>
      <w:r w:rsidRPr="008A2F3F">
        <w:rPr>
          <w:lang w:val="es-CO"/>
        </w:rPr>
        <w:t>- Autenticación y Autorización: Sistema seguro basado en JWT con múltiples roles de usuario</w:t>
      </w:r>
    </w:p>
    <w:p w14:paraId="1C9F31A0" w14:textId="77777777" w:rsidR="008A2F3F" w:rsidRPr="008A2F3F" w:rsidRDefault="008A2F3F" w:rsidP="008A2F3F">
      <w:pPr>
        <w:pStyle w:val="Normalindentado2"/>
        <w:rPr>
          <w:lang w:val="es-CO"/>
        </w:rPr>
      </w:pPr>
    </w:p>
    <w:p w14:paraId="250B4F29" w14:textId="6634BAAC" w:rsidR="008A2F3F" w:rsidRDefault="008A2F3F" w:rsidP="008A2F3F">
      <w:pPr>
        <w:pStyle w:val="Normalindentado2"/>
        <w:rPr>
          <w:lang w:val="es-CO"/>
        </w:rPr>
      </w:pPr>
      <w:r w:rsidRPr="008A2F3F">
        <w:rPr>
          <w:lang w:val="es-CO"/>
        </w:rPr>
        <w:t xml:space="preserve">- </w:t>
      </w:r>
      <w:proofErr w:type="spellStart"/>
      <w:r w:rsidRPr="008A2F3F">
        <w:rPr>
          <w:lang w:val="es-CO"/>
        </w:rPr>
        <w:t>Dashboards</w:t>
      </w:r>
      <w:proofErr w:type="spellEnd"/>
      <w:r w:rsidRPr="008A2F3F">
        <w:rPr>
          <w:lang w:val="es-CO"/>
        </w:rPr>
        <w:t xml:space="preserve"> Personalizados: Interfaces específicas para cada tipo de usuario</w:t>
      </w:r>
    </w:p>
    <w:p w14:paraId="7A0703D4" w14:textId="77777777" w:rsidR="008A2F3F" w:rsidRPr="008A2F3F" w:rsidRDefault="008A2F3F" w:rsidP="008A2F3F">
      <w:pPr>
        <w:pStyle w:val="Normalindentado2"/>
        <w:rPr>
          <w:lang w:val="es-CO"/>
        </w:rPr>
      </w:pPr>
    </w:p>
    <w:p w14:paraId="3DE89A48" w14:textId="40833DEA" w:rsidR="008A2F3F" w:rsidRDefault="008A2F3F" w:rsidP="008A2F3F">
      <w:pPr>
        <w:pStyle w:val="Normalindentado2"/>
        <w:rPr>
          <w:lang w:val="es-CO"/>
        </w:rPr>
      </w:pPr>
      <w:r w:rsidRPr="008A2F3F">
        <w:rPr>
          <w:lang w:val="es-CO"/>
        </w:rPr>
        <w:t>- Sistema de Notificaciones: Envío automático de correos electrónicos para confirmaciones y recordatorios</w:t>
      </w:r>
    </w:p>
    <w:p w14:paraId="23E71A37" w14:textId="77777777" w:rsidR="008A2F3F" w:rsidRPr="008A2F3F" w:rsidRDefault="008A2F3F" w:rsidP="008A2F3F">
      <w:pPr>
        <w:pStyle w:val="Normalindentado2"/>
        <w:rPr>
          <w:lang w:val="es-CO"/>
        </w:rPr>
      </w:pPr>
    </w:p>
    <w:p w14:paraId="1F739373" w14:textId="654DDC4A" w:rsidR="008A2F3F" w:rsidRPr="008A2F3F" w:rsidRDefault="008A2F3F" w:rsidP="008A2F3F">
      <w:pPr>
        <w:pStyle w:val="Normalindentado2"/>
        <w:rPr>
          <w:lang w:val="es-CO"/>
        </w:rPr>
      </w:pPr>
      <w:r w:rsidRPr="008A2F3F">
        <w:rPr>
          <w:lang w:val="es-CO"/>
        </w:rPr>
        <w:t>- Análisis y Reportes: Cálculos mensuales, métricas de rendimiento y estadísticas</w:t>
      </w:r>
    </w:p>
    <w:p w14:paraId="2FEC6DB5" w14:textId="77777777" w:rsidR="008A2F3F" w:rsidRPr="008A2F3F" w:rsidRDefault="008A2F3F" w:rsidP="008A2F3F">
      <w:pPr>
        <w:pStyle w:val="Normalindentado2"/>
        <w:rPr>
          <w:lang w:val="es-CO"/>
        </w:rPr>
      </w:pPr>
    </w:p>
    <w:p w14:paraId="7582F851" w14:textId="70FD531E" w:rsidR="008A2F3F" w:rsidRPr="008A2F3F" w:rsidRDefault="008A2F3F" w:rsidP="008A2F3F">
      <w:pPr>
        <w:pStyle w:val="Normalindentado2"/>
        <w:rPr>
          <w:lang w:val="es-CO"/>
        </w:rPr>
      </w:pPr>
      <w:r w:rsidRPr="008A2F3F">
        <w:rPr>
          <w:lang w:val="es-CO"/>
        </w:rPr>
        <w:t xml:space="preserve">El sistema está diseñado para operar en un entorno web con arquitectura cliente-servidor, utilizando tecnologías modernas como </w:t>
      </w:r>
      <w:proofErr w:type="spellStart"/>
      <w:r w:rsidRPr="008A2F3F">
        <w:rPr>
          <w:lang w:val="es-CO"/>
        </w:rPr>
        <w:t>FastAPI</w:t>
      </w:r>
      <w:proofErr w:type="spellEnd"/>
      <w:r w:rsidRPr="008A2F3F">
        <w:rPr>
          <w:lang w:val="es-CO"/>
        </w:rPr>
        <w:t xml:space="preserve">, </w:t>
      </w:r>
      <w:proofErr w:type="spellStart"/>
      <w:r w:rsidRPr="008A2F3F">
        <w:rPr>
          <w:lang w:val="es-CO"/>
        </w:rPr>
        <w:t>React</w:t>
      </w:r>
      <w:proofErr w:type="spellEnd"/>
      <w:r w:rsidRPr="008A2F3F">
        <w:rPr>
          <w:lang w:val="es-CO"/>
        </w:rPr>
        <w:t xml:space="preserve">, </w:t>
      </w:r>
      <w:proofErr w:type="spellStart"/>
      <w:r w:rsidRPr="008A2F3F">
        <w:rPr>
          <w:lang w:val="es-CO"/>
        </w:rPr>
        <w:t>TypeScript</w:t>
      </w:r>
      <w:proofErr w:type="spellEnd"/>
      <w:r w:rsidRPr="008A2F3F">
        <w:rPr>
          <w:lang w:val="es-CO"/>
        </w:rPr>
        <w:t xml:space="preserve"> y PostgreSQL.</w:t>
      </w:r>
    </w:p>
    <w:p w14:paraId="0B3D2331" w14:textId="77777777" w:rsidR="000F3C50" w:rsidRDefault="000F3C50">
      <w:pPr>
        <w:pStyle w:val="Ttulo2"/>
      </w:pPr>
      <w:bookmarkStart w:id="5" w:name="_Toc221018135"/>
      <w:r>
        <w:rPr>
          <w:iCs w:val="0"/>
        </w:rPr>
        <w:t>Personal involucrado</w:t>
      </w:r>
      <w:bookmarkEnd w:id="5"/>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0F3C50" w14:paraId="0C798523" w14:textId="77777777">
        <w:tc>
          <w:tcPr>
            <w:tcW w:w="2357" w:type="dxa"/>
            <w:tcBorders>
              <w:top w:val="single" w:sz="4" w:space="0" w:color="000000"/>
              <w:left w:val="single" w:sz="4" w:space="0" w:color="000000"/>
              <w:bottom w:val="single" w:sz="4" w:space="0" w:color="000000"/>
            </w:tcBorders>
            <w:shd w:val="clear" w:color="auto" w:fill="EAEAEA"/>
            <w:vAlign w:val="bottom"/>
          </w:tcPr>
          <w:p w14:paraId="437BBBC2" w14:textId="77777777" w:rsidR="000F3C50" w:rsidRDefault="000F3C50">
            <w:pPr>
              <w:pStyle w:val="Normalindentado2"/>
              <w:ind w:left="0"/>
            </w:pPr>
            <w:r>
              <w:t>Nombre</w:t>
            </w:r>
          </w:p>
        </w:tc>
        <w:tc>
          <w:tcPr>
            <w:tcW w:w="5454" w:type="dxa"/>
            <w:tcBorders>
              <w:top w:val="single" w:sz="4" w:space="0" w:color="000000"/>
              <w:left w:val="double" w:sz="6" w:space="0" w:color="000000"/>
              <w:bottom w:val="single" w:sz="4" w:space="0" w:color="000000"/>
              <w:right w:val="single" w:sz="4" w:space="0" w:color="000000"/>
            </w:tcBorders>
            <w:vAlign w:val="bottom"/>
          </w:tcPr>
          <w:p w14:paraId="7CDEDAB6" w14:textId="543BF09B" w:rsidR="000F3C50" w:rsidRDefault="007D7067">
            <w:pPr>
              <w:pStyle w:val="Normalindentado2"/>
              <w:ind w:left="0"/>
            </w:pPr>
            <w:r>
              <w:t>Sebastián</w:t>
            </w:r>
            <w:r w:rsidR="00101B0F">
              <w:t xml:space="preserve"> Yesid Pacheco Rivera</w:t>
            </w:r>
          </w:p>
        </w:tc>
      </w:tr>
      <w:tr w:rsidR="000F3C50" w14:paraId="0EA90BA9" w14:textId="77777777">
        <w:tc>
          <w:tcPr>
            <w:tcW w:w="2357" w:type="dxa"/>
            <w:tcBorders>
              <w:top w:val="single" w:sz="4" w:space="0" w:color="000000"/>
              <w:left w:val="single" w:sz="4" w:space="0" w:color="000000"/>
              <w:bottom w:val="single" w:sz="4" w:space="0" w:color="000000"/>
            </w:tcBorders>
            <w:shd w:val="clear" w:color="auto" w:fill="EAEAEA"/>
          </w:tcPr>
          <w:p w14:paraId="2CF53D7F" w14:textId="77777777" w:rsidR="000F3C50" w:rsidRDefault="000F3C50">
            <w:pPr>
              <w:pStyle w:val="Normalindentado2"/>
              <w:ind w:left="0"/>
            </w:pPr>
            <w:r>
              <w:t>Rol</w:t>
            </w:r>
          </w:p>
        </w:tc>
        <w:tc>
          <w:tcPr>
            <w:tcW w:w="5454" w:type="dxa"/>
            <w:tcBorders>
              <w:top w:val="single" w:sz="4" w:space="0" w:color="000000"/>
              <w:left w:val="double" w:sz="6" w:space="0" w:color="000000"/>
              <w:bottom w:val="single" w:sz="4" w:space="0" w:color="000000"/>
              <w:right w:val="single" w:sz="4" w:space="0" w:color="000000"/>
            </w:tcBorders>
          </w:tcPr>
          <w:p w14:paraId="57450A4D" w14:textId="3EB2D069" w:rsidR="000F3C50" w:rsidRDefault="00101B0F">
            <w:pPr>
              <w:pStyle w:val="Normalindentado2"/>
              <w:ind w:left="0"/>
            </w:pPr>
            <w:r>
              <w:t>desarrollador</w:t>
            </w:r>
          </w:p>
        </w:tc>
      </w:tr>
      <w:tr w:rsidR="000F3C50" w14:paraId="37B5487B" w14:textId="77777777">
        <w:tc>
          <w:tcPr>
            <w:tcW w:w="2357" w:type="dxa"/>
            <w:tcBorders>
              <w:top w:val="single" w:sz="4" w:space="0" w:color="000000"/>
              <w:left w:val="single" w:sz="4" w:space="0" w:color="000000"/>
              <w:bottom w:val="single" w:sz="4" w:space="0" w:color="000000"/>
            </w:tcBorders>
            <w:shd w:val="clear" w:color="auto" w:fill="EAEAEA"/>
          </w:tcPr>
          <w:p w14:paraId="06310427" w14:textId="77777777" w:rsidR="000F3C50" w:rsidRDefault="000F3C50">
            <w:pPr>
              <w:pStyle w:val="Normalindentado2"/>
              <w:ind w:left="0"/>
            </w:pPr>
            <w:r>
              <w:t>Categoría profesional</w:t>
            </w:r>
          </w:p>
        </w:tc>
        <w:tc>
          <w:tcPr>
            <w:tcW w:w="5454" w:type="dxa"/>
            <w:tcBorders>
              <w:top w:val="single" w:sz="4" w:space="0" w:color="000000"/>
              <w:left w:val="double" w:sz="6" w:space="0" w:color="000000"/>
              <w:bottom w:val="single" w:sz="4" w:space="0" w:color="000000"/>
              <w:right w:val="single" w:sz="4" w:space="0" w:color="000000"/>
            </w:tcBorders>
          </w:tcPr>
          <w:p w14:paraId="2178F0A9" w14:textId="376417CC" w:rsidR="000F3C50" w:rsidRDefault="00101B0F">
            <w:pPr>
              <w:pStyle w:val="Normalindentado2"/>
              <w:ind w:left="0"/>
            </w:pPr>
            <w:r>
              <w:t xml:space="preserve">Comercio electrónico </w:t>
            </w:r>
          </w:p>
        </w:tc>
      </w:tr>
      <w:tr w:rsidR="000F3C50" w14:paraId="3470259B" w14:textId="77777777">
        <w:tc>
          <w:tcPr>
            <w:tcW w:w="2357" w:type="dxa"/>
            <w:tcBorders>
              <w:top w:val="single" w:sz="4" w:space="0" w:color="000000"/>
              <w:left w:val="single" w:sz="4" w:space="0" w:color="000000"/>
              <w:bottom w:val="single" w:sz="4" w:space="0" w:color="000000"/>
            </w:tcBorders>
            <w:shd w:val="clear" w:color="auto" w:fill="EAEAEA"/>
          </w:tcPr>
          <w:p w14:paraId="40AA5C4B" w14:textId="77777777" w:rsidR="000F3C50" w:rsidRDefault="000F3C50">
            <w:pPr>
              <w:pStyle w:val="Normalindentado2"/>
              <w:ind w:left="0"/>
            </w:pPr>
            <w:r>
              <w:t>Responsabilidades</w:t>
            </w:r>
          </w:p>
        </w:tc>
        <w:tc>
          <w:tcPr>
            <w:tcW w:w="5454" w:type="dxa"/>
            <w:tcBorders>
              <w:top w:val="single" w:sz="4" w:space="0" w:color="000000"/>
              <w:left w:val="double" w:sz="6" w:space="0" w:color="000000"/>
              <w:bottom w:val="single" w:sz="4" w:space="0" w:color="000000"/>
              <w:right w:val="single" w:sz="4" w:space="0" w:color="000000"/>
            </w:tcBorders>
          </w:tcPr>
          <w:p w14:paraId="62A37945" w14:textId="1EAB3D1A" w:rsidR="000F3C50" w:rsidRDefault="007D7067">
            <w:pPr>
              <w:pStyle w:val="Normalindentado2"/>
              <w:ind w:left="0"/>
            </w:pPr>
            <w:r>
              <w:t>Backend y</w:t>
            </w:r>
            <w:r w:rsidR="00635ECB">
              <w:t xml:space="preserve"> frontend</w:t>
            </w:r>
          </w:p>
        </w:tc>
      </w:tr>
      <w:tr w:rsidR="000F3C50" w14:paraId="0B01F853" w14:textId="77777777">
        <w:tc>
          <w:tcPr>
            <w:tcW w:w="2357" w:type="dxa"/>
            <w:tcBorders>
              <w:top w:val="single" w:sz="4" w:space="0" w:color="000000"/>
              <w:left w:val="single" w:sz="4" w:space="0" w:color="000000"/>
              <w:bottom w:val="single" w:sz="4" w:space="0" w:color="000000"/>
            </w:tcBorders>
            <w:shd w:val="clear" w:color="auto" w:fill="EAEAEA"/>
          </w:tcPr>
          <w:p w14:paraId="4D5F8778" w14:textId="77777777" w:rsidR="000F3C50" w:rsidRDefault="000F3C50">
            <w:pPr>
              <w:pStyle w:val="Normalindentado2"/>
              <w:ind w:left="0"/>
            </w:pPr>
            <w:r>
              <w:t>Información de contacto</w:t>
            </w:r>
          </w:p>
        </w:tc>
        <w:tc>
          <w:tcPr>
            <w:tcW w:w="5454" w:type="dxa"/>
            <w:tcBorders>
              <w:top w:val="single" w:sz="4" w:space="0" w:color="000000"/>
              <w:left w:val="double" w:sz="6" w:space="0" w:color="000000"/>
              <w:bottom w:val="single" w:sz="4" w:space="0" w:color="000000"/>
              <w:right w:val="single" w:sz="4" w:space="0" w:color="000000"/>
            </w:tcBorders>
          </w:tcPr>
          <w:p w14:paraId="64DCF077" w14:textId="44E404C1" w:rsidR="000F3C50" w:rsidRDefault="00101B0F">
            <w:pPr>
              <w:pStyle w:val="Normalindentado2"/>
              <w:ind w:left="0"/>
            </w:pPr>
            <w:r>
              <w:t>3006615040</w:t>
            </w:r>
          </w:p>
        </w:tc>
      </w:tr>
      <w:tr w:rsidR="000F3C50" w14:paraId="0EC83B4A" w14:textId="77777777">
        <w:tc>
          <w:tcPr>
            <w:tcW w:w="2357" w:type="dxa"/>
            <w:tcBorders>
              <w:top w:val="single" w:sz="4" w:space="0" w:color="000000"/>
              <w:left w:val="single" w:sz="4" w:space="0" w:color="000000"/>
              <w:bottom w:val="single" w:sz="4" w:space="0" w:color="000000"/>
            </w:tcBorders>
            <w:shd w:val="clear" w:color="auto" w:fill="EAEAEA"/>
          </w:tcPr>
          <w:p w14:paraId="65A03BA0" w14:textId="77777777" w:rsidR="000F3C50" w:rsidRDefault="000F3C50">
            <w:pPr>
              <w:pStyle w:val="Normalindentado2"/>
              <w:ind w:left="0"/>
            </w:pPr>
            <w:r>
              <w:t>Aprobación</w:t>
            </w:r>
          </w:p>
        </w:tc>
        <w:tc>
          <w:tcPr>
            <w:tcW w:w="5454" w:type="dxa"/>
            <w:tcBorders>
              <w:top w:val="single" w:sz="4" w:space="0" w:color="000000"/>
              <w:left w:val="double" w:sz="6" w:space="0" w:color="000000"/>
              <w:bottom w:val="single" w:sz="4" w:space="0" w:color="000000"/>
              <w:right w:val="single" w:sz="4" w:space="0" w:color="000000"/>
            </w:tcBorders>
          </w:tcPr>
          <w:p w14:paraId="4F1C6129" w14:textId="77777777" w:rsidR="000F3C50" w:rsidRDefault="000F3C50">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32972DBF" w14:textId="77777777" w:rsidR="000F3C50" w:rsidRDefault="000F3C50">
      <w:pPr>
        <w:pStyle w:val="guiazul"/>
        <w:ind w:left="708"/>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101B0F" w14:paraId="789F2EFC" w14:textId="77777777" w:rsidTr="00C006F7">
        <w:tc>
          <w:tcPr>
            <w:tcW w:w="2357" w:type="dxa"/>
            <w:tcBorders>
              <w:top w:val="single" w:sz="4" w:space="0" w:color="000000"/>
              <w:left w:val="single" w:sz="4" w:space="0" w:color="000000"/>
              <w:bottom w:val="single" w:sz="4" w:space="0" w:color="000000"/>
            </w:tcBorders>
            <w:shd w:val="clear" w:color="auto" w:fill="EAEAEA"/>
            <w:vAlign w:val="bottom"/>
          </w:tcPr>
          <w:p w14:paraId="2E2BA024" w14:textId="77777777" w:rsidR="00101B0F" w:rsidRDefault="00101B0F" w:rsidP="00C006F7">
            <w:pPr>
              <w:pStyle w:val="Normalindentado2"/>
              <w:ind w:left="0"/>
            </w:pPr>
            <w:r>
              <w:t>Nombre</w:t>
            </w:r>
          </w:p>
        </w:tc>
        <w:tc>
          <w:tcPr>
            <w:tcW w:w="5454" w:type="dxa"/>
            <w:tcBorders>
              <w:top w:val="single" w:sz="4" w:space="0" w:color="000000"/>
              <w:left w:val="double" w:sz="6" w:space="0" w:color="000000"/>
              <w:bottom w:val="single" w:sz="4" w:space="0" w:color="000000"/>
              <w:right w:val="single" w:sz="4" w:space="0" w:color="000000"/>
            </w:tcBorders>
            <w:vAlign w:val="bottom"/>
          </w:tcPr>
          <w:p w14:paraId="5AAB4C69" w14:textId="694D9FF4" w:rsidR="00101B0F" w:rsidRDefault="00101B0F" w:rsidP="00C006F7">
            <w:pPr>
              <w:pStyle w:val="Normalindentado2"/>
              <w:ind w:left="0"/>
            </w:pPr>
            <w:r>
              <w:t>Einit Natalia Barajas Figueroa</w:t>
            </w:r>
          </w:p>
        </w:tc>
      </w:tr>
      <w:tr w:rsidR="00101B0F" w14:paraId="0F234D28" w14:textId="77777777" w:rsidTr="00C006F7">
        <w:tc>
          <w:tcPr>
            <w:tcW w:w="2357" w:type="dxa"/>
            <w:tcBorders>
              <w:top w:val="single" w:sz="4" w:space="0" w:color="000000"/>
              <w:left w:val="single" w:sz="4" w:space="0" w:color="000000"/>
              <w:bottom w:val="single" w:sz="4" w:space="0" w:color="000000"/>
            </w:tcBorders>
            <w:shd w:val="clear" w:color="auto" w:fill="EAEAEA"/>
          </w:tcPr>
          <w:p w14:paraId="0DDA6765" w14:textId="77777777" w:rsidR="00101B0F" w:rsidRDefault="00101B0F" w:rsidP="00C006F7">
            <w:pPr>
              <w:pStyle w:val="Normalindentado2"/>
              <w:ind w:left="0"/>
            </w:pPr>
            <w:r>
              <w:t>Rol</w:t>
            </w:r>
          </w:p>
        </w:tc>
        <w:tc>
          <w:tcPr>
            <w:tcW w:w="5454" w:type="dxa"/>
            <w:tcBorders>
              <w:top w:val="single" w:sz="4" w:space="0" w:color="000000"/>
              <w:left w:val="double" w:sz="6" w:space="0" w:color="000000"/>
              <w:bottom w:val="single" w:sz="4" w:space="0" w:color="000000"/>
              <w:right w:val="single" w:sz="4" w:space="0" w:color="000000"/>
            </w:tcBorders>
          </w:tcPr>
          <w:p w14:paraId="0EBD4C43" w14:textId="1052FA5F" w:rsidR="00101B0F" w:rsidRDefault="00101B0F" w:rsidP="00C006F7">
            <w:pPr>
              <w:pStyle w:val="Normalindentado2"/>
              <w:ind w:left="0"/>
            </w:pPr>
            <w:r>
              <w:t>desarrollador</w:t>
            </w:r>
          </w:p>
        </w:tc>
      </w:tr>
      <w:tr w:rsidR="00101B0F" w14:paraId="65EB526A" w14:textId="77777777" w:rsidTr="00C006F7">
        <w:tc>
          <w:tcPr>
            <w:tcW w:w="2357" w:type="dxa"/>
            <w:tcBorders>
              <w:top w:val="single" w:sz="4" w:space="0" w:color="000000"/>
              <w:left w:val="single" w:sz="4" w:space="0" w:color="000000"/>
              <w:bottom w:val="single" w:sz="4" w:space="0" w:color="000000"/>
            </w:tcBorders>
            <w:shd w:val="clear" w:color="auto" w:fill="EAEAEA"/>
          </w:tcPr>
          <w:p w14:paraId="5853AE74" w14:textId="77777777" w:rsidR="00101B0F" w:rsidRDefault="00101B0F" w:rsidP="00C006F7">
            <w:pPr>
              <w:pStyle w:val="Normalindentado2"/>
              <w:ind w:left="0"/>
            </w:pPr>
            <w:r>
              <w:t>Categoría profesional</w:t>
            </w:r>
          </w:p>
        </w:tc>
        <w:tc>
          <w:tcPr>
            <w:tcW w:w="5454" w:type="dxa"/>
            <w:tcBorders>
              <w:top w:val="single" w:sz="4" w:space="0" w:color="000000"/>
              <w:left w:val="double" w:sz="6" w:space="0" w:color="000000"/>
              <w:bottom w:val="single" w:sz="4" w:space="0" w:color="000000"/>
              <w:right w:val="single" w:sz="4" w:space="0" w:color="000000"/>
            </w:tcBorders>
          </w:tcPr>
          <w:p w14:paraId="1D587774" w14:textId="254DD12E" w:rsidR="00101B0F" w:rsidRDefault="00101B0F" w:rsidP="00C006F7">
            <w:pPr>
              <w:pStyle w:val="Normalindentado2"/>
              <w:ind w:left="0"/>
            </w:pPr>
            <w:r>
              <w:t>Comercio electrónico</w:t>
            </w:r>
          </w:p>
        </w:tc>
      </w:tr>
      <w:tr w:rsidR="00101B0F" w14:paraId="5422C38D" w14:textId="77777777" w:rsidTr="00C006F7">
        <w:tc>
          <w:tcPr>
            <w:tcW w:w="2357" w:type="dxa"/>
            <w:tcBorders>
              <w:top w:val="single" w:sz="4" w:space="0" w:color="000000"/>
              <w:left w:val="single" w:sz="4" w:space="0" w:color="000000"/>
              <w:bottom w:val="single" w:sz="4" w:space="0" w:color="000000"/>
            </w:tcBorders>
            <w:shd w:val="clear" w:color="auto" w:fill="EAEAEA"/>
          </w:tcPr>
          <w:p w14:paraId="0FC58BF8" w14:textId="77777777" w:rsidR="00101B0F" w:rsidRDefault="00101B0F" w:rsidP="00C006F7">
            <w:pPr>
              <w:pStyle w:val="Normalindentado2"/>
              <w:ind w:left="0"/>
            </w:pPr>
            <w:r>
              <w:t>Responsabilidades</w:t>
            </w:r>
          </w:p>
        </w:tc>
        <w:tc>
          <w:tcPr>
            <w:tcW w:w="5454" w:type="dxa"/>
            <w:tcBorders>
              <w:top w:val="single" w:sz="4" w:space="0" w:color="000000"/>
              <w:left w:val="double" w:sz="6" w:space="0" w:color="000000"/>
              <w:bottom w:val="single" w:sz="4" w:space="0" w:color="000000"/>
              <w:right w:val="single" w:sz="4" w:space="0" w:color="000000"/>
            </w:tcBorders>
          </w:tcPr>
          <w:p w14:paraId="28976C4E" w14:textId="4ADA5696" w:rsidR="00101B0F" w:rsidRDefault="00101B0F" w:rsidP="00C006F7">
            <w:pPr>
              <w:pStyle w:val="Normalindentado2"/>
              <w:ind w:left="0"/>
            </w:pPr>
            <w:r>
              <w:t>Documentación</w:t>
            </w:r>
            <w:r w:rsidR="007D7067">
              <w:t xml:space="preserve"> y Frontend</w:t>
            </w:r>
          </w:p>
        </w:tc>
      </w:tr>
      <w:tr w:rsidR="00101B0F" w14:paraId="25564B62" w14:textId="77777777" w:rsidTr="00C006F7">
        <w:tc>
          <w:tcPr>
            <w:tcW w:w="2357" w:type="dxa"/>
            <w:tcBorders>
              <w:top w:val="single" w:sz="4" w:space="0" w:color="000000"/>
              <w:left w:val="single" w:sz="4" w:space="0" w:color="000000"/>
              <w:bottom w:val="single" w:sz="4" w:space="0" w:color="000000"/>
            </w:tcBorders>
            <w:shd w:val="clear" w:color="auto" w:fill="EAEAEA"/>
          </w:tcPr>
          <w:p w14:paraId="54B4E28C" w14:textId="77777777" w:rsidR="00101B0F" w:rsidRDefault="00101B0F" w:rsidP="00C006F7">
            <w:pPr>
              <w:pStyle w:val="Normalindentado2"/>
              <w:ind w:left="0"/>
            </w:pPr>
            <w:r>
              <w:t>Información de contacto</w:t>
            </w:r>
          </w:p>
        </w:tc>
        <w:tc>
          <w:tcPr>
            <w:tcW w:w="5454" w:type="dxa"/>
            <w:tcBorders>
              <w:top w:val="single" w:sz="4" w:space="0" w:color="000000"/>
              <w:left w:val="double" w:sz="6" w:space="0" w:color="000000"/>
              <w:bottom w:val="single" w:sz="4" w:space="0" w:color="000000"/>
              <w:right w:val="single" w:sz="4" w:space="0" w:color="000000"/>
            </w:tcBorders>
          </w:tcPr>
          <w:p w14:paraId="3A63E509" w14:textId="0867853B" w:rsidR="00101B0F" w:rsidRDefault="00101B0F" w:rsidP="00C006F7">
            <w:pPr>
              <w:pStyle w:val="Normalindentado2"/>
              <w:ind w:left="0"/>
            </w:pPr>
            <w:r>
              <w:t>3172661232</w:t>
            </w:r>
          </w:p>
        </w:tc>
      </w:tr>
      <w:tr w:rsidR="00101B0F" w14:paraId="21C7AD50" w14:textId="77777777" w:rsidTr="00C006F7">
        <w:tc>
          <w:tcPr>
            <w:tcW w:w="2357" w:type="dxa"/>
            <w:tcBorders>
              <w:top w:val="single" w:sz="4" w:space="0" w:color="000000"/>
              <w:left w:val="single" w:sz="4" w:space="0" w:color="000000"/>
              <w:bottom w:val="single" w:sz="4" w:space="0" w:color="000000"/>
            </w:tcBorders>
            <w:shd w:val="clear" w:color="auto" w:fill="EAEAEA"/>
          </w:tcPr>
          <w:p w14:paraId="7A96C285" w14:textId="77777777" w:rsidR="00101B0F" w:rsidRDefault="00101B0F" w:rsidP="00C006F7">
            <w:pPr>
              <w:pStyle w:val="Normalindentado2"/>
              <w:ind w:left="0"/>
            </w:pPr>
            <w:r>
              <w:t>Aprobación</w:t>
            </w:r>
          </w:p>
        </w:tc>
        <w:tc>
          <w:tcPr>
            <w:tcW w:w="5454" w:type="dxa"/>
            <w:tcBorders>
              <w:top w:val="single" w:sz="4" w:space="0" w:color="000000"/>
              <w:left w:val="double" w:sz="6" w:space="0" w:color="000000"/>
              <w:bottom w:val="single" w:sz="4" w:space="0" w:color="000000"/>
              <w:right w:val="single" w:sz="4" w:space="0" w:color="000000"/>
            </w:tcBorders>
          </w:tcPr>
          <w:p w14:paraId="04B152F1" w14:textId="77777777" w:rsidR="00101B0F" w:rsidRDefault="00101B0F" w:rsidP="00C006F7">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29B55FDE" w14:textId="77777777" w:rsidR="00101B0F" w:rsidRDefault="00101B0F">
      <w:pPr>
        <w:pStyle w:val="guiazul"/>
        <w:ind w:left="708"/>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101B0F" w14:paraId="11AD665A" w14:textId="77777777" w:rsidTr="00C006F7">
        <w:tc>
          <w:tcPr>
            <w:tcW w:w="2357" w:type="dxa"/>
            <w:tcBorders>
              <w:top w:val="single" w:sz="4" w:space="0" w:color="000000"/>
              <w:left w:val="single" w:sz="4" w:space="0" w:color="000000"/>
              <w:bottom w:val="single" w:sz="4" w:space="0" w:color="000000"/>
            </w:tcBorders>
            <w:shd w:val="clear" w:color="auto" w:fill="EAEAEA"/>
            <w:vAlign w:val="bottom"/>
          </w:tcPr>
          <w:p w14:paraId="14528533" w14:textId="77777777" w:rsidR="00101B0F" w:rsidRDefault="00101B0F" w:rsidP="00C006F7">
            <w:pPr>
              <w:pStyle w:val="Normalindentado2"/>
              <w:ind w:left="0"/>
            </w:pPr>
            <w:r>
              <w:t>Nombre</w:t>
            </w:r>
          </w:p>
        </w:tc>
        <w:tc>
          <w:tcPr>
            <w:tcW w:w="5454" w:type="dxa"/>
            <w:tcBorders>
              <w:top w:val="single" w:sz="4" w:space="0" w:color="000000"/>
              <w:left w:val="double" w:sz="6" w:space="0" w:color="000000"/>
              <w:bottom w:val="single" w:sz="4" w:space="0" w:color="000000"/>
              <w:right w:val="single" w:sz="4" w:space="0" w:color="000000"/>
            </w:tcBorders>
            <w:vAlign w:val="bottom"/>
          </w:tcPr>
          <w:p w14:paraId="3CCCA39C" w14:textId="12CCD6DF" w:rsidR="00101B0F" w:rsidRDefault="00101B0F" w:rsidP="00C006F7">
            <w:pPr>
              <w:pStyle w:val="Normalindentado2"/>
              <w:ind w:left="0"/>
            </w:pPr>
            <w:r>
              <w:t xml:space="preserve">Juan </w:t>
            </w:r>
            <w:r w:rsidR="00635ECB">
              <w:t xml:space="preserve">Andrés Pacheco Pachon  </w:t>
            </w:r>
          </w:p>
        </w:tc>
      </w:tr>
      <w:tr w:rsidR="00101B0F" w14:paraId="76CD1CF2" w14:textId="77777777" w:rsidTr="00C006F7">
        <w:tc>
          <w:tcPr>
            <w:tcW w:w="2357" w:type="dxa"/>
            <w:tcBorders>
              <w:top w:val="single" w:sz="4" w:space="0" w:color="000000"/>
              <w:left w:val="single" w:sz="4" w:space="0" w:color="000000"/>
              <w:bottom w:val="single" w:sz="4" w:space="0" w:color="000000"/>
            </w:tcBorders>
            <w:shd w:val="clear" w:color="auto" w:fill="EAEAEA"/>
          </w:tcPr>
          <w:p w14:paraId="443C3388" w14:textId="77777777" w:rsidR="00101B0F" w:rsidRDefault="00101B0F" w:rsidP="00C006F7">
            <w:pPr>
              <w:pStyle w:val="Normalindentado2"/>
              <w:ind w:left="0"/>
            </w:pPr>
            <w:r>
              <w:t>Rol</w:t>
            </w:r>
          </w:p>
        </w:tc>
        <w:tc>
          <w:tcPr>
            <w:tcW w:w="5454" w:type="dxa"/>
            <w:tcBorders>
              <w:top w:val="single" w:sz="4" w:space="0" w:color="000000"/>
              <w:left w:val="double" w:sz="6" w:space="0" w:color="000000"/>
              <w:bottom w:val="single" w:sz="4" w:space="0" w:color="000000"/>
              <w:right w:val="single" w:sz="4" w:space="0" w:color="000000"/>
            </w:tcBorders>
          </w:tcPr>
          <w:p w14:paraId="5491C205" w14:textId="04C3B8D6" w:rsidR="00101B0F" w:rsidRDefault="00101B0F" w:rsidP="00C006F7">
            <w:pPr>
              <w:pStyle w:val="Normalindentado2"/>
              <w:ind w:left="0"/>
            </w:pPr>
            <w:r>
              <w:t>desarrollador</w:t>
            </w:r>
          </w:p>
        </w:tc>
      </w:tr>
      <w:tr w:rsidR="00101B0F" w14:paraId="0BFE76C5" w14:textId="77777777" w:rsidTr="00C006F7">
        <w:tc>
          <w:tcPr>
            <w:tcW w:w="2357" w:type="dxa"/>
            <w:tcBorders>
              <w:top w:val="single" w:sz="4" w:space="0" w:color="000000"/>
              <w:left w:val="single" w:sz="4" w:space="0" w:color="000000"/>
              <w:bottom w:val="single" w:sz="4" w:space="0" w:color="000000"/>
            </w:tcBorders>
            <w:shd w:val="clear" w:color="auto" w:fill="EAEAEA"/>
          </w:tcPr>
          <w:p w14:paraId="35DC55AB" w14:textId="77777777" w:rsidR="00101B0F" w:rsidRDefault="00101B0F" w:rsidP="00C006F7">
            <w:pPr>
              <w:pStyle w:val="Normalindentado2"/>
              <w:ind w:left="0"/>
            </w:pPr>
            <w:r>
              <w:t>Categoría profesional</w:t>
            </w:r>
          </w:p>
        </w:tc>
        <w:tc>
          <w:tcPr>
            <w:tcW w:w="5454" w:type="dxa"/>
            <w:tcBorders>
              <w:top w:val="single" w:sz="4" w:space="0" w:color="000000"/>
              <w:left w:val="double" w:sz="6" w:space="0" w:color="000000"/>
              <w:bottom w:val="single" w:sz="4" w:space="0" w:color="000000"/>
              <w:right w:val="single" w:sz="4" w:space="0" w:color="000000"/>
            </w:tcBorders>
          </w:tcPr>
          <w:p w14:paraId="60CF4E5F" w14:textId="4FC635E6" w:rsidR="00101B0F" w:rsidRDefault="00101B0F" w:rsidP="00C006F7">
            <w:pPr>
              <w:pStyle w:val="Normalindentado2"/>
              <w:ind w:left="0"/>
            </w:pPr>
            <w:r>
              <w:t>Comercio electrónico</w:t>
            </w:r>
          </w:p>
        </w:tc>
      </w:tr>
      <w:tr w:rsidR="00101B0F" w14:paraId="2769358B" w14:textId="77777777" w:rsidTr="00C006F7">
        <w:tc>
          <w:tcPr>
            <w:tcW w:w="2357" w:type="dxa"/>
            <w:tcBorders>
              <w:top w:val="single" w:sz="4" w:space="0" w:color="000000"/>
              <w:left w:val="single" w:sz="4" w:space="0" w:color="000000"/>
              <w:bottom w:val="single" w:sz="4" w:space="0" w:color="000000"/>
            </w:tcBorders>
            <w:shd w:val="clear" w:color="auto" w:fill="EAEAEA"/>
          </w:tcPr>
          <w:p w14:paraId="3C1F1864" w14:textId="77777777" w:rsidR="00101B0F" w:rsidRDefault="00101B0F" w:rsidP="00C006F7">
            <w:pPr>
              <w:pStyle w:val="Normalindentado2"/>
              <w:ind w:left="0"/>
            </w:pPr>
            <w:r>
              <w:t>Responsabilidades</w:t>
            </w:r>
          </w:p>
        </w:tc>
        <w:tc>
          <w:tcPr>
            <w:tcW w:w="5454" w:type="dxa"/>
            <w:tcBorders>
              <w:top w:val="single" w:sz="4" w:space="0" w:color="000000"/>
              <w:left w:val="double" w:sz="6" w:space="0" w:color="000000"/>
              <w:bottom w:val="single" w:sz="4" w:space="0" w:color="000000"/>
              <w:right w:val="single" w:sz="4" w:space="0" w:color="000000"/>
            </w:tcBorders>
          </w:tcPr>
          <w:p w14:paraId="0FF79058" w14:textId="464E237E" w:rsidR="00101B0F" w:rsidRDefault="00635ECB" w:rsidP="00C006F7">
            <w:pPr>
              <w:pStyle w:val="Normalindentado2"/>
              <w:ind w:left="0"/>
            </w:pPr>
            <w:r>
              <w:t>Base de datos</w:t>
            </w:r>
          </w:p>
        </w:tc>
      </w:tr>
      <w:tr w:rsidR="00101B0F" w14:paraId="66BB1281" w14:textId="77777777" w:rsidTr="00C006F7">
        <w:tc>
          <w:tcPr>
            <w:tcW w:w="2357" w:type="dxa"/>
            <w:tcBorders>
              <w:top w:val="single" w:sz="4" w:space="0" w:color="000000"/>
              <w:left w:val="single" w:sz="4" w:space="0" w:color="000000"/>
              <w:bottom w:val="single" w:sz="4" w:space="0" w:color="000000"/>
            </w:tcBorders>
            <w:shd w:val="clear" w:color="auto" w:fill="EAEAEA"/>
          </w:tcPr>
          <w:p w14:paraId="0A37EA78" w14:textId="77777777" w:rsidR="00101B0F" w:rsidRDefault="00101B0F" w:rsidP="00C006F7">
            <w:pPr>
              <w:pStyle w:val="Normalindentado2"/>
              <w:ind w:left="0"/>
            </w:pPr>
            <w:r>
              <w:t>Información de contacto</w:t>
            </w:r>
          </w:p>
        </w:tc>
        <w:tc>
          <w:tcPr>
            <w:tcW w:w="5454" w:type="dxa"/>
            <w:tcBorders>
              <w:top w:val="single" w:sz="4" w:space="0" w:color="000000"/>
              <w:left w:val="double" w:sz="6" w:space="0" w:color="000000"/>
              <w:bottom w:val="single" w:sz="4" w:space="0" w:color="000000"/>
              <w:right w:val="single" w:sz="4" w:space="0" w:color="000000"/>
            </w:tcBorders>
          </w:tcPr>
          <w:p w14:paraId="1E2AB053" w14:textId="705112F3" w:rsidR="00101B0F" w:rsidRDefault="00101B0F" w:rsidP="00C006F7">
            <w:pPr>
              <w:pStyle w:val="Normalindentado2"/>
              <w:ind w:left="0"/>
            </w:pPr>
            <w:r>
              <w:t>3188440953</w:t>
            </w:r>
          </w:p>
        </w:tc>
      </w:tr>
      <w:tr w:rsidR="00101B0F" w14:paraId="0764B2B5" w14:textId="77777777" w:rsidTr="00C006F7">
        <w:tc>
          <w:tcPr>
            <w:tcW w:w="2357" w:type="dxa"/>
            <w:tcBorders>
              <w:top w:val="single" w:sz="4" w:space="0" w:color="000000"/>
              <w:left w:val="single" w:sz="4" w:space="0" w:color="000000"/>
              <w:bottom w:val="single" w:sz="4" w:space="0" w:color="000000"/>
            </w:tcBorders>
            <w:shd w:val="clear" w:color="auto" w:fill="EAEAEA"/>
          </w:tcPr>
          <w:p w14:paraId="31C1BB1A" w14:textId="77777777" w:rsidR="00101B0F" w:rsidRDefault="00101B0F" w:rsidP="00C006F7">
            <w:pPr>
              <w:pStyle w:val="Normalindentado2"/>
              <w:ind w:left="0"/>
            </w:pPr>
            <w:r>
              <w:t>Aprobación</w:t>
            </w:r>
          </w:p>
        </w:tc>
        <w:tc>
          <w:tcPr>
            <w:tcW w:w="5454" w:type="dxa"/>
            <w:tcBorders>
              <w:top w:val="single" w:sz="4" w:space="0" w:color="000000"/>
              <w:left w:val="double" w:sz="6" w:space="0" w:color="000000"/>
              <w:bottom w:val="single" w:sz="4" w:space="0" w:color="000000"/>
              <w:right w:val="single" w:sz="4" w:space="0" w:color="000000"/>
            </w:tcBorders>
          </w:tcPr>
          <w:p w14:paraId="70339EEC" w14:textId="77777777" w:rsidR="00101B0F" w:rsidRDefault="00101B0F" w:rsidP="00C006F7">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65A55FA1" w14:textId="77777777" w:rsidR="00101B0F" w:rsidRDefault="00101B0F">
      <w:pPr>
        <w:pStyle w:val="guiazul"/>
        <w:ind w:left="708"/>
      </w:pPr>
    </w:p>
    <w:p w14:paraId="039344E4" w14:textId="77777777" w:rsidR="007D7067" w:rsidRDefault="007D7067">
      <w:pPr>
        <w:pStyle w:val="guiazul"/>
        <w:ind w:left="708"/>
      </w:pPr>
    </w:p>
    <w:p w14:paraId="53B9DE7A" w14:textId="77777777" w:rsidR="007D7067" w:rsidRDefault="007D7067" w:rsidP="00F67B7E">
      <w:pPr>
        <w:pStyle w:val="guiazul"/>
      </w:pPr>
    </w:p>
    <w:p w14:paraId="3F7B385F" w14:textId="77777777" w:rsidR="00F67B7E" w:rsidRDefault="00F67B7E" w:rsidP="00F67B7E">
      <w:pPr>
        <w:pStyle w:val="guiazul"/>
      </w:pPr>
    </w:p>
    <w:p w14:paraId="5E9E1340" w14:textId="77777777" w:rsidR="00F67B7E" w:rsidRDefault="00F67B7E" w:rsidP="00F67B7E">
      <w:pPr>
        <w:pStyle w:val="guiazul"/>
      </w:pPr>
    </w:p>
    <w:p w14:paraId="72326234" w14:textId="77777777" w:rsidR="00F67B7E" w:rsidRDefault="00F67B7E" w:rsidP="00F67B7E">
      <w:pPr>
        <w:pStyle w:val="guiazul"/>
      </w:pPr>
    </w:p>
    <w:p w14:paraId="12D475B0" w14:textId="77777777" w:rsidR="00F67B7E" w:rsidRDefault="00F67B7E" w:rsidP="00F67B7E">
      <w:pPr>
        <w:pStyle w:val="guiazul"/>
      </w:pPr>
    </w:p>
    <w:p w14:paraId="4E275B64" w14:textId="77777777" w:rsidR="00F67B7E" w:rsidRDefault="00F67B7E" w:rsidP="00F67B7E">
      <w:pPr>
        <w:pStyle w:val="guiazul"/>
      </w:pPr>
    </w:p>
    <w:p w14:paraId="0F90AB1F" w14:textId="77777777" w:rsidR="000F3C50" w:rsidRDefault="000F3C50">
      <w:pPr>
        <w:pStyle w:val="Ttulo2"/>
      </w:pPr>
      <w:bookmarkStart w:id="6" w:name="_Toc221018136"/>
      <w:r>
        <w:lastRenderedPageBreak/>
        <w:t>Definiciones, acrónimos y abreviaturas</w:t>
      </w:r>
      <w:bookmarkEnd w:id="6"/>
    </w:p>
    <w:p w14:paraId="5003F3FE" w14:textId="77777777" w:rsidR="00156311" w:rsidRDefault="00156311" w:rsidP="007D7067">
      <w:pPr>
        <w:pStyle w:val="Normalindentado2"/>
        <w:ind w:left="0"/>
      </w:pPr>
    </w:p>
    <w:tbl>
      <w:tblPr>
        <w:tblStyle w:val="Tablaconcuadrcula"/>
        <w:tblW w:w="0" w:type="auto"/>
        <w:tblInd w:w="600" w:type="dxa"/>
        <w:tblLook w:val="04A0" w:firstRow="1" w:lastRow="0" w:firstColumn="1" w:lastColumn="0" w:noHBand="0" w:noVBand="1"/>
      </w:tblPr>
      <w:tblGrid>
        <w:gridCol w:w="3947"/>
        <w:gridCol w:w="3947"/>
      </w:tblGrid>
      <w:tr w:rsidR="007D7067" w14:paraId="5F82BDC1" w14:textId="77777777" w:rsidTr="007D7067">
        <w:tc>
          <w:tcPr>
            <w:tcW w:w="3947" w:type="dxa"/>
          </w:tcPr>
          <w:p w14:paraId="3E68B38E" w14:textId="68898C01" w:rsidR="007D7067" w:rsidRPr="007D7067" w:rsidRDefault="007D7067" w:rsidP="007D7067">
            <w:pPr>
              <w:pStyle w:val="Normalindentado2"/>
              <w:ind w:left="0"/>
              <w:rPr>
                <w:b/>
                <w:bCs/>
              </w:rPr>
            </w:pPr>
            <w:r w:rsidRPr="007D7067">
              <w:rPr>
                <w:b/>
                <w:bCs/>
                <w:sz w:val="28"/>
                <w:szCs w:val="36"/>
                <w:lang w:val="es-CO"/>
              </w:rPr>
              <w:t>Término</w:t>
            </w:r>
          </w:p>
        </w:tc>
        <w:tc>
          <w:tcPr>
            <w:tcW w:w="3947" w:type="dxa"/>
          </w:tcPr>
          <w:p w14:paraId="51BD2008" w14:textId="73A3162E" w:rsidR="007D7067" w:rsidRPr="007D7067" w:rsidRDefault="007D7067" w:rsidP="007D7067">
            <w:pPr>
              <w:pStyle w:val="Normalindentado2"/>
              <w:ind w:left="0"/>
              <w:rPr>
                <w:b/>
                <w:bCs/>
              </w:rPr>
            </w:pPr>
            <w:r w:rsidRPr="007D7067">
              <w:rPr>
                <w:b/>
                <w:bCs/>
                <w:sz w:val="28"/>
                <w:szCs w:val="36"/>
                <w:lang w:val="es-CO"/>
              </w:rPr>
              <w:t>Definición</w:t>
            </w:r>
          </w:p>
        </w:tc>
      </w:tr>
      <w:tr w:rsidR="007D7067" w14:paraId="0CC7F15D" w14:textId="77777777" w:rsidTr="007D7067">
        <w:tc>
          <w:tcPr>
            <w:tcW w:w="3947" w:type="dxa"/>
          </w:tcPr>
          <w:p w14:paraId="35B66FB4" w14:textId="19CFD41D" w:rsidR="007D7067" w:rsidRDefault="007D7067" w:rsidP="007D7067">
            <w:pPr>
              <w:pStyle w:val="Normalindentado2"/>
              <w:ind w:left="0"/>
            </w:pPr>
            <w:r w:rsidRPr="007D7067">
              <w:rPr>
                <w:lang w:val="es-CO"/>
              </w:rPr>
              <w:t>SRS</w:t>
            </w:r>
          </w:p>
        </w:tc>
        <w:tc>
          <w:tcPr>
            <w:tcW w:w="3947" w:type="dxa"/>
          </w:tcPr>
          <w:p w14:paraId="32E81705" w14:textId="7FFB7F73" w:rsidR="007D7067" w:rsidRDefault="007D7067" w:rsidP="007D7067">
            <w:pPr>
              <w:pStyle w:val="Normalindentado2"/>
              <w:ind w:left="0"/>
            </w:pPr>
            <w:r w:rsidRPr="007D7067">
              <w:rPr>
                <w:lang w:val="es-CO"/>
              </w:rPr>
              <w:t xml:space="preserve">Software </w:t>
            </w:r>
            <w:proofErr w:type="spellStart"/>
            <w:r w:rsidRPr="007D7067">
              <w:rPr>
                <w:lang w:val="es-CO"/>
              </w:rPr>
              <w:t>Requirements</w:t>
            </w:r>
            <w:proofErr w:type="spellEnd"/>
            <w:r w:rsidRPr="007D7067">
              <w:rPr>
                <w:lang w:val="es-CO"/>
              </w:rPr>
              <w:t xml:space="preserve"> </w:t>
            </w:r>
            <w:proofErr w:type="spellStart"/>
            <w:r w:rsidRPr="007D7067">
              <w:rPr>
                <w:lang w:val="es-CO"/>
              </w:rPr>
              <w:t>Specification</w:t>
            </w:r>
            <w:proofErr w:type="spellEnd"/>
            <w:r w:rsidRPr="007D7067">
              <w:rPr>
                <w:lang w:val="es-CO"/>
              </w:rPr>
              <w:t xml:space="preserve"> (Especificación de Requisitos de Software)</w:t>
            </w:r>
          </w:p>
        </w:tc>
      </w:tr>
      <w:tr w:rsidR="007D7067" w14:paraId="42927A09" w14:textId="77777777" w:rsidTr="007D7067">
        <w:tc>
          <w:tcPr>
            <w:tcW w:w="3947" w:type="dxa"/>
          </w:tcPr>
          <w:p w14:paraId="6D832864" w14:textId="110F6E07" w:rsidR="007D7067" w:rsidRDefault="007D7067" w:rsidP="007D7067">
            <w:pPr>
              <w:pStyle w:val="Normalindentado2"/>
              <w:ind w:left="0"/>
            </w:pPr>
            <w:r w:rsidRPr="007D7067">
              <w:rPr>
                <w:lang w:val="es-CO"/>
              </w:rPr>
              <w:t>API</w:t>
            </w:r>
          </w:p>
        </w:tc>
        <w:tc>
          <w:tcPr>
            <w:tcW w:w="3947" w:type="dxa"/>
          </w:tcPr>
          <w:p w14:paraId="5BB17997" w14:textId="32A201EA" w:rsidR="007D7067" w:rsidRDefault="007D7067" w:rsidP="007D7067">
            <w:pPr>
              <w:pStyle w:val="Normalindentado2"/>
              <w:ind w:left="0"/>
            </w:pPr>
            <w:proofErr w:type="spellStart"/>
            <w:r w:rsidRPr="007D7067">
              <w:rPr>
                <w:lang w:val="es-CO"/>
              </w:rPr>
              <w:t>Application</w:t>
            </w:r>
            <w:proofErr w:type="spellEnd"/>
            <w:r w:rsidRPr="007D7067">
              <w:rPr>
                <w:lang w:val="es-CO"/>
              </w:rPr>
              <w:t xml:space="preserve"> </w:t>
            </w:r>
            <w:proofErr w:type="spellStart"/>
            <w:r w:rsidRPr="007D7067">
              <w:rPr>
                <w:lang w:val="es-CO"/>
              </w:rPr>
              <w:t>Programming</w:t>
            </w:r>
            <w:proofErr w:type="spellEnd"/>
            <w:r w:rsidRPr="007D7067">
              <w:rPr>
                <w:lang w:val="es-CO"/>
              </w:rPr>
              <w:t xml:space="preserve"> Interface (Interfaz de Programación de Aplicaciones)</w:t>
            </w:r>
          </w:p>
        </w:tc>
      </w:tr>
      <w:tr w:rsidR="007D7067" w14:paraId="3925B60F" w14:textId="77777777" w:rsidTr="007D7067">
        <w:tc>
          <w:tcPr>
            <w:tcW w:w="3947" w:type="dxa"/>
          </w:tcPr>
          <w:p w14:paraId="08607F7E" w14:textId="4741F207" w:rsidR="007D7067" w:rsidRDefault="007D7067" w:rsidP="007D7067">
            <w:pPr>
              <w:pStyle w:val="Normalindentado2"/>
              <w:ind w:left="0"/>
            </w:pPr>
            <w:r w:rsidRPr="007D7067">
              <w:rPr>
                <w:lang w:val="es-CO"/>
              </w:rPr>
              <w:t>JWT</w:t>
            </w:r>
          </w:p>
        </w:tc>
        <w:tc>
          <w:tcPr>
            <w:tcW w:w="3947" w:type="dxa"/>
          </w:tcPr>
          <w:p w14:paraId="7907BE8A" w14:textId="6A9F9F68" w:rsidR="007D7067" w:rsidRDefault="007D7067" w:rsidP="007D7067">
            <w:pPr>
              <w:pStyle w:val="Normalindentado2"/>
              <w:ind w:left="0"/>
            </w:pPr>
            <w:r w:rsidRPr="007D7067">
              <w:rPr>
                <w:lang w:val="es-CO"/>
              </w:rPr>
              <w:t>JSON Web Token (Token Web JSON)</w:t>
            </w:r>
          </w:p>
        </w:tc>
      </w:tr>
      <w:tr w:rsidR="007D7067" w14:paraId="3C16F9E0" w14:textId="77777777" w:rsidTr="007D7067">
        <w:tc>
          <w:tcPr>
            <w:tcW w:w="3947" w:type="dxa"/>
          </w:tcPr>
          <w:p w14:paraId="76C63616" w14:textId="5F343E36" w:rsidR="007D7067" w:rsidRDefault="007D7067" w:rsidP="007D7067">
            <w:pPr>
              <w:pStyle w:val="Normalindentado2"/>
              <w:ind w:left="0"/>
            </w:pPr>
            <w:r w:rsidRPr="007D7067">
              <w:rPr>
                <w:lang w:val="es-CO"/>
              </w:rPr>
              <w:t>CRUD</w:t>
            </w:r>
          </w:p>
        </w:tc>
        <w:tc>
          <w:tcPr>
            <w:tcW w:w="3947" w:type="dxa"/>
          </w:tcPr>
          <w:p w14:paraId="2D15E5A0" w14:textId="3D760281" w:rsidR="007D7067" w:rsidRDefault="007D7067" w:rsidP="007D7067">
            <w:pPr>
              <w:pStyle w:val="Normalindentado2"/>
              <w:ind w:left="0"/>
            </w:pPr>
            <w:proofErr w:type="spellStart"/>
            <w:r w:rsidRPr="007D7067">
              <w:rPr>
                <w:lang w:val="es-CO"/>
              </w:rPr>
              <w:t>Create</w:t>
            </w:r>
            <w:proofErr w:type="spellEnd"/>
            <w:r w:rsidRPr="007D7067">
              <w:rPr>
                <w:lang w:val="es-CO"/>
              </w:rPr>
              <w:t xml:space="preserve">, Read, </w:t>
            </w:r>
            <w:proofErr w:type="spellStart"/>
            <w:r w:rsidRPr="007D7067">
              <w:rPr>
                <w:lang w:val="es-CO"/>
              </w:rPr>
              <w:t>Update</w:t>
            </w:r>
            <w:proofErr w:type="spellEnd"/>
            <w:r w:rsidRPr="007D7067">
              <w:rPr>
                <w:lang w:val="es-CO"/>
              </w:rPr>
              <w:t>, Delete (Crear, Leer, Actualizar, Eliminar)</w:t>
            </w:r>
          </w:p>
        </w:tc>
      </w:tr>
      <w:tr w:rsidR="007D7067" w14:paraId="4839C253" w14:textId="77777777" w:rsidTr="007D7067">
        <w:tc>
          <w:tcPr>
            <w:tcW w:w="3947" w:type="dxa"/>
          </w:tcPr>
          <w:p w14:paraId="52BB21FE" w14:textId="13FEB23C" w:rsidR="007D7067" w:rsidRDefault="007D7067" w:rsidP="007D7067">
            <w:pPr>
              <w:pStyle w:val="Normalindentado2"/>
              <w:ind w:left="0"/>
            </w:pPr>
            <w:r w:rsidRPr="007D7067">
              <w:rPr>
                <w:lang w:val="es-CO"/>
              </w:rPr>
              <w:t>ORM</w:t>
            </w:r>
          </w:p>
        </w:tc>
        <w:tc>
          <w:tcPr>
            <w:tcW w:w="3947" w:type="dxa"/>
          </w:tcPr>
          <w:p w14:paraId="7013F20D" w14:textId="2ACFC4B1" w:rsidR="007D7067" w:rsidRDefault="007D7067" w:rsidP="007D7067">
            <w:pPr>
              <w:pStyle w:val="Normalindentado2"/>
              <w:ind w:left="0"/>
            </w:pPr>
            <w:r w:rsidRPr="007D7067">
              <w:rPr>
                <w:lang w:val="es-CO"/>
              </w:rPr>
              <w:t xml:space="preserve">| </w:t>
            </w:r>
            <w:proofErr w:type="spellStart"/>
            <w:r w:rsidRPr="007D7067">
              <w:rPr>
                <w:lang w:val="es-CO"/>
              </w:rPr>
              <w:t>Object-Relational</w:t>
            </w:r>
            <w:proofErr w:type="spellEnd"/>
            <w:r w:rsidRPr="007D7067">
              <w:rPr>
                <w:lang w:val="es-CO"/>
              </w:rPr>
              <w:t xml:space="preserve"> </w:t>
            </w:r>
            <w:proofErr w:type="spellStart"/>
            <w:r w:rsidRPr="007D7067">
              <w:rPr>
                <w:lang w:val="es-CO"/>
              </w:rPr>
              <w:t>Mapping</w:t>
            </w:r>
            <w:proofErr w:type="spellEnd"/>
            <w:r w:rsidRPr="007D7067">
              <w:rPr>
                <w:lang w:val="es-CO"/>
              </w:rPr>
              <w:t xml:space="preserve"> (Mapeo Objeto-Relacional)</w:t>
            </w:r>
          </w:p>
        </w:tc>
      </w:tr>
      <w:tr w:rsidR="007D7067" w14:paraId="1E18F576" w14:textId="77777777" w:rsidTr="007D7067">
        <w:tc>
          <w:tcPr>
            <w:tcW w:w="3947" w:type="dxa"/>
          </w:tcPr>
          <w:p w14:paraId="2E34E068" w14:textId="19FCB308" w:rsidR="007D7067" w:rsidRDefault="007D7067" w:rsidP="007D7067">
            <w:pPr>
              <w:pStyle w:val="Normalindentado2"/>
              <w:ind w:left="0"/>
            </w:pPr>
            <w:r w:rsidRPr="007D7067">
              <w:rPr>
                <w:lang w:val="es-CO"/>
              </w:rPr>
              <w:t>SMTP</w:t>
            </w:r>
          </w:p>
        </w:tc>
        <w:tc>
          <w:tcPr>
            <w:tcW w:w="3947" w:type="dxa"/>
          </w:tcPr>
          <w:p w14:paraId="3D91D158" w14:textId="772937D9" w:rsidR="007D7067" w:rsidRDefault="007D7067" w:rsidP="007D7067">
            <w:pPr>
              <w:pStyle w:val="Normalindentado2"/>
              <w:ind w:left="0"/>
            </w:pPr>
            <w:r w:rsidRPr="007D7067">
              <w:rPr>
                <w:lang w:val="es-CO"/>
              </w:rPr>
              <w:t xml:space="preserve">Simple Mail Transfer </w:t>
            </w:r>
            <w:proofErr w:type="spellStart"/>
            <w:r w:rsidRPr="007D7067">
              <w:rPr>
                <w:lang w:val="es-CO"/>
              </w:rPr>
              <w:t>Protocol</w:t>
            </w:r>
            <w:proofErr w:type="spellEnd"/>
            <w:r w:rsidRPr="007D7067">
              <w:rPr>
                <w:lang w:val="es-CO"/>
              </w:rPr>
              <w:t xml:space="preserve"> (Protocolo Simple de Transferencia de Correo)</w:t>
            </w:r>
          </w:p>
        </w:tc>
      </w:tr>
      <w:tr w:rsidR="007D7067" w14:paraId="03DFCB91" w14:textId="77777777" w:rsidTr="007D7067">
        <w:tc>
          <w:tcPr>
            <w:tcW w:w="3947" w:type="dxa"/>
          </w:tcPr>
          <w:p w14:paraId="38EBC983" w14:textId="38996D64" w:rsidR="007D7067" w:rsidRDefault="007D7067" w:rsidP="007D7067">
            <w:pPr>
              <w:pStyle w:val="Normalindentado2"/>
              <w:ind w:left="0"/>
            </w:pPr>
            <w:r w:rsidRPr="007D7067">
              <w:rPr>
                <w:lang w:val="es-CO"/>
              </w:rPr>
              <w:t>UI/UX</w:t>
            </w:r>
          </w:p>
        </w:tc>
        <w:tc>
          <w:tcPr>
            <w:tcW w:w="3947" w:type="dxa"/>
          </w:tcPr>
          <w:p w14:paraId="489E81A1" w14:textId="2EE5837E" w:rsidR="007D7067" w:rsidRDefault="007D7067" w:rsidP="007D7067">
            <w:pPr>
              <w:pStyle w:val="Normalindentado2"/>
              <w:ind w:left="0"/>
            </w:pPr>
            <w:proofErr w:type="spellStart"/>
            <w:r w:rsidRPr="007D7067">
              <w:rPr>
                <w:lang w:val="es-CO"/>
              </w:rPr>
              <w:t>User</w:t>
            </w:r>
            <w:proofErr w:type="spellEnd"/>
            <w:r w:rsidRPr="007D7067">
              <w:rPr>
                <w:lang w:val="es-CO"/>
              </w:rPr>
              <w:t xml:space="preserve"> Interface/</w:t>
            </w:r>
            <w:proofErr w:type="spellStart"/>
            <w:r w:rsidRPr="007D7067">
              <w:rPr>
                <w:lang w:val="es-CO"/>
              </w:rPr>
              <w:t>User</w:t>
            </w:r>
            <w:proofErr w:type="spellEnd"/>
            <w:r w:rsidRPr="007D7067">
              <w:rPr>
                <w:lang w:val="es-CO"/>
              </w:rPr>
              <w:t xml:space="preserve"> </w:t>
            </w:r>
            <w:proofErr w:type="spellStart"/>
            <w:r w:rsidRPr="007D7067">
              <w:rPr>
                <w:lang w:val="es-CO"/>
              </w:rPr>
              <w:t>Experience</w:t>
            </w:r>
            <w:proofErr w:type="spellEnd"/>
            <w:r w:rsidRPr="007D7067">
              <w:rPr>
                <w:lang w:val="es-CO"/>
              </w:rPr>
              <w:t xml:space="preserve"> (Interfaz de Usuario/Experiencia de Usuario</w:t>
            </w:r>
            <w:r>
              <w:rPr>
                <w:lang w:val="es-CO"/>
              </w:rPr>
              <w:t>)</w:t>
            </w:r>
          </w:p>
        </w:tc>
      </w:tr>
      <w:tr w:rsidR="007D7067" w14:paraId="01A9B055" w14:textId="77777777" w:rsidTr="007D7067">
        <w:tc>
          <w:tcPr>
            <w:tcW w:w="3947" w:type="dxa"/>
          </w:tcPr>
          <w:p w14:paraId="4BECA764" w14:textId="0D4AFAAB" w:rsidR="007D7067" w:rsidRDefault="007D7067" w:rsidP="007D7067">
            <w:pPr>
              <w:pStyle w:val="Normalindentado2"/>
              <w:ind w:left="0"/>
            </w:pPr>
            <w:r w:rsidRPr="007D7067">
              <w:rPr>
                <w:lang w:val="es-CO"/>
              </w:rPr>
              <w:t>REST</w:t>
            </w:r>
          </w:p>
        </w:tc>
        <w:tc>
          <w:tcPr>
            <w:tcW w:w="3947" w:type="dxa"/>
          </w:tcPr>
          <w:p w14:paraId="50DE77E0" w14:textId="6D0689E8" w:rsidR="007D7067" w:rsidRDefault="007D7067" w:rsidP="007D7067">
            <w:pPr>
              <w:pStyle w:val="Normalindentado2"/>
              <w:ind w:left="0"/>
            </w:pPr>
            <w:proofErr w:type="spellStart"/>
            <w:r w:rsidRPr="007D7067">
              <w:rPr>
                <w:lang w:val="es-CO"/>
              </w:rPr>
              <w:t>Representational</w:t>
            </w:r>
            <w:proofErr w:type="spellEnd"/>
            <w:r w:rsidRPr="007D7067">
              <w:rPr>
                <w:lang w:val="es-CO"/>
              </w:rPr>
              <w:t xml:space="preserve"> State Transfer (Transferencia de Estado Representacional)</w:t>
            </w:r>
          </w:p>
        </w:tc>
      </w:tr>
      <w:tr w:rsidR="007D7067" w14:paraId="4AA2315B" w14:textId="77777777" w:rsidTr="007D7067">
        <w:tc>
          <w:tcPr>
            <w:tcW w:w="3947" w:type="dxa"/>
          </w:tcPr>
          <w:p w14:paraId="78A6612C" w14:textId="00D9A868" w:rsidR="007D7067" w:rsidRDefault="007D7067" w:rsidP="007D7067">
            <w:pPr>
              <w:pStyle w:val="Normalindentado2"/>
              <w:ind w:left="0"/>
            </w:pPr>
            <w:r w:rsidRPr="007D7067">
              <w:rPr>
                <w:lang w:val="es-CO"/>
              </w:rPr>
              <w:t>CORS</w:t>
            </w:r>
          </w:p>
        </w:tc>
        <w:tc>
          <w:tcPr>
            <w:tcW w:w="3947" w:type="dxa"/>
          </w:tcPr>
          <w:p w14:paraId="21EAE00E" w14:textId="264A32F4" w:rsidR="007D7067" w:rsidRDefault="007D7067" w:rsidP="007D7067">
            <w:pPr>
              <w:pStyle w:val="Normalindentado2"/>
              <w:ind w:left="0"/>
            </w:pPr>
            <w:r w:rsidRPr="007D7067">
              <w:rPr>
                <w:lang w:val="es-CO"/>
              </w:rPr>
              <w:t>Cross-</w:t>
            </w:r>
            <w:proofErr w:type="spellStart"/>
            <w:r w:rsidRPr="007D7067">
              <w:rPr>
                <w:lang w:val="es-CO"/>
              </w:rPr>
              <w:t>Origin</w:t>
            </w:r>
            <w:proofErr w:type="spellEnd"/>
            <w:r w:rsidRPr="007D7067">
              <w:rPr>
                <w:lang w:val="es-CO"/>
              </w:rPr>
              <w:t xml:space="preserve"> </w:t>
            </w:r>
            <w:proofErr w:type="spellStart"/>
            <w:r w:rsidRPr="007D7067">
              <w:rPr>
                <w:lang w:val="es-CO"/>
              </w:rPr>
              <w:t>Resource</w:t>
            </w:r>
            <w:proofErr w:type="spellEnd"/>
            <w:r w:rsidRPr="007D7067">
              <w:rPr>
                <w:lang w:val="es-CO"/>
              </w:rPr>
              <w:t xml:space="preserve"> </w:t>
            </w:r>
            <w:proofErr w:type="spellStart"/>
            <w:r w:rsidRPr="007D7067">
              <w:rPr>
                <w:lang w:val="es-CO"/>
              </w:rPr>
              <w:t>Sharing</w:t>
            </w:r>
            <w:proofErr w:type="spellEnd"/>
            <w:r w:rsidRPr="007D7067">
              <w:rPr>
                <w:lang w:val="es-CO"/>
              </w:rPr>
              <w:t xml:space="preserve"> (Intercambio de Recursos de Origen Cruzado)</w:t>
            </w:r>
          </w:p>
        </w:tc>
      </w:tr>
      <w:tr w:rsidR="007D7067" w14:paraId="08DB6937" w14:textId="77777777" w:rsidTr="007D7067">
        <w:tc>
          <w:tcPr>
            <w:tcW w:w="3947" w:type="dxa"/>
          </w:tcPr>
          <w:p w14:paraId="27B53AF3" w14:textId="4150186B" w:rsidR="007D7067" w:rsidRDefault="007D7067" w:rsidP="007D7067">
            <w:pPr>
              <w:pStyle w:val="Normalindentado2"/>
              <w:ind w:left="0"/>
            </w:pPr>
            <w:r w:rsidRPr="007D7067">
              <w:rPr>
                <w:lang w:val="es-CO"/>
              </w:rPr>
              <w:t>NIT</w:t>
            </w:r>
          </w:p>
        </w:tc>
        <w:tc>
          <w:tcPr>
            <w:tcW w:w="3947" w:type="dxa"/>
          </w:tcPr>
          <w:p w14:paraId="6EA346AE" w14:textId="0E3AB149" w:rsidR="007D7067" w:rsidRDefault="007D7067" w:rsidP="007D7067">
            <w:pPr>
              <w:pStyle w:val="Normalindentado2"/>
              <w:ind w:left="0"/>
            </w:pPr>
            <w:r w:rsidRPr="007D7067">
              <w:rPr>
                <w:lang w:val="es-CO"/>
              </w:rPr>
              <w:t>Número de Identificación Tributaria</w:t>
            </w:r>
          </w:p>
        </w:tc>
      </w:tr>
      <w:tr w:rsidR="007D7067" w14:paraId="62542D77" w14:textId="77777777" w:rsidTr="007D7067">
        <w:tc>
          <w:tcPr>
            <w:tcW w:w="3947" w:type="dxa"/>
          </w:tcPr>
          <w:p w14:paraId="17FA7D87" w14:textId="18F7A442" w:rsidR="007D7067" w:rsidRDefault="007D7067" w:rsidP="007D7067">
            <w:pPr>
              <w:pStyle w:val="Normalindentado2"/>
              <w:ind w:left="0"/>
            </w:pPr>
            <w:proofErr w:type="spellStart"/>
            <w:r w:rsidRPr="007D7067">
              <w:rPr>
                <w:lang w:val="es-CO"/>
              </w:rPr>
              <w:t>Wompi</w:t>
            </w:r>
            <w:proofErr w:type="spellEnd"/>
          </w:p>
        </w:tc>
        <w:tc>
          <w:tcPr>
            <w:tcW w:w="3947" w:type="dxa"/>
          </w:tcPr>
          <w:p w14:paraId="7FAE71E4" w14:textId="4B35A0D8" w:rsidR="007D7067" w:rsidRDefault="007D7067" w:rsidP="007D7067">
            <w:pPr>
              <w:pStyle w:val="Normalindentado2"/>
              <w:ind w:left="0"/>
            </w:pPr>
            <w:r w:rsidRPr="007D7067">
              <w:rPr>
                <w:lang w:val="es-CO"/>
              </w:rPr>
              <w:t>Pasarela de pagos electrónicos utilizada en Colombia</w:t>
            </w:r>
          </w:p>
        </w:tc>
      </w:tr>
      <w:tr w:rsidR="00156311" w14:paraId="0DD08F3F" w14:textId="77777777" w:rsidTr="007D7067">
        <w:tc>
          <w:tcPr>
            <w:tcW w:w="3947" w:type="dxa"/>
          </w:tcPr>
          <w:p w14:paraId="203A78E9" w14:textId="642042B8" w:rsidR="00156311" w:rsidRPr="007D7067" w:rsidRDefault="00156311" w:rsidP="007D7067">
            <w:pPr>
              <w:pStyle w:val="Normalindentado2"/>
              <w:ind w:left="0"/>
              <w:rPr>
                <w:lang w:val="es-CO"/>
              </w:rPr>
            </w:pPr>
            <w:proofErr w:type="spellStart"/>
            <w:r w:rsidRPr="00156311">
              <w:rPr>
                <w:lang w:val="es-CO" w:eastAsia="es-CO"/>
              </w:rPr>
              <w:t>Uvicorn</w:t>
            </w:r>
            <w:proofErr w:type="spellEnd"/>
          </w:p>
        </w:tc>
        <w:tc>
          <w:tcPr>
            <w:tcW w:w="3947" w:type="dxa"/>
          </w:tcPr>
          <w:p w14:paraId="7E3D396A" w14:textId="03C495E8" w:rsidR="00156311" w:rsidRPr="007D7067" w:rsidRDefault="00156311" w:rsidP="007D7067">
            <w:pPr>
              <w:pStyle w:val="Normalindentado2"/>
              <w:ind w:left="0"/>
              <w:rPr>
                <w:lang w:val="es-CO"/>
              </w:rPr>
            </w:pPr>
            <w:r w:rsidRPr="00156311">
              <w:rPr>
                <w:lang w:val="es-CO" w:eastAsia="es-CO"/>
              </w:rPr>
              <w:t>Servidor ASGI de alto rendimiento para aplicaciones Python</w:t>
            </w:r>
          </w:p>
        </w:tc>
      </w:tr>
      <w:tr w:rsidR="00156311" w14:paraId="7366B33B" w14:textId="77777777" w:rsidTr="007D7067">
        <w:tc>
          <w:tcPr>
            <w:tcW w:w="3947" w:type="dxa"/>
          </w:tcPr>
          <w:p w14:paraId="012C2CD5" w14:textId="0AC4C59F" w:rsidR="00156311" w:rsidRPr="007D7067" w:rsidRDefault="00156311" w:rsidP="007D7067">
            <w:pPr>
              <w:pStyle w:val="Normalindentado2"/>
              <w:ind w:left="0"/>
              <w:rPr>
                <w:lang w:val="es-CO"/>
              </w:rPr>
            </w:pPr>
            <w:r w:rsidRPr="00156311">
              <w:rPr>
                <w:lang w:val="es-CO" w:eastAsia="es-CO"/>
              </w:rPr>
              <w:t>Vite</w:t>
            </w:r>
          </w:p>
        </w:tc>
        <w:tc>
          <w:tcPr>
            <w:tcW w:w="3947" w:type="dxa"/>
          </w:tcPr>
          <w:p w14:paraId="16C08979" w14:textId="419EC353" w:rsidR="00156311" w:rsidRPr="007D7067" w:rsidRDefault="00156311" w:rsidP="007D7067">
            <w:pPr>
              <w:pStyle w:val="Normalindentado2"/>
              <w:ind w:left="0"/>
              <w:rPr>
                <w:lang w:val="es-CO"/>
              </w:rPr>
            </w:pPr>
            <w:r w:rsidRPr="00156311">
              <w:rPr>
                <w:lang w:val="es-CO" w:eastAsia="es-CO"/>
              </w:rPr>
              <w:t xml:space="preserve">Herramienta de construcción para desarrollo </w:t>
            </w:r>
            <w:proofErr w:type="spellStart"/>
            <w:r w:rsidRPr="00156311">
              <w:rPr>
                <w:lang w:val="es-CO" w:eastAsia="es-CO"/>
              </w:rPr>
              <w:t>frontend</w:t>
            </w:r>
            <w:proofErr w:type="spellEnd"/>
          </w:p>
        </w:tc>
      </w:tr>
      <w:tr w:rsidR="00156311" w14:paraId="11A3EC89" w14:textId="77777777" w:rsidTr="007D7067">
        <w:tc>
          <w:tcPr>
            <w:tcW w:w="3947" w:type="dxa"/>
          </w:tcPr>
          <w:p w14:paraId="4E5ED02D" w14:textId="0D365B5C" w:rsidR="00156311" w:rsidRPr="007D7067" w:rsidRDefault="00156311" w:rsidP="007D7067">
            <w:pPr>
              <w:pStyle w:val="Normalindentado2"/>
              <w:ind w:left="0"/>
              <w:rPr>
                <w:lang w:val="es-CO"/>
              </w:rPr>
            </w:pPr>
            <w:proofErr w:type="spellStart"/>
            <w:r w:rsidRPr="00156311">
              <w:rPr>
                <w:lang w:val="es-CO" w:eastAsia="es-CO"/>
              </w:rPr>
              <w:t>shadcn</w:t>
            </w:r>
            <w:proofErr w:type="spellEnd"/>
            <w:r w:rsidRPr="00156311">
              <w:rPr>
                <w:lang w:val="es-CO" w:eastAsia="es-CO"/>
              </w:rPr>
              <w:t>/</w:t>
            </w:r>
            <w:proofErr w:type="spellStart"/>
            <w:r w:rsidRPr="00156311">
              <w:rPr>
                <w:lang w:val="es-CO" w:eastAsia="es-CO"/>
              </w:rPr>
              <w:t>ui</w:t>
            </w:r>
            <w:proofErr w:type="spellEnd"/>
          </w:p>
        </w:tc>
        <w:tc>
          <w:tcPr>
            <w:tcW w:w="3947" w:type="dxa"/>
          </w:tcPr>
          <w:p w14:paraId="2665275D" w14:textId="0496312A" w:rsidR="00156311" w:rsidRPr="007D7067" w:rsidRDefault="00156311" w:rsidP="007D7067">
            <w:pPr>
              <w:pStyle w:val="Normalindentado2"/>
              <w:ind w:left="0"/>
              <w:rPr>
                <w:lang w:val="es-CO"/>
              </w:rPr>
            </w:pPr>
            <w:r w:rsidRPr="00156311">
              <w:rPr>
                <w:lang w:val="es-CO" w:eastAsia="es-CO"/>
              </w:rPr>
              <w:t xml:space="preserve">Colección de componentes reutilizables construidos con Radix UI y </w:t>
            </w:r>
            <w:proofErr w:type="spellStart"/>
            <w:r w:rsidRPr="00156311">
              <w:rPr>
                <w:lang w:val="es-CO" w:eastAsia="es-CO"/>
              </w:rPr>
              <w:t>Tailwind</w:t>
            </w:r>
            <w:proofErr w:type="spellEnd"/>
            <w:r w:rsidRPr="00156311">
              <w:rPr>
                <w:lang w:val="es-CO" w:eastAsia="es-CO"/>
              </w:rPr>
              <w:t xml:space="preserve"> CSS</w:t>
            </w:r>
          </w:p>
        </w:tc>
      </w:tr>
      <w:tr w:rsidR="00156311" w14:paraId="546C423F" w14:textId="77777777" w:rsidTr="007D7067">
        <w:tc>
          <w:tcPr>
            <w:tcW w:w="3947" w:type="dxa"/>
          </w:tcPr>
          <w:p w14:paraId="3C7E9FAD" w14:textId="35BC79AA" w:rsidR="00156311" w:rsidRPr="007D7067" w:rsidRDefault="00156311" w:rsidP="007D7067">
            <w:pPr>
              <w:pStyle w:val="Normalindentado2"/>
              <w:ind w:left="0"/>
              <w:rPr>
                <w:lang w:val="es-CO"/>
              </w:rPr>
            </w:pPr>
            <w:r w:rsidRPr="00156311">
              <w:rPr>
                <w:lang w:val="es-CO" w:eastAsia="es-CO"/>
              </w:rPr>
              <w:t>Radix UI</w:t>
            </w:r>
          </w:p>
        </w:tc>
        <w:tc>
          <w:tcPr>
            <w:tcW w:w="3947" w:type="dxa"/>
          </w:tcPr>
          <w:p w14:paraId="60C082F1" w14:textId="1BB22E17" w:rsidR="00156311" w:rsidRPr="007D7067" w:rsidRDefault="00156311" w:rsidP="007D7067">
            <w:pPr>
              <w:pStyle w:val="Normalindentado2"/>
              <w:ind w:left="0"/>
              <w:rPr>
                <w:lang w:val="es-CO"/>
              </w:rPr>
            </w:pPr>
            <w:r w:rsidRPr="00156311">
              <w:rPr>
                <w:lang w:val="es-CO" w:eastAsia="es-CO"/>
              </w:rPr>
              <w:t>Biblioteca de componentes UI accesibles y sin estilos</w:t>
            </w:r>
          </w:p>
        </w:tc>
      </w:tr>
      <w:tr w:rsidR="00156311" w14:paraId="6B736403" w14:textId="77777777" w:rsidTr="007D7067">
        <w:tc>
          <w:tcPr>
            <w:tcW w:w="3947" w:type="dxa"/>
          </w:tcPr>
          <w:p w14:paraId="72C9ECD5" w14:textId="5D245674" w:rsidR="00156311" w:rsidRPr="007D7067" w:rsidRDefault="00156311" w:rsidP="007D7067">
            <w:pPr>
              <w:pStyle w:val="Normalindentado2"/>
              <w:ind w:left="0"/>
              <w:rPr>
                <w:lang w:val="es-CO"/>
              </w:rPr>
            </w:pPr>
            <w:proofErr w:type="spellStart"/>
            <w:r w:rsidRPr="00156311">
              <w:rPr>
                <w:lang w:val="es-CO" w:eastAsia="es-CO"/>
              </w:rPr>
              <w:t>Tailwind</w:t>
            </w:r>
            <w:proofErr w:type="spellEnd"/>
            <w:r w:rsidRPr="00156311">
              <w:rPr>
                <w:lang w:val="es-CO" w:eastAsia="es-CO"/>
              </w:rPr>
              <w:t xml:space="preserve"> CSS</w:t>
            </w:r>
          </w:p>
        </w:tc>
        <w:tc>
          <w:tcPr>
            <w:tcW w:w="3947" w:type="dxa"/>
          </w:tcPr>
          <w:p w14:paraId="478F9C7E" w14:textId="00401600" w:rsidR="00156311" w:rsidRPr="007D7067" w:rsidRDefault="00156311" w:rsidP="007D7067">
            <w:pPr>
              <w:pStyle w:val="Normalindentado2"/>
              <w:ind w:left="0"/>
              <w:rPr>
                <w:lang w:val="es-CO"/>
              </w:rPr>
            </w:pPr>
            <w:r w:rsidRPr="00156311">
              <w:rPr>
                <w:lang w:val="es-CO" w:eastAsia="es-CO"/>
              </w:rPr>
              <w:t xml:space="preserve">Framework de CSS </w:t>
            </w:r>
            <w:proofErr w:type="spellStart"/>
            <w:r w:rsidRPr="00156311">
              <w:rPr>
                <w:lang w:val="es-CO" w:eastAsia="es-CO"/>
              </w:rPr>
              <w:t>utility-first</w:t>
            </w:r>
            <w:proofErr w:type="spellEnd"/>
          </w:p>
        </w:tc>
      </w:tr>
      <w:tr w:rsidR="00156311" w14:paraId="712A48F5" w14:textId="77777777" w:rsidTr="007D7067">
        <w:tc>
          <w:tcPr>
            <w:tcW w:w="3947" w:type="dxa"/>
          </w:tcPr>
          <w:p w14:paraId="1242113B" w14:textId="1A34410B" w:rsidR="00156311" w:rsidRPr="00156311" w:rsidRDefault="00156311" w:rsidP="007D7067">
            <w:pPr>
              <w:pStyle w:val="Normalindentado2"/>
              <w:ind w:left="0"/>
              <w:rPr>
                <w:lang w:val="es-CO" w:eastAsia="es-CO"/>
              </w:rPr>
            </w:pPr>
            <w:proofErr w:type="spellStart"/>
            <w:r w:rsidRPr="00156311">
              <w:rPr>
                <w:lang w:val="es-CO" w:eastAsia="es-CO"/>
              </w:rPr>
              <w:t>Pydantic</w:t>
            </w:r>
            <w:proofErr w:type="spellEnd"/>
          </w:p>
        </w:tc>
        <w:tc>
          <w:tcPr>
            <w:tcW w:w="3947" w:type="dxa"/>
          </w:tcPr>
          <w:p w14:paraId="0B9BC03B" w14:textId="04BEA06F" w:rsidR="00156311" w:rsidRPr="00156311" w:rsidRDefault="00156311" w:rsidP="007D7067">
            <w:pPr>
              <w:pStyle w:val="Normalindentado2"/>
              <w:ind w:left="0"/>
              <w:rPr>
                <w:lang w:val="es-CO" w:eastAsia="es-CO"/>
              </w:rPr>
            </w:pPr>
            <w:r w:rsidRPr="00156311">
              <w:rPr>
                <w:lang w:val="es-CO" w:eastAsia="es-CO"/>
              </w:rPr>
              <w:t>Biblioteca de validación de datos usando anotaciones de tipo Python</w:t>
            </w:r>
          </w:p>
        </w:tc>
      </w:tr>
      <w:tr w:rsidR="00156311" w14:paraId="62FDF98D" w14:textId="77777777" w:rsidTr="007D7067">
        <w:tc>
          <w:tcPr>
            <w:tcW w:w="3947" w:type="dxa"/>
          </w:tcPr>
          <w:p w14:paraId="45F11184" w14:textId="107E6B6D" w:rsidR="00156311" w:rsidRPr="00156311" w:rsidRDefault="00156311" w:rsidP="007D7067">
            <w:pPr>
              <w:pStyle w:val="Normalindentado2"/>
              <w:ind w:left="0"/>
              <w:rPr>
                <w:lang w:val="es-CO" w:eastAsia="es-CO"/>
              </w:rPr>
            </w:pPr>
            <w:proofErr w:type="spellStart"/>
            <w:r w:rsidRPr="00156311">
              <w:rPr>
                <w:lang w:val="es-CO" w:eastAsia="es-CO"/>
              </w:rPr>
              <w:t>bcrypt</w:t>
            </w:r>
            <w:proofErr w:type="spellEnd"/>
          </w:p>
        </w:tc>
        <w:tc>
          <w:tcPr>
            <w:tcW w:w="3947" w:type="dxa"/>
          </w:tcPr>
          <w:p w14:paraId="4C39DDC7" w14:textId="18246E20" w:rsidR="00156311" w:rsidRPr="00156311" w:rsidRDefault="00156311" w:rsidP="007D7067">
            <w:pPr>
              <w:pStyle w:val="Normalindentado2"/>
              <w:ind w:left="0"/>
              <w:rPr>
                <w:lang w:val="es-CO" w:eastAsia="es-CO"/>
              </w:rPr>
            </w:pPr>
            <w:r w:rsidRPr="00156311">
              <w:rPr>
                <w:lang w:val="es-CO" w:eastAsia="es-CO"/>
              </w:rPr>
              <w:t>Algoritmo de hash de contraseñas</w:t>
            </w:r>
          </w:p>
        </w:tc>
      </w:tr>
      <w:tr w:rsidR="00156311" w14:paraId="34ED4B85" w14:textId="77777777" w:rsidTr="007D7067">
        <w:tc>
          <w:tcPr>
            <w:tcW w:w="3947" w:type="dxa"/>
          </w:tcPr>
          <w:p w14:paraId="6A171A5E" w14:textId="15E72958" w:rsidR="00156311" w:rsidRPr="00156311" w:rsidRDefault="00156311" w:rsidP="007D7067">
            <w:pPr>
              <w:pStyle w:val="Normalindentado2"/>
              <w:ind w:left="0"/>
              <w:rPr>
                <w:lang w:val="es-CO" w:eastAsia="es-CO"/>
              </w:rPr>
            </w:pPr>
            <w:r w:rsidRPr="00156311">
              <w:rPr>
                <w:lang w:val="es-CO" w:eastAsia="es-CO"/>
              </w:rPr>
              <w:t>JWT</w:t>
            </w:r>
          </w:p>
        </w:tc>
        <w:tc>
          <w:tcPr>
            <w:tcW w:w="3947" w:type="dxa"/>
          </w:tcPr>
          <w:p w14:paraId="135B698F" w14:textId="7691A70B" w:rsidR="00156311" w:rsidRPr="00156311" w:rsidRDefault="00156311" w:rsidP="007D7067">
            <w:pPr>
              <w:pStyle w:val="Normalindentado2"/>
              <w:ind w:left="0"/>
              <w:rPr>
                <w:lang w:val="es-CO" w:eastAsia="es-CO"/>
              </w:rPr>
            </w:pPr>
            <w:r w:rsidRPr="00156311">
              <w:rPr>
                <w:lang w:val="es-CO" w:eastAsia="es-CO"/>
              </w:rPr>
              <w:t>Estándar abierto para transmitir información de forma segura</w:t>
            </w:r>
          </w:p>
        </w:tc>
      </w:tr>
      <w:tr w:rsidR="00156311" w14:paraId="3936F752" w14:textId="77777777" w:rsidTr="007D7067">
        <w:tc>
          <w:tcPr>
            <w:tcW w:w="3947" w:type="dxa"/>
          </w:tcPr>
          <w:p w14:paraId="0F8E81E9" w14:textId="7AC2F1E8" w:rsidR="00156311" w:rsidRPr="00156311" w:rsidRDefault="00156311" w:rsidP="007D7067">
            <w:pPr>
              <w:pStyle w:val="Normalindentado2"/>
              <w:ind w:left="0"/>
              <w:rPr>
                <w:lang w:val="es-CO" w:eastAsia="es-CO"/>
              </w:rPr>
            </w:pPr>
            <w:proofErr w:type="spellStart"/>
            <w:r w:rsidRPr="00156311">
              <w:rPr>
                <w:lang w:val="es-CO" w:eastAsia="es-CO"/>
              </w:rPr>
              <w:t>SQLAlchemy</w:t>
            </w:r>
            <w:proofErr w:type="spellEnd"/>
          </w:p>
        </w:tc>
        <w:tc>
          <w:tcPr>
            <w:tcW w:w="3947" w:type="dxa"/>
          </w:tcPr>
          <w:p w14:paraId="691A8396" w14:textId="368EA85F" w:rsidR="00156311" w:rsidRPr="00156311" w:rsidRDefault="00156311" w:rsidP="007D7067">
            <w:pPr>
              <w:pStyle w:val="Normalindentado2"/>
              <w:ind w:left="0"/>
              <w:rPr>
                <w:lang w:val="es-CO" w:eastAsia="es-CO"/>
              </w:rPr>
            </w:pPr>
            <w:proofErr w:type="spellStart"/>
            <w:r w:rsidRPr="00156311">
              <w:rPr>
                <w:lang w:val="es-CO" w:eastAsia="es-CO"/>
              </w:rPr>
              <w:t>Toolkit</w:t>
            </w:r>
            <w:proofErr w:type="spellEnd"/>
            <w:r w:rsidRPr="00156311">
              <w:rPr>
                <w:lang w:val="es-CO" w:eastAsia="es-CO"/>
              </w:rPr>
              <w:t xml:space="preserve"> de Python y ORM para bases de datos</w:t>
            </w:r>
          </w:p>
        </w:tc>
      </w:tr>
      <w:tr w:rsidR="00156311" w14:paraId="5F83AEA8" w14:textId="77777777" w:rsidTr="007D7067">
        <w:tc>
          <w:tcPr>
            <w:tcW w:w="3947" w:type="dxa"/>
          </w:tcPr>
          <w:p w14:paraId="0E2C322C" w14:textId="11416944" w:rsidR="00156311" w:rsidRPr="00156311" w:rsidRDefault="00156311" w:rsidP="007D7067">
            <w:pPr>
              <w:pStyle w:val="Normalindentado2"/>
              <w:ind w:left="0"/>
              <w:rPr>
                <w:lang w:val="es-CO" w:eastAsia="es-CO"/>
              </w:rPr>
            </w:pPr>
            <w:r w:rsidRPr="00156311">
              <w:rPr>
                <w:lang w:val="es-CO" w:eastAsia="es-CO"/>
              </w:rPr>
              <w:t>PostgreSQL</w:t>
            </w:r>
          </w:p>
        </w:tc>
        <w:tc>
          <w:tcPr>
            <w:tcW w:w="3947" w:type="dxa"/>
          </w:tcPr>
          <w:p w14:paraId="508D8066" w14:textId="4043DE89" w:rsidR="00156311" w:rsidRPr="00156311" w:rsidRDefault="00156311" w:rsidP="007D7067">
            <w:pPr>
              <w:pStyle w:val="Normalindentado2"/>
              <w:ind w:left="0"/>
              <w:rPr>
                <w:lang w:val="es-CO" w:eastAsia="es-CO"/>
              </w:rPr>
            </w:pPr>
            <w:r w:rsidRPr="00156311">
              <w:rPr>
                <w:lang w:val="es-CO" w:eastAsia="es-CO"/>
              </w:rPr>
              <w:t>Sistema de gestión de bases de datos relacional de código abierto</w:t>
            </w:r>
          </w:p>
        </w:tc>
      </w:tr>
      <w:tr w:rsidR="00156311" w14:paraId="6C486C8F" w14:textId="77777777" w:rsidTr="007D7067">
        <w:tc>
          <w:tcPr>
            <w:tcW w:w="3947" w:type="dxa"/>
          </w:tcPr>
          <w:p w14:paraId="3F5B37C7" w14:textId="5858F684" w:rsidR="00156311" w:rsidRPr="00156311" w:rsidRDefault="00156311" w:rsidP="007D7067">
            <w:pPr>
              <w:pStyle w:val="Normalindentado2"/>
              <w:ind w:left="0"/>
              <w:rPr>
                <w:lang w:val="es-CO" w:eastAsia="es-CO"/>
              </w:rPr>
            </w:pPr>
            <w:proofErr w:type="spellStart"/>
            <w:r w:rsidRPr="00156311">
              <w:rPr>
                <w:lang w:val="es-CO" w:eastAsia="es-CO"/>
              </w:rPr>
              <w:t>TypeScript</w:t>
            </w:r>
            <w:proofErr w:type="spellEnd"/>
          </w:p>
        </w:tc>
        <w:tc>
          <w:tcPr>
            <w:tcW w:w="3947" w:type="dxa"/>
          </w:tcPr>
          <w:p w14:paraId="2977997F" w14:textId="5BE69D8F" w:rsidR="00156311" w:rsidRPr="00156311" w:rsidRDefault="00156311" w:rsidP="007D7067">
            <w:pPr>
              <w:pStyle w:val="Normalindentado2"/>
              <w:ind w:left="0"/>
              <w:rPr>
                <w:lang w:val="es-CO" w:eastAsia="es-CO"/>
              </w:rPr>
            </w:pPr>
            <w:proofErr w:type="spellStart"/>
            <w:r w:rsidRPr="00156311">
              <w:rPr>
                <w:lang w:val="es-CO" w:eastAsia="es-CO"/>
              </w:rPr>
              <w:t>Superset</w:t>
            </w:r>
            <w:proofErr w:type="spellEnd"/>
            <w:r w:rsidRPr="00156311">
              <w:rPr>
                <w:lang w:val="es-CO" w:eastAsia="es-CO"/>
              </w:rPr>
              <w:t xml:space="preserve"> de JavaScript con tipado estático</w:t>
            </w:r>
          </w:p>
        </w:tc>
      </w:tr>
      <w:tr w:rsidR="00156311" w14:paraId="2E74613B" w14:textId="77777777" w:rsidTr="007D7067">
        <w:tc>
          <w:tcPr>
            <w:tcW w:w="3947" w:type="dxa"/>
          </w:tcPr>
          <w:p w14:paraId="6338967A" w14:textId="548D178C" w:rsidR="00156311" w:rsidRPr="00156311" w:rsidRDefault="00156311" w:rsidP="007D7067">
            <w:pPr>
              <w:pStyle w:val="Normalindentado2"/>
              <w:ind w:left="0"/>
              <w:rPr>
                <w:lang w:val="es-CO" w:eastAsia="es-CO"/>
              </w:rPr>
            </w:pPr>
            <w:r w:rsidRPr="00156311">
              <w:rPr>
                <w:lang w:val="es-CO" w:eastAsia="es-CO"/>
              </w:rPr>
              <w:t>React</w:t>
            </w:r>
          </w:p>
        </w:tc>
        <w:tc>
          <w:tcPr>
            <w:tcW w:w="3947" w:type="dxa"/>
          </w:tcPr>
          <w:p w14:paraId="0CF1AC87" w14:textId="410E6FEB" w:rsidR="00156311" w:rsidRPr="00156311" w:rsidRDefault="00156311" w:rsidP="007D7067">
            <w:pPr>
              <w:pStyle w:val="Normalindentado2"/>
              <w:ind w:left="0"/>
              <w:rPr>
                <w:lang w:val="es-CO" w:eastAsia="es-CO"/>
              </w:rPr>
            </w:pPr>
            <w:r w:rsidRPr="00156311">
              <w:rPr>
                <w:lang w:val="es-CO" w:eastAsia="es-CO"/>
              </w:rPr>
              <w:t>Biblioteca de JavaScript para construir interfaces de usuario</w:t>
            </w:r>
          </w:p>
        </w:tc>
      </w:tr>
      <w:tr w:rsidR="00156311" w14:paraId="12090514" w14:textId="77777777" w:rsidTr="007D7067">
        <w:tc>
          <w:tcPr>
            <w:tcW w:w="3947" w:type="dxa"/>
          </w:tcPr>
          <w:p w14:paraId="4E90140B" w14:textId="3468DABD" w:rsidR="00156311" w:rsidRPr="00156311" w:rsidRDefault="00156311" w:rsidP="007D7067">
            <w:pPr>
              <w:pStyle w:val="Normalindentado2"/>
              <w:ind w:left="0"/>
              <w:rPr>
                <w:lang w:val="es-CO" w:eastAsia="es-CO"/>
              </w:rPr>
            </w:pPr>
            <w:proofErr w:type="spellStart"/>
            <w:r w:rsidRPr="00156311">
              <w:rPr>
                <w:lang w:val="es-CO" w:eastAsia="es-CO"/>
              </w:rPr>
              <w:t>FastAPI</w:t>
            </w:r>
            <w:proofErr w:type="spellEnd"/>
          </w:p>
        </w:tc>
        <w:tc>
          <w:tcPr>
            <w:tcW w:w="3947" w:type="dxa"/>
          </w:tcPr>
          <w:p w14:paraId="085DD034" w14:textId="74B304CC" w:rsidR="00156311" w:rsidRPr="00156311" w:rsidRDefault="0088121D" w:rsidP="007D7067">
            <w:pPr>
              <w:pStyle w:val="Normalindentado2"/>
              <w:ind w:left="0"/>
              <w:rPr>
                <w:lang w:val="es-CO" w:eastAsia="es-CO"/>
              </w:rPr>
            </w:pPr>
            <w:r w:rsidRPr="00156311">
              <w:rPr>
                <w:lang w:val="es-CO" w:eastAsia="es-CO"/>
              </w:rPr>
              <w:t>Framework web moderno y rápido para Python basado en estándares</w:t>
            </w:r>
          </w:p>
        </w:tc>
      </w:tr>
    </w:tbl>
    <w:p w14:paraId="053803AB" w14:textId="77777777" w:rsidR="007D7067" w:rsidRDefault="007D7067" w:rsidP="007D7067">
      <w:pPr>
        <w:pStyle w:val="Normalindentado2"/>
        <w:ind w:left="0"/>
      </w:pPr>
    </w:p>
    <w:p w14:paraId="0F162A22" w14:textId="77777777" w:rsidR="00F67B7E" w:rsidRDefault="00F67B7E" w:rsidP="007D7067">
      <w:pPr>
        <w:pStyle w:val="Normalindentado2"/>
        <w:ind w:left="0"/>
      </w:pPr>
    </w:p>
    <w:p w14:paraId="15D1ABCE" w14:textId="77777777" w:rsidR="00F67B7E" w:rsidRDefault="00F67B7E" w:rsidP="007D7067">
      <w:pPr>
        <w:pStyle w:val="Normalindentado2"/>
        <w:ind w:left="0"/>
      </w:pPr>
    </w:p>
    <w:p w14:paraId="4A8771C6" w14:textId="77777777" w:rsidR="00F67B7E" w:rsidRPr="007D7067" w:rsidRDefault="00F67B7E" w:rsidP="007D7067">
      <w:pPr>
        <w:pStyle w:val="Normalindentado2"/>
        <w:ind w:left="0"/>
      </w:pPr>
    </w:p>
    <w:p w14:paraId="1906AAB3" w14:textId="77777777" w:rsidR="000F3C50" w:rsidRDefault="000F3C50">
      <w:pPr>
        <w:pStyle w:val="Ttulo2"/>
      </w:pPr>
      <w:bookmarkStart w:id="7" w:name="_Toc221018137"/>
      <w:r>
        <w:lastRenderedPageBreak/>
        <w:t>Referencias</w:t>
      </w:r>
      <w:bookmarkEnd w:id="7"/>
    </w:p>
    <w:p w14:paraId="788CDC75" w14:textId="77777777" w:rsidR="007D7067" w:rsidRDefault="007D7067" w:rsidP="007D7067">
      <w:pPr>
        <w:pStyle w:val="Normalindentado2"/>
      </w:pPr>
    </w:p>
    <w:p w14:paraId="41D6FF20" w14:textId="77777777" w:rsidR="007D7067" w:rsidRDefault="007D7067" w:rsidP="007D7067">
      <w:pPr>
        <w:pStyle w:val="Normalindentado2"/>
        <w:rPr>
          <w:lang w:val="es-CO"/>
        </w:rPr>
      </w:pPr>
      <w:r w:rsidRPr="007D7067">
        <w:rPr>
          <w:lang w:val="es-CO"/>
        </w:rPr>
        <w:t xml:space="preserve">- IEEE </w:t>
      </w:r>
      <w:proofErr w:type="spellStart"/>
      <w:r w:rsidRPr="007D7067">
        <w:rPr>
          <w:lang w:val="es-CO"/>
        </w:rPr>
        <w:t>Std</w:t>
      </w:r>
      <w:proofErr w:type="spellEnd"/>
      <w:r w:rsidRPr="007D7067">
        <w:rPr>
          <w:lang w:val="es-CO"/>
        </w:rPr>
        <w:t xml:space="preserve"> 830-1998 - IEEE </w:t>
      </w:r>
      <w:proofErr w:type="spellStart"/>
      <w:r w:rsidRPr="007D7067">
        <w:rPr>
          <w:lang w:val="es-CO"/>
        </w:rPr>
        <w:t>Recommended</w:t>
      </w:r>
      <w:proofErr w:type="spellEnd"/>
      <w:r w:rsidRPr="007D7067">
        <w:rPr>
          <w:lang w:val="es-CO"/>
        </w:rPr>
        <w:t xml:space="preserve"> </w:t>
      </w:r>
      <w:proofErr w:type="spellStart"/>
      <w:r w:rsidRPr="007D7067">
        <w:rPr>
          <w:lang w:val="es-CO"/>
        </w:rPr>
        <w:t>Practice</w:t>
      </w:r>
      <w:proofErr w:type="spellEnd"/>
      <w:r w:rsidRPr="007D7067">
        <w:rPr>
          <w:lang w:val="es-CO"/>
        </w:rPr>
        <w:t xml:space="preserve"> </w:t>
      </w:r>
      <w:proofErr w:type="spellStart"/>
      <w:r w:rsidRPr="007D7067">
        <w:rPr>
          <w:lang w:val="es-CO"/>
        </w:rPr>
        <w:t>for</w:t>
      </w:r>
      <w:proofErr w:type="spellEnd"/>
      <w:r w:rsidRPr="007D7067">
        <w:rPr>
          <w:lang w:val="es-CO"/>
        </w:rPr>
        <w:t xml:space="preserve"> Software </w:t>
      </w:r>
      <w:proofErr w:type="spellStart"/>
      <w:r w:rsidRPr="007D7067">
        <w:rPr>
          <w:lang w:val="es-CO"/>
        </w:rPr>
        <w:t>Requirements</w:t>
      </w:r>
      <w:proofErr w:type="spellEnd"/>
      <w:r w:rsidRPr="007D7067">
        <w:rPr>
          <w:lang w:val="es-CO"/>
        </w:rPr>
        <w:t xml:space="preserve"> </w:t>
      </w:r>
      <w:proofErr w:type="spellStart"/>
      <w:r w:rsidRPr="007D7067">
        <w:rPr>
          <w:lang w:val="es-CO"/>
        </w:rPr>
        <w:t>Specifications</w:t>
      </w:r>
      <w:proofErr w:type="spellEnd"/>
    </w:p>
    <w:p w14:paraId="0601C4F3" w14:textId="77777777" w:rsidR="005629E5" w:rsidRPr="007D7067" w:rsidRDefault="005629E5" w:rsidP="007D7067">
      <w:pPr>
        <w:pStyle w:val="Normalindentado2"/>
        <w:rPr>
          <w:lang w:val="es-CO"/>
        </w:rPr>
      </w:pPr>
    </w:p>
    <w:p w14:paraId="70063C19" w14:textId="5861C97E" w:rsidR="007D7067" w:rsidRDefault="007D7067" w:rsidP="007D7067">
      <w:pPr>
        <w:pStyle w:val="Normalindentado2"/>
        <w:rPr>
          <w:lang w:val="es-CO"/>
        </w:rPr>
      </w:pPr>
      <w:r w:rsidRPr="007D7067">
        <w:rPr>
          <w:lang w:val="es-CO"/>
        </w:rPr>
        <w:t xml:space="preserve">- </w:t>
      </w:r>
      <w:proofErr w:type="spellStart"/>
      <w:r w:rsidRPr="007D7067">
        <w:rPr>
          <w:lang w:val="es-CO"/>
        </w:rPr>
        <w:t>FastAPI</w:t>
      </w:r>
      <w:proofErr w:type="spellEnd"/>
      <w:r w:rsidRPr="007D7067">
        <w:rPr>
          <w:lang w:val="es-CO"/>
        </w:rPr>
        <w:t xml:space="preserve"> </w:t>
      </w:r>
      <w:proofErr w:type="spellStart"/>
      <w:r w:rsidRPr="007D7067">
        <w:rPr>
          <w:lang w:val="es-CO"/>
        </w:rPr>
        <w:t>Documentation</w:t>
      </w:r>
      <w:proofErr w:type="spellEnd"/>
      <w:r w:rsidRPr="007D7067">
        <w:rPr>
          <w:lang w:val="es-CO"/>
        </w:rPr>
        <w:t xml:space="preserve">: </w:t>
      </w:r>
      <w:hyperlink r:id="rId23" w:history="1">
        <w:r w:rsidR="005629E5" w:rsidRPr="007D7067">
          <w:rPr>
            <w:rStyle w:val="Hipervnculo"/>
            <w:lang w:val="es-CO"/>
          </w:rPr>
          <w:t>https://fastapi.tiangolo.com/</w:t>
        </w:r>
      </w:hyperlink>
    </w:p>
    <w:p w14:paraId="0A124C02" w14:textId="77777777" w:rsidR="005629E5" w:rsidRPr="007D7067" w:rsidRDefault="005629E5" w:rsidP="007D7067">
      <w:pPr>
        <w:pStyle w:val="Normalindentado2"/>
        <w:rPr>
          <w:lang w:val="es-CO"/>
        </w:rPr>
      </w:pPr>
    </w:p>
    <w:p w14:paraId="3A3C843E" w14:textId="52DA93DE" w:rsidR="007D7067" w:rsidRDefault="007D7067" w:rsidP="007D7067">
      <w:pPr>
        <w:pStyle w:val="Normalindentado2"/>
        <w:rPr>
          <w:lang w:val="es-CO"/>
        </w:rPr>
      </w:pPr>
      <w:r w:rsidRPr="007D7067">
        <w:rPr>
          <w:lang w:val="es-CO"/>
        </w:rPr>
        <w:t xml:space="preserve">- </w:t>
      </w:r>
      <w:proofErr w:type="spellStart"/>
      <w:r w:rsidRPr="007D7067">
        <w:rPr>
          <w:lang w:val="es-CO"/>
        </w:rPr>
        <w:t>React</w:t>
      </w:r>
      <w:proofErr w:type="spellEnd"/>
      <w:r w:rsidRPr="007D7067">
        <w:rPr>
          <w:lang w:val="es-CO"/>
        </w:rPr>
        <w:t xml:space="preserve"> </w:t>
      </w:r>
      <w:proofErr w:type="spellStart"/>
      <w:r w:rsidRPr="007D7067">
        <w:rPr>
          <w:lang w:val="es-CO"/>
        </w:rPr>
        <w:t>Documentation</w:t>
      </w:r>
      <w:proofErr w:type="spellEnd"/>
      <w:r w:rsidRPr="007D7067">
        <w:rPr>
          <w:lang w:val="es-CO"/>
        </w:rPr>
        <w:t xml:space="preserve">: </w:t>
      </w:r>
      <w:hyperlink r:id="rId24" w:history="1">
        <w:r w:rsidR="005629E5" w:rsidRPr="007D7067">
          <w:rPr>
            <w:rStyle w:val="Hipervnculo"/>
            <w:lang w:val="es-CO"/>
          </w:rPr>
          <w:t>https://react.dev/</w:t>
        </w:r>
      </w:hyperlink>
    </w:p>
    <w:p w14:paraId="0CA237CB" w14:textId="77777777" w:rsidR="005629E5" w:rsidRPr="007D7067" w:rsidRDefault="005629E5" w:rsidP="007D7067">
      <w:pPr>
        <w:pStyle w:val="Normalindentado2"/>
        <w:rPr>
          <w:lang w:val="es-CO"/>
        </w:rPr>
      </w:pPr>
    </w:p>
    <w:p w14:paraId="3EAA0D6C" w14:textId="10585735" w:rsidR="007D7067" w:rsidRDefault="007D7067" w:rsidP="007D7067">
      <w:pPr>
        <w:pStyle w:val="Normalindentado2"/>
        <w:rPr>
          <w:lang w:val="es-CO"/>
        </w:rPr>
      </w:pPr>
      <w:r w:rsidRPr="007D7067">
        <w:rPr>
          <w:lang w:val="es-CO"/>
        </w:rPr>
        <w:t xml:space="preserve">- PostgreSQL </w:t>
      </w:r>
      <w:proofErr w:type="spellStart"/>
      <w:r w:rsidRPr="007D7067">
        <w:rPr>
          <w:lang w:val="es-CO"/>
        </w:rPr>
        <w:t>Documentation</w:t>
      </w:r>
      <w:proofErr w:type="spellEnd"/>
      <w:r w:rsidRPr="007D7067">
        <w:rPr>
          <w:lang w:val="es-CO"/>
        </w:rPr>
        <w:t xml:space="preserve">: </w:t>
      </w:r>
      <w:hyperlink r:id="rId25" w:history="1">
        <w:r w:rsidR="005629E5" w:rsidRPr="007D7067">
          <w:rPr>
            <w:rStyle w:val="Hipervnculo"/>
            <w:lang w:val="es-CO"/>
          </w:rPr>
          <w:t>https://www.postgresql.org/docs/</w:t>
        </w:r>
      </w:hyperlink>
    </w:p>
    <w:p w14:paraId="0CDC0782" w14:textId="77777777" w:rsidR="005629E5" w:rsidRPr="007D7067" w:rsidRDefault="005629E5" w:rsidP="007D7067">
      <w:pPr>
        <w:pStyle w:val="Normalindentado2"/>
        <w:rPr>
          <w:lang w:val="es-CO"/>
        </w:rPr>
      </w:pPr>
    </w:p>
    <w:p w14:paraId="1CD1CC57" w14:textId="5818F1BD" w:rsidR="007D7067" w:rsidRDefault="007D7067" w:rsidP="007D7067">
      <w:pPr>
        <w:pStyle w:val="Normalindentado2"/>
        <w:rPr>
          <w:lang w:val="es-CO"/>
        </w:rPr>
      </w:pPr>
      <w:r w:rsidRPr="007D7067">
        <w:rPr>
          <w:lang w:val="es-CO"/>
        </w:rPr>
        <w:t xml:space="preserve">- </w:t>
      </w:r>
      <w:proofErr w:type="spellStart"/>
      <w:r w:rsidRPr="007D7067">
        <w:rPr>
          <w:lang w:val="es-CO"/>
        </w:rPr>
        <w:t>Wompi</w:t>
      </w:r>
      <w:proofErr w:type="spellEnd"/>
      <w:r w:rsidRPr="007D7067">
        <w:rPr>
          <w:lang w:val="es-CO"/>
        </w:rPr>
        <w:t xml:space="preserve"> API </w:t>
      </w:r>
      <w:proofErr w:type="spellStart"/>
      <w:r w:rsidRPr="007D7067">
        <w:rPr>
          <w:lang w:val="es-CO"/>
        </w:rPr>
        <w:t>Documentation</w:t>
      </w:r>
      <w:proofErr w:type="spellEnd"/>
      <w:r w:rsidRPr="007D7067">
        <w:rPr>
          <w:lang w:val="es-CO"/>
        </w:rPr>
        <w:t xml:space="preserve">: </w:t>
      </w:r>
      <w:hyperlink r:id="rId26" w:history="1">
        <w:r w:rsidR="005629E5" w:rsidRPr="007D7067">
          <w:rPr>
            <w:rStyle w:val="Hipervnculo"/>
            <w:lang w:val="es-CO"/>
          </w:rPr>
          <w:t>https://docs.wompi.co/</w:t>
        </w:r>
      </w:hyperlink>
    </w:p>
    <w:p w14:paraId="00A1742B" w14:textId="77777777" w:rsidR="005629E5" w:rsidRPr="007D7067" w:rsidRDefault="005629E5" w:rsidP="007D7067">
      <w:pPr>
        <w:pStyle w:val="Normalindentado2"/>
        <w:rPr>
          <w:lang w:val="es-CO"/>
        </w:rPr>
      </w:pPr>
    </w:p>
    <w:p w14:paraId="7DA60B9E" w14:textId="5FF034DC" w:rsidR="000F3C50" w:rsidRPr="00F67B7E" w:rsidRDefault="007D7067" w:rsidP="00F67B7E">
      <w:pPr>
        <w:pStyle w:val="Normalindentado2"/>
        <w:rPr>
          <w:lang w:val="es-CO"/>
        </w:rPr>
      </w:pPr>
      <w:r w:rsidRPr="007D7067">
        <w:rPr>
          <w:lang w:val="es-CO"/>
        </w:rPr>
        <w:t xml:space="preserve">- JWT </w:t>
      </w:r>
      <w:proofErr w:type="spellStart"/>
      <w:r w:rsidRPr="007D7067">
        <w:rPr>
          <w:lang w:val="es-CO"/>
        </w:rPr>
        <w:t>Specification</w:t>
      </w:r>
      <w:proofErr w:type="spellEnd"/>
      <w:r w:rsidRPr="007D7067">
        <w:rPr>
          <w:lang w:val="es-CO"/>
        </w:rPr>
        <w:t>: RFC 7519</w:t>
      </w:r>
    </w:p>
    <w:p w14:paraId="58DC618F" w14:textId="77777777" w:rsidR="000F3C50" w:rsidRDefault="000F3C50">
      <w:pPr>
        <w:pStyle w:val="Ttulo2"/>
      </w:pPr>
      <w:bookmarkStart w:id="8" w:name="_Toc221018138"/>
      <w:r>
        <w:t>Resumen</w:t>
      </w:r>
      <w:bookmarkEnd w:id="8"/>
    </w:p>
    <w:p w14:paraId="58895921" w14:textId="77777777" w:rsidR="007D7067" w:rsidRDefault="007D7067" w:rsidP="007D7067">
      <w:pPr>
        <w:pStyle w:val="Normalindentado2"/>
      </w:pPr>
    </w:p>
    <w:p w14:paraId="1FEA5664" w14:textId="77777777" w:rsidR="007D7067" w:rsidRPr="007D7067" w:rsidRDefault="007D7067" w:rsidP="007D7067">
      <w:pPr>
        <w:pStyle w:val="Normalindentado2"/>
        <w:rPr>
          <w:lang w:val="es-CO"/>
        </w:rPr>
      </w:pPr>
      <w:r w:rsidRPr="007D7067">
        <w:rPr>
          <w:lang w:val="es-CO"/>
        </w:rPr>
        <w:t>Este documento está organizado en las siguientes secciones:</w:t>
      </w:r>
    </w:p>
    <w:p w14:paraId="7C00FAD7" w14:textId="77777777" w:rsidR="007D7067" w:rsidRPr="007D7067" w:rsidRDefault="007D7067" w:rsidP="007D7067">
      <w:pPr>
        <w:pStyle w:val="Normalindentado2"/>
        <w:rPr>
          <w:lang w:val="es-CO"/>
        </w:rPr>
      </w:pPr>
    </w:p>
    <w:p w14:paraId="4CA3F301" w14:textId="0BEB9151" w:rsidR="007D7067" w:rsidRPr="007D7067" w:rsidRDefault="007D7067" w:rsidP="007D7067">
      <w:pPr>
        <w:pStyle w:val="Normalindentado2"/>
        <w:rPr>
          <w:lang w:val="es-CO"/>
        </w:rPr>
      </w:pPr>
      <w:r w:rsidRPr="007D7067">
        <w:rPr>
          <w:lang w:val="es-CO"/>
        </w:rPr>
        <w:t>-</w:t>
      </w:r>
      <w:r w:rsidRPr="007D7067">
        <w:rPr>
          <w:b/>
          <w:bCs/>
          <w:lang w:val="es-CO"/>
        </w:rPr>
        <w:t>Sección</w:t>
      </w:r>
      <w:r w:rsidRPr="007D7067">
        <w:rPr>
          <w:lang w:val="es-CO"/>
        </w:rPr>
        <w:t xml:space="preserve"> </w:t>
      </w:r>
      <w:r w:rsidRPr="007D7067">
        <w:rPr>
          <w:b/>
          <w:bCs/>
          <w:lang w:val="es-CO"/>
        </w:rPr>
        <w:t>1</w:t>
      </w:r>
      <w:r w:rsidRPr="007D7067">
        <w:rPr>
          <w:lang w:val="es-CO"/>
        </w:rPr>
        <w:t>: Introducción al documento y al proyecto</w:t>
      </w:r>
    </w:p>
    <w:p w14:paraId="48AE5297" w14:textId="498ADAB0" w:rsidR="007D7067" w:rsidRPr="007D7067" w:rsidRDefault="007D7067" w:rsidP="007D7067">
      <w:pPr>
        <w:pStyle w:val="Normalindentado2"/>
        <w:rPr>
          <w:lang w:val="es-CO"/>
        </w:rPr>
      </w:pPr>
      <w:r w:rsidRPr="007D7067">
        <w:rPr>
          <w:lang w:val="es-CO"/>
        </w:rPr>
        <w:t>-</w:t>
      </w:r>
      <w:r w:rsidRPr="007D7067">
        <w:rPr>
          <w:b/>
          <w:bCs/>
          <w:lang w:val="es-CO"/>
        </w:rPr>
        <w:t>Sección</w:t>
      </w:r>
      <w:r w:rsidRPr="007D7067">
        <w:rPr>
          <w:lang w:val="es-CO"/>
        </w:rPr>
        <w:t xml:space="preserve"> </w:t>
      </w:r>
      <w:r w:rsidRPr="007D7067">
        <w:rPr>
          <w:b/>
          <w:bCs/>
          <w:lang w:val="es-CO"/>
        </w:rPr>
        <w:t>2</w:t>
      </w:r>
      <w:r w:rsidRPr="007D7067">
        <w:rPr>
          <w:lang w:val="es-CO"/>
        </w:rPr>
        <w:t>: Descripción general del producto y su contexto</w:t>
      </w:r>
    </w:p>
    <w:p w14:paraId="62A353E7" w14:textId="67329210" w:rsidR="007D7067" w:rsidRPr="007D7067" w:rsidRDefault="007D7067" w:rsidP="007D7067">
      <w:pPr>
        <w:pStyle w:val="Normalindentado2"/>
        <w:rPr>
          <w:lang w:val="es-CO"/>
        </w:rPr>
      </w:pPr>
      <w:r w:rsidRPr="007D7067">
        <w:rPr>
          <w:lang w:val="es-CO"/>
        </w:rPr>
        <w:t>-</w:t>
      </w:r>
      <w:r w:rsidRPr="007D7067">
        <w:rPr>
          <w:b/>
          <w:bCs/>
          <w:lang w:val="es-CO"/>
        </w:rPr>
        <w:t>Sección</w:t>
      </w:r>
      <w:r w:rsidRPr="007D7067">
        <w:rPr>
          <w:lang w:val="es-CO"/>
        </w:rPr>
        <w:t xml:space="preserve"> </w:t>
      </w:r>
      <w:r w:rsidRPr="007D7067">
        <w:rPr>
          <w:b/>
          <w:bCs/>
          <w:lang w:val="es-CO"/>
        </w:rPr>
        <w:t>3</w:t>
      </w:r>
      <w:r w:rsidRPr="007D7067">
        <w:rPr>
          <w:lang w:val="es-CO"/>
        </w:rPr>
        <w:t>: Requisitos específicos detallados del sistema</w:t>
      </w:r>
    </w:p>
    <w:p w14:paraId="652C03E0" w14:textId="023D9F0C" w:rsidR="007D7067" w:rsidRPr="00B51C95" w:rsidRDefault="007D7067" w:rsidP="00B51C95">
      <w:pPr>
        <w:pStyle w:val="Normalindentado2"/>
        <w:rPr>
          <w:lang w:val="es-CO"/>
        </w:rPr>
      </w:pPr>
      <w:r w:rsidRPr="007D7067">
        <w:rPr>
          <w:lang w:val="es-CO"/>
        </w:rPr>
        <w:t>-</w:t>
      </w:r>
      <w:r w:rsidRPr="007D7067">
        <w:rPr>
          <w:b/>
          <w:bCs/>
          <w:lang w:val="es-CO"/>
        </w:rPr>
        <w:t>Apéndices</w:t>
      </w:r>
      <w:r w:rsidRPr="007D7067">
        <w:rPr>
          <w:lang w:val="es-CO"/>
        </w:rPr>
        <w:t>: Información adicional relevante</w:t>
      </w:r>
    </w:p>
    <w:p w14:paraId="10F649B0" w14:textId="77777777" w:rsidR="000F3C50" w:rsidRDefault="000F3C50">
      <w:pPr>
        <w:pStyle w:val="Ttulo1"/>
      </w:pPr>
      <w:bookmarkStart w:id="9" w:name="_Toc221018139"/>
      <w:r>
        <w:t>Descripción general</w:t>
      </w:r>
      <w:bookmarkEnd w:id="9"/>
    </w:p>
    <w:p w14:paraId="53759D22" w14:textId="77777777" w:rsidR="000F3C50" w:rsidRDefault="000F3C50">
      <w:pPr>
        <w:pStyle w:val="Ttulo2"/>
      </w:pPr>
      <w:bookmarkStart w:id="10" w:name="_Toc221018140"/>
      <w:r>
        <w:t>Perspectiva del producto</w:t>
      </w:r>
      <w:bookmarkEnd w:id="10"/>
    </w:p>
    <w:p w14:paraId="4DE1EAC4" w14:textId="024070A8" w:rsidR="00B51C95" w:rsidRPr="00B51C95" w:rsidRDefault="00B51C95" w:rsidP="00B51C95">
      <w:pPr>
        <w:pStyle w:val="Ttulo9"/>
        <w:rPr>
          <w:sz w:val="20"/>
          <w:szCs w:val="20"/>
          <w:lang w:val="es-CO" w:eastAsia="es-CO"/>
        </w:rPr>
      </w:pPr>
      <w:r w:rsidRPr="00B51C95">
        <w:rPr>
          <w:color w:val="215E99" w:themeColor="text2" w:themeTint="BF"/>
          <w:sz w:val="20"/>
          <w:szCs w:val="20"/>
          <w:lang w:val="es-CO" w:eastAsia="es-CO"/>
        </w:rPr>
        <w:t xml:space="preserve">Reservify </w:t>
      </w:r>
      <w:r w:rsidRPr="00B51C95">
        <w:rPr>
          <w:sz w:val="20"/>
          <w:szCs w:val="20"/>
          <w:lang w:val="es-CO" w:eastAsia="es-CO"/>
        </w:rPr>
        <w:t>es un sistema independiente que opera como una aplicación web accesible a través de navegadores web modernos. El sistema se compone de dos componentes principales:</w:t>
      </w:r>
    </w:p>
    <w:p w14:paraId="453FD82F" w14:textId="7D2E9899" w:rsidR="00B51C95" w:rsidRPr="00B51C95" w:rsidRDefault="00B51C95" w:rsidP="00B51C95">
      <w:pPr>
        <w:pStyle w:val="Ttulo9"/>
        <w:rPr>
          <w:sz w:val="20"/>
          <w:szCs w:val="20"/>
          <w:lang w:val="es-CO" w:eastAsia="es-CO"/>
        </w:rPr>
      </w:pPr>
      <w:r w:rsidRPr="00B51C95">
        <w:rPr>
          <w:sz w:val="20"/>
          <w:szCs w:val="20"/>
          <w:lang w:val="es-CO" w:eastAsia="es-CO"/>
        </w:rPr>
        <w:t xml:space="preserve">1. </w:t>
      </w:r>
      <w:r w:rsidRPr="00B51C95">
        <w:rPr>
          <w:b/>
          <w:bCs/>
          <w:sz w:val="20"/>
          <w:szCs w:val="20"/>
          <w:lang w:val="es-CO" w:eastAsia="es-CO"/>
        </w:rPr>
        <w:t>Backend (API REST):</w:t>
      </w:r>
      <w:r w:rsidRPr="00B51C95">
        <w:rPr>
          <w:sz w:val="20"/>
          <w:szCs w:val="20"/>
          <w:lang w:val="es-CO" w:eastAsia="es-CO"/>
        </w:rPr>
        <w:t xml:space="preserve"> Servidor desarrollado en Python con </w:t>
      </w:r>
      <w:proofErr w:type="spellStart"/>
      <w:r w:rsidRPr="00B51C95">
        <w:rPr>
          <w:sz w:val="20"/>
          <w:szCs w:val="20"/>
          <w:lang w:val="es-CO" w:eastAsia="es-CO"/>
        </w:rPr>
        <w:t>FastAPI</w:t>
      </w:r>
      <w:proofErr w:type="spellEnd"/>
      <w:r w:rsidRPr="00B51C95">
        <w:rPr>
          <w:sz w:val="20"/>
          <w:szCs w:val="20"/>
          <w:lang w:val="es-CO" w:eastAsia="es-CO"/>
        </w:rPr>
        <w:t xml:space="preserve"> que maneja la lógica de negocio, autenticación, acceso a base de datos y servicios externos.</w:t>
      </w:r>
    </w:p>
    <w:p w14:paraId="0EA0D145" w14:textId="7FA10EEE" w:rsidR="00B51C95" w:rsidRPr="00B51C95" w:rsidRDefault="00B51C95" w:rsidP="00B51C95">
      <w:pPr>
        <w:pStyle w:val="Ttulo9"/>
        <w:rPr>
          <w:sz w:val="20"/>
          <w:szCs w:val="20"/>
          <w:lang w:val="es-CO" w:eastAsia="es-CO"/>
        </w:rPr>
      </w:pPr>
      <w:r w:rsidRPr="00B51C95">
        <w:rPr>
          <w:sz w:val="20"/>
          <w:szCs w:val="20"/>
          <w:lang w:val="es-CO" w:eastAsia="es-CO"/>
        </w:rPr>
        <w:t xml:space="preserve">2. </w:t>
      </w:r>
      <w:proofErr w:type="spellStart"/>
      <w:r w:rsidRPr="00B51C95">
        <w:rPr>
          <w:b/>
          <w:bCs/>
          <w:sz w:val="20"/>
          <w:szCs w:val="20"/>
          <w:lang w:val="es-CO" w:eastAsia="es-CO"/>
        </w:rPr>
        <w:t>Frontend</w:t>
      </w:r>
      <w:proofErr w:type="spellEnd"/>
      <w:r w:rsidRPr="00B51C95">
        <w:rPr>
          <w:b/>
          <w:bCs/>
          <w:sz w:val="20"/>
          <w:szCs w:val="20"/>
          <w:lang w:val="es-CO" w:eastAsia="es-CO"/>
        </w:rPr>
        <w:t xml:space="preserve"> (Aplicación Web):</w:t>
      </w:r>
      <w:r w:rsidRPr="00B51C95">
        <w:rPr>
          <w:sz w:val="20"/>
          <w:szCs w:val="20"/>
          <w:lang w:val="es-CO" w:eastAsia="es-CO"/>
        </w:rPr>
        <w:t xml:space="preserve"> Interfaz de usuario desarrollada en </w:t>
      </w:r>
      <w:proofErr w:type="spellStart"/>
      <w:r w:rsidRPr="00B51C95">
        <w:rPr>
          <w:sz w:val="20"/>
          <w:szCs w:val="20"/>
          <w:lang w:val="es-CO" w:eastAsia="es-CO"/>
        </w:rPr>
        <w:t>React</w:t>
      </w:r>
      <w:proofErr w:type="spellEnd"/>
      <w:r w:rsidRPr="00B51C95">
        <w:rPr>
          <w:sz w:val="20"/>
          <w:szCs w:val="20"/>
          <w:lang w:val="es-CO" w:eastAsia="es-CO"/>
        </w:rPr>
        <w:t xml:space="preserve"> con </w:t>
      </w:r>
      <w:proofErr w:type="spellStart"/>
      <w:r w:rsidRPr="00B51C95">
        <w:rPr>
          <w:sz w:val="20"/>
          <w:szCs w:val="20"/>
          <w:lang w:val="es-CO" w:eastAsia="es-CO"/>
        </w:rPr>
        <w:t>TypeScript</w:t>
      </w:r>
      <w:proofErr w:type="spellEnd"/>
      <w:r w:rsidRPr="00B51C95">
        <w:rPr>
          <w:sz w:val="20"/>
          <w:szCs w:val="20"/>
          <w:lang w:val="es-CO" w:eastAsia="es-CO"/>
        </w:rPr>
        <w:t xml:space="preserve"> que proporciona una experiencia de usuario moderna y responsiva.</w:t>
      </w:r>
    </w:p>
    <w:p w14:paraId="4A88FCC9" w14:textId="77777777" w:rsidR="00B51C95" w:rsidRPr="00B51C95" w:rsidRDefault="00B51C95" w:rsidP="00B51C95">
      <w:pPr>
        <w:pStyle w:val="Ttulo9"/>
        <w:rPr>
          <w:sz w:val="20"/>
          <w:szCs w:val="20"/>
          <w:lang w:val="es-CO" w:eastAsia="es-CO"/>
        </w:rPr>
      </w:pPr>
      <w:r w:rsidRPr="00B51C95">
        <w:rPr>
          <w:sz w:val="20"/>
          <w:szCs w:val="20"/>
          <w:lang w:val="es-CO" w:eastAsia="es-CO"/>
        </w:rPr>
        <w:t>El sistema interactúa con:</w:t>
      </w:r>
    </w:p>
    <w:p w14:paraId="0456981E" w14:textId="1F2E5799" w:rsidR="00B51C95" w:rsidRPr="00B51C95" w:rsidRDefault="00B51C95" w:rsidP="00B51C95">
      <w:pPr>
        <w:pStyle w:val="Ttulo9"/>
        <w:rPr>
          <w:sz w:val="20"/>
          <w:szCs w:val="20"/>
          <w:lang w:val="es-CO" w:eastAsia="es-CO"/>
        </w:rPr>
      </w:pPr>
      <w:r w:rsidRPr="00B51C95">
        <w:rPr>
          <w:sz w:val="20"/>
          <w:szCs w:val="20"/>
          <w:lang w:val="es-CO" w:eastAsia="es-CO"/>
        </w:rPr>
        <w:t xml:space="preserve">- </w:t>
      </w:r>
      <w:r w:rsidRPr="00B51C95">
        <w:rPr>
          <w:b/>
          <w:bCs/>
          <w:sz w:val="20"/>
          <w:szCs w:val="20"/>
          <w:lang w:val="es-CO" w:eastAsia="es-CO"/>
        </w:rPr>
        <w:t>Base de Datos PostgreSQL:</w:t>
      </w:r>
      <w:r w:rsidRPr="00B51C95">
        <w:rPr>
          <w:sz w:val="20"/>
          <w:szCs w:val="20"/>
          <w:lang w:val="es-CO" w:eastAsia="es-CO"/>
        </w:rPr>
        <w:t xml:space="preserve"> Almacenamiento persistente de toda la información del sistema</w:t>
      </w:r>
    </w:p>
    <w:p w14:paraId="09167C5C" w14:textId="676923F7" w:rsidR="00B51C95" w:rsidRPr="00B51C95" w:rsidRDefault="00B51C95" w:rsidP="00B51C95">
      <w:pPr>
        <w:pStyle w:val="Ttulo9"/>
        <w:rPr>
          <w:sz w:val="20"/>
          <w:szCs w:val="20"/>
          <w:lang w:val="es-CO" w:eastAsia="es-CO"/>
        </w:rPr>
      </w:pPr>
      <w:r w:rsidRPr="00B51C95">
        <w:rPr>
          <w:sz w:val="20"/>
          <w:szCs w:val="20"/>
          <w:lang w:val="es-CO" w:eastAsia="es-CO"/>
        </w:rPr>
        <w:t xml:space="preserve">- </w:t>
      </w:r>
      <w:r w:rsidRPr="00B51C95">
        <w:rPr>
          <w:b/>
          <w:bCs/>
          <w:sz w:val="20"/>
          <w:szCs w:val="20"/>
          <w:lang w:val="es-CO" w:eastAsia="es-CO"/>
        </w:rPr>
        <w:t>Servicio de Correo SMTP:</w:t>
      </w:r>
      <w:r w:rsidRPr="00B51C95">
        <w:rPr>
          <w:sz w:val="20"/>
          <w:szCs w:val="20"/>
          <w:lang w:val="es-CO" w:eastAsia="es-CO"/>
        </w:rPr>
        <w:t xml:space="preserve"> Para el envío de notificaciones y confirmaciones</w:t>
      </w:r>
    </w:p>
    <w:p w14:paraId="3EAD9782" w14:textId="7CAC9B05" w:rsidR="00B51C95" w:rsidRPr="00B51C95" w:rsidRDefault="00B51C95" w:rsidP="00B51C95">
      <w:pPr>
        <w:pStyle w:val="Ttulo9"/>
        <w:rPr>
          <w:sz w:val="20"/>
          <w:szCs w:val="20"/>
          <w:lang w:val="es-CO" w:eastAsia="es-CO"/>
        </w:rPr>
      </w:pPr>
      <w:r w:rsidRPr="00B51C95">
        <w:rPr>
          <w:sz w:val="20"/>
          <w:szCs w:val="20"/>
          <w:lang w:val="es-CO" w:eastAsia="es-CO"/>
        </w:rPr>
        <w:t xml:space="preserve">- </w:t>
      </w:r>
      <w:r w:rsidRPr="00B51C95">
        <w:rPr>
          <w:b/>
          <w:bCs/>
          <w:sz w:val="20"/>
          <w:szCs w:val="20"/>
          <w:lang w:val="es-CO" w:eastAsia="es-CO"/>
        </w:rPr>
        <w:t xml:space="preserve">API de </w:t>
      </w:r>
      <w:proofErr w:type="spellStart"/>
      <w:r w:rsidRPr="00B51C95">
        <w:rPr>
          <w:b/>
          <w:bCs/>
          <w:sz w:val="20"/>
          <w:szCs w:val="20"/>
          <w:lang w:val="es-CO" w:eastAsia="es-CO"/>
        </w:rPr>
        <w:t>Wompi</w:t>
      </w:r>
      <w:proofErr w:type="spellEnd"/>
      <w:r w:rsidRPr="00B51C95">
        <w:rPr>
          <w:b/>
          <w:bCs/>
          <w:sz w:val="20"/>
          <w:szCs w:val="20"/>
          <w:lang w:val="es-CO" w:eastAsia="es-CO"/>
        </w:rPr>
        <w:t>:</w:t>
      </w:r>
      <w:r w:rsidRPr="00B51C95">
        <w:rPr>
          <w:sz w:val="20"/>
          <w:szCs w:val="20"/>
          <w:lang w:val="es-CO" w:eastAsia="es-CO"/>
        </w:rPr>
        <w:t xml:space="preserve"> Para el procesamiento de pagos electrónicos</w:t>
      </w:r>
    </w:p>
    <w:p w14:paraId="3DB1C272" w14:textId="77777777" w:rsidR="000F3C50" w:rsidRDefault="000F3C50">
      <w:pPr>
        <w:pStyle w:val="Ttulo2"/>
      </w:pPr>
      <w:bookmarkStart w:id="11" w:name="_Toc221018141"/>
      <w:r>
        <w:t>Funcionalidad del producto</w:t>
      </w:r>
      <w:bookmarkEnd w:id="11"/>
    </w:p>
    <w:p w14:paraId="70A0A336" w14:textId="77777777" w:rsidR="00B51C95" w:rsidRDefault="00B51C95" w:rsidP="00B51C95">
      <w:pPr>
        <w:pStyle w:val="Normalindentado2"/>
      </w:pPr>
    </w:p>
    <w:p w14:paraId="5AB9A67D" w14:textId="497B63C8" w:rsidR="00B51C95" w:rsidRPr="00B51C95" w:rsidRDefault="00B51C95" w:rsidP="00B51C95">
      <w:pPr>
        <w:pStyle w:val="Normalindentado2"/>
        <w:rPr>
          <w:lang w:val="es-CO"/>
        </w:rPr>
      </w:pPr>
      <w:r w:rsidRPr="00B51C95">
        <w:rPr>
          <w:lang w:val="es-CO"/>
        </w:rPr>
        <w:t>El sistema</w:t>
      </w:r>
      <w:r>
        <w:rPr>
          <w:lang w:val="es-CO"/>
        </w:rPr>
        <w:t xml:space="preserve"> </w:t>
      </w:r>
      <w:r w:rsidRPr="00B51C95">
        <w:rPr>
          <w:b/>
          <w:bCs/>
          <w:color w:val="0E2841" w:themeColor="text2"/>
          <w:lang w:val="es-CO"/>
        </w:rPr>
        <w:t>Reservify</w:t>
      </w:r>
      <w:r w:rsidRPr="00B51C95">
        <w:rPr>
          <w:color w:val="0E2841" w:themeColor="text2"/>
          <w:lang w:val="es-CO"/>
        </w:rPr>
        <w:t xml:space="preserve"> </w:t>
      </w:r>
      <w:r w:rsidRPr="00B51C95">
        <w:rPr>
          <w:lang w:val="es-CO"/>
        </w:rPr>
        <w:t>proporciona las siguientes funciones principales:</w:t>
      </w:r>
    </w:p>
    <w:p w14:paraId="1F34FCBA" w14:textId="77777777" w:rsidR="00B51C95" w:rsidRPr="00B51C95" w:rsidRDefault="00B51C95" w:rsidP="00B51C95">
      <w:pPr>
        <w:pStyle w:val="Normalindentado2"/>
        <w:rPr>
          <w:lang w:val="es-CO"/>
        </w:rPr>
      </w:pPr>
    </w:p>
    <w:p w14:paraId="4ED033F3" w14:textId="707C547A" w:rsidR="00B51C95" w:rsidRPr="00B51C95" w:rsidRDefault="00B51C95" w:rsidP="00B51C95">
      <w:pPr>
        <w:pStyle w:val="Normalindentado2"/>
        <w:rPr>
          <w:b/>
          <w:bCs/>
          <w:lang w:val="es-CO"/>
        </w:rPr>
      </w:pPr>
      <w:r w:rsidRPr="00B51C95">
        <w:rPr>
          <w:b/>
          <w:bCs/>
          <w:lang w:val="es-CO"/>
        </w:rPr>
        <w:t xml:space="preserve"> 2.2.1 Gestión de Usuarios y Autenticación</w:t>
      </w:r>
    </w:p>
    <w:p w14:paraId="2465DCF4" w14:textId="77777777" w:rsidR="00B51C95" w:rsidRPr="00B51C95" w:rsidRDefault="00B51C95" w:rsidP="00B51C95">
      <w:pPr>
        <w:pStyle w:val="Normalindentado2"/>
        <w:rPr>
          <w:lang w:val="es-CO"/>
        </w:rPr>
      </w:pPr>
      <w:r w:rsidRPr="00B51C95">
        <w:rPr>
          <w:lang w:val="es-CO"/>
        </w:rPr>
        <w:t>- Registro de nuevos usuarios (clientes, empleados, propietarios)</w:t>
      </w:r>
    </w:p>
    <w:p w14:paraId="72DA30CA" w14:textId="77777777" w:rsidR="00B51C95" w:rsidRPr="00B51C95" w:rsidRDefault="00B51C95" w:rsidP="00B51C95">
      <w:pPr>
        <w:pStyle w:val="Normalindentado2"/>
        <w:rPr>
          <w:lang w:val="es-CO"/>
        </w:rPr>
      </w:pPr>
      <w:r w:rsidRPr="00B51C95">
        <w:rPr>
          <w:lang w:val="es-CO"/>
        </w:rPr>
        <w:t>- Autenticación mediante JWT</w:t>
      </w:r>
    </w:p>
    <w:p w14:paraId="378E9F68" w14:textId="77777777" w:rsidR="00B51C95" w:rsidRPr="00B51C95" w:rsidRDefault="00B51C95" w:rsidP="00B51C95">
      <w:pPr>
        <w:pStyle w:val="Normalindentado2"/>
        <w:rPr>
          <w:lang w:val="es-CO"/>
        </w:rPr>
      </w:pPr>
      <w:r w:rsidRPr="00B51C95">
        <w:rPr>
          <w:lang w:val="es-CO"/>
        </w:rPr>
        <w:t>- Gestión de roles y permisos</w:t>
      </w:r>
    </w:p>
    <w:p w14:paraId="75863384" w14:textId="77777777" w:rsidR="00B51C95" w:rsidRPr="00B51C95" w:rsidRDefault="00B51C95" w:rsidP="00B51C95">
      <w:pPr>
        <w:pStyle w:val="Normalindentado2"/>
        <w:rPr>
          <w:lang w:val="es-CO"/>
        </w:rPr>
      </w:pPr>
      <w:r w:rsidRPr="00B51C95">
        <w:rPr>
          <w:lang w:val="es-CO"/>
        </w:rPr>
        <w:t>- Recuperación de credenciales</w:t>
      </w:r>
    </w:p>
    <w:p w14:paraId="38734DE2" w14:textId="77777777" w:rsidR="00B51C95" w:rsidRPr="00B51C95" w:rsidRDefault="00B51C95" w:rsidP="00B51C95">
      <w:pPr>
        <w:pStyle w:val="Normalindentado2"/>
        <w:rPr>
          <w:lang w:val="es-CO"/>
        </w:rPr>
      </w:pPr>
    </w:p>
    <w:p w14:paraId="3A7FA58D" w14:textId="4092FC53" w:rsidR="00B51C95" w:rsidRPr="00B51C95" w:rsidRDefault="00B51C95" w:rsidP="00B51C95">
      <w:pPr>
        <w:pStyle w:val="Normalindentado2"/>
        <w:rPr>
          <w:b/>
          <w:bCs/>
          <w:lang w:val="es-CO"/>
        </w:rPr>
      </w:pPr>
      <w:r w:rsidRPr="00B51C95">
        <w:rPr>
          <w:b/>
          <w:bCs/>
          <w:lang w:val="es-CO"/>
        </w:rPr>
        <w:t>2.2.2 Gestión de Restaurantes</w:t>
      </w:r>
    </w:p>
    <w:p w14:paraId="4DFEF2E1" w14:textId="77777777" w:rsidR="00B51C95" w:rsidRPr="00B51C95" w:rsidRDefault="00B51C95" w:rsidP="00B51C95">
      <w:pPr>
        <w:pStyle w:val="Normalindentado2"/>
        <w:rPr>
          <w:lang w:val="es-CO"/>
        </w:rPr>
      </w:pPr>
      <w:r w:rsidRPr="00B51C95">
        <w:rPr>
          <w:lang w:val="es-CO"/>
        </w:rPr>
        <w:lastRenderedPageBreak/>
        <w:t>- Registro y administración de restaurantes</w:t>
      </w:r>
    </w:p>
    <w:p w14:paraId="48B887B7" w14:textId="77777777" w:rsidR="00B51C95" w:rsidRPr="00B51C95" w:rsidRDefault="00B51C95" w:rsidP="00B51C95">
      <w:pPr>
        <w:pStyle w:val="Normalindentado2"/>
        <w:rPr>
          <w:lang w:val="es-CO"/>
        </w:rPr>
      </w:pPr>
      <w:r w:rsidRPr="00B51C95">
        <w:rPr>
          <w:lang w:val="es-CO"/>
        </w:rPr>
        <w:t>- Gestión de información de restaurantes (horarios, ubicación, descripción)</w:t>
      </w:r>
    </w:p>
    <w:p w14:paraId="6A3B597C" w14:textId="77777777" w:rsidR="00B51C95" w:rsidRPr="00B51C95" w:rsidRDefault="00B51C95" w:rsidP="00B51C95">
      <w:pPr>
        <w:pStyle w:val="Normalindentado2"/>
        <w:rPr>
          <w:lang w:val="es-CO"/>
        </w:rPr>
      </w:pPr>
      <w:r w:rsidRPr="00B51C95">
        <w:rPr>
          <w:lang w:val="es-CO"/>
        </w:rPr>
        <w:t>- Categorización de restaurantes</w:t>
      </w:r>
    </w:p>
    <w:p w14:paraId="01E4DA5E" w14:textId="77777777" w:rsidR="00B51C95" w:rsidRPr="00B51C95" w:rsidRDefault="00B51C95" w:rsidP="00B51C95">
      <w:pPr>
        <w:pStyle w:val="Normalindentado2"/>
        <w:rPr>
          <w:lang w:val="es-CO"/>
        </w:rPr>
      </w:pPr>
      <w:r w:rsidRPr="00B51C95">
        <w:rPr>
          <w:lang w:val="es-CO"/>
        </w:rPr>
        <w:t>- Búsqueda y filtrado de restaurantes</w:t>
      </w:r>
    </w:p>
    <w:p w14:paraId="439A0657" w14:textId="77777777" w:rsidR="00B51C95" w:rsidRPr="00B51C95" w:rsidRDefault="00B51C95" w:rsidP="00B51C95">
      <w:pPr>
        <w:pStyle w:val="Normalindentado2"/>
        <w:rPr>
          <w:lang w:val="es-CO"/>
        </w:rPr>
      </w:pPr>
    </w:p>
    <w:p w14:paraId="06F2084F" w14:textId="29DC8B56" w:rsidR="00B51C95" w:rsidRPr="00B51C95" w:rsidRDefault="00B51C95" w:rsidP="00B51C95">
      <w:pPr>
        <w:pStyle w:val="Normalindentado2"/>
        <w:rPr>
          <w:b/>
          <w:bCs/>
          <w:lang w:val="es-CO"/>
        </w:rPr>
      </w:pPr>
      <w:r w:rsidRPr="00B51C95">
        <w:rPr>
          <w:b/>
          <w:bCs/>
          <w:lang w:val="es-CO"/>
        </w:rPr>
        <w:t>2.2.3 Gestión de Mesas</w:t>
      </w:r>
    </w:p>
    <w:p w14:paraId="0E357ADF" w14:textId="77777777" w:rsidR="00B51C95" w:rsidRPr="00B51C95" w:rsidRDefault="00B51C95" w:rsidP="00B51C95">
      <w:pPr>
        <w:pStyle w:val="Normalindentado2"/>
        <w:rPr>
          <w:lang w:val="es-CO"/>
        </w:rPr>
      </w:pPr>
      <w:r w:rsidRPr="00B51C95">
        <w:rPr>
          <w:lang w:val="es-CO"/>
        </w:rPr>
        <w:t>- Creación y administración de mesas</w:t>
      </w:r>
    </w:p>
    <w:p w14:paraId="34B76B05" w14:textId="77777777" w:rsidR="00B51C95" w:rsidRPr="00B51C95" w:rsidRDefault="00B51C95" w:rsidP="00B51C95">
      <w:pPr>
        <w:pStyle w:val="Normalindentado2"/>
        <w:rPr>
          <w:lang w:val="es-CO"/>
        </w:rPr>
      </w:pPr>
      <w:r w:rsidRPr="00B51C95">
        <w:rPr>
          <w:lang w:val="es-CO"/>
        </w:rPr>
        <w:t>- Control de disponibilidad en tiempo real</w:t>
      </w:r>
    </w:p>
    <w:p w14:paraId="7B916685" w14:textId="77777777" w:rsidR="00B51C95" w:rsidRPr="00B51C95" w:rsidRDefault="00B51C95" w:rsidP="00B51C95">
      <w:pPr>
        <w:pStyle w:val="Normalindentado2"/>
        <w:rPr>
          <w:lang w:val="es-CO"/>
        </w:rPr>
      </w:pPr>
      <w:r w:rsidRPr="00B51C95">
        <w:rPr>
          <w:lang w:val="es-CO"/>
        </w:rPr>
        <w:t>- Asignación de capacidad de personas por mesa</w:t>
      </w:r>
    </w:p>
    <w:p w14:paraId="1416F601" w14:textId="77777777" w:rsidR="00B51C95" w:rsidRPr="00B51C95" w:rsidRDefault="00B51C95" w:rsidP="00B51C95">
      <w:pPr>
        <w:pStyle w:val="Normalindentado2"/>
        <w:rPr>
          <w:lang w:val="es-CO"/>
        </w:rPr>
      </w:pPr>
      <w:r w:rsidRPr="00B51C95">
        <w:rPr>
          <w:lang w:val="es-CO"/>
        </w:rPr>
        <w:t>- Gestión de precios de reserva</w:t>
      </w:r>
    </w:p>
    <w:p w14:paraId="4FE8373D" w14:textId="77777777" w:rsidR="00B51C95" w:rsidRPr="00B51C95" w:rsidRDefault="00B51C95" w:rsidP="00B51C95">
      <w:pPr>
        <w:pStyle w:val="Normalindentado2"/>
        <w:rPr>
          <w:lang w:val="es-CO"/>
        </w:rPr>
      </w:pPr>
    </w:p>
    <w:p w14:paraId="1A9C05D1" w14:textId="054A8962" w:rsidR="00B51C95" w:rsidRPr="00B51C95" w:rsidRDefault="00B51C95" w:rsidP="00B51C95">
      <w:pPr>
        <w:pStyle w:val="Normalindentado2"/>
        <w:rPr>
          <w:b/>
          <w:bCs/>
          <w:lang w:val="es-CO"/>
        </w:rPr>
      </w:pPr>
      <w:r w:rsidRPr="00B51C95">
        <w:rPr>
          <w:b/>
          <w:bCs/>
          <w:lang w:val="es-CO"/>
        </w:rPr>
        <w:t>2.2.4 Sistema de Reservas</w:t>
      </w:r>
    </w:p>
    <w:p w14:paraId="6E97D08E" w14:textId="77777777" w:rsidR="00B51C95" w:rsidRPr="00B51C95" w:rsidRDefault="00B51C95" w:rsidP="00B51C95">
      <w:pPr>
        <w:pStyle w:val="Normalindentado2"/>
        <w:rPr>
          <w:lang w:val="es-CO"/>
        </w:rPr>
      </w:pPr>
      <w:r w:rsidRPr="00B51C95">
        <w:rPr>
          <w:lang w:val="es-CO"/>
        </w:rPr>
        <w:t>- Creación de reservas con validación de disponibilidad</w:t>
      </w:r>
    </w:p>
    <w:p w14:paraId="5128C92D" w14:textId="77777777" w:rsidR="00B51C95" w:rsidRPr="00B51C95" w:rsidRDefault="00B51C95" w:rsidP="00B51C95">
      <w:pPr>
        <w:pStyle w:val="Normalindentado2"/>
        <w:rPr>
          <w:lang w:val="es-CO"/>
        </w:rPr>
      </w:pPr>
      <w:r w:rsidRPr="00B51C95">
        <w:rPr>
          <w:lang w:val="es-CO"/>
        </w:rPr>
        <w:t>- Gestión de estados de reserva (pendiente, confirmada, en curso, finalizada, cancelada, no presentada)</w:t>
      </w:r>
    </w:p>
    <w:p w14:paraId="24BAAB46" w14:textId="77777777" w:rsidR="00B51C95" w:rsidRPr="00B51C95" w:rsidRDefault="00B51C95" w:rsidP="00B51C95">
      <w:pPr>
        <w:pStyle w:val="Normalindentado2"/>
        <w:rPr>
          <w:lang w:val="es-CO"/>
        </w:rPr>
      </w:pPr>
      <w:r w:rsidRPr="00B51C95">
        <w:rPr>
          <w:lang w:val="es-CO"/>
        </w:rPr>
        <w:t>- Historial de reservas por usuario</w:t>
      </w:r>
    </w:p>
    <w:p w14:paraId="284973CC" w14:textId="77777777" w:rsidR="00B51C95" w:rsidRPr="00B51C95" w:rsidRDefault="00B51C95" w:rsidP="00B51C95">
      <w:pPr>
        <w:pStyle w:val="Normalindentado2"/>
        <w:rPr>
          <w:lang w:val="es-CO"/>
        </w:rPr>
      </w:pPr>
      <w:r w:rsidRPr="00B51C95">
        <w:rPr>
          <w:lang w:val="es-CO"/>
        </w:rPr>
        <w:t>- Confirmación automática mediante pago</w:t>
      </w:r>
    </w:p>
    <w:p w14:paraId="24EC2B02" w14:textId="77777777" w:rsidR="00B51C95" w:rsidRPr="00B51C95" w:rsidRDefault="00B51C95" w:rsidP="00B51C95">
      <w:pPr>
        <w:pStyle w:val="Normalindentado2"/>
        <w:rPr>
          <w:lang w:val="es-CO"/>
        </w:rPr>
      </w:pPr>
    </w:p>
    <w:p w14:paraId="133AB3A9" w14:textId="6C93F7A7" w:rsidR="00B51C95" w:rsidRPr="00B51C95" w:rsidRDefault="00B51C95" w:rsidP="00B51C95">
      <w:pPr>
        <w:pStyle w:val="Normalindentado2"/>
        <w:rPr>
          <w:b/>
          <w:bCs/>
          <w:lang w:val="es-CO"/>
        </w:rPr>
      </w:pPr>
      <w:r w:rsidRPr="00B51C95">
        <w:rPr>
          <w:b/>
          <w:bCs/>
          <w:lang w:val="es-CO"/>
        </w:rPr>
        <w:t>2.2.5 Sistema de Facturación</w:t>
      </w:r>
    </w:p>
    <w:p w14:paraId="4E0B1C42" w14:textId="77777777" w:rsidR="00B51C95" w:rsidRPr="00B51C95" w:rsidRDefault="00B51C95" w:rsidP="00B51C95">
      <w:pPr>
        <w:pStyle w:val="Normalindentado2"/>
        <w:rPr>
          <w:lang w:val="es-CO"/>
        </w:rPr>
      </w:pPr>
      <w:r w:rsidRPr="00B51C95">
        <w:rPr>
          <w:lang w:val="es-CO"/>
        </w:rPr>
        <w:t>- Generación automática de encabezados de factura</w:t>
      </w:r>
    </w:p>
    <w:p w14:paraId="1B47DCDB" w14:textId="77777777" w:rsidR="00B51C95" w:rsidRPr="00B51C95" w:rsidRDefault="00B51C95" w:rsidP="00B51C95">
      <w:pPr>
        <w:pStyle w:val="Normalindentado2"/>
        <w:rPr>
          <w:lang w:val="es-CO"/>
        </w:rPr>
      </w:pPr>
      <w:r w:rsidRPr="00B51C95">
        <w:rPr>
          <w:lang w:val="es-CO"/>
        </w:rPr>
        <w:t>- Creación de detalles de factura</w:t>
      </w:r>
    </w:p>
    <w:p w14:paraId="2EF07EF9" w14:textId="77777777" w:rsidR="00B51C95" w:rsidRPr="00B51C95" w:rsidRDefault="00B51C95" w:rsidP="00B51C95">
      <w:pPr>
        <w:pStyle w:val="Normalindentado2"/>
        <w:rPr>
          <w:lang w:val="es-CO"/>
        </w:rPr>
      </w:pPr>
      <w:r w:rsidRPr="00B51C95">
        <w:rPr>
          <w:lang w:val="es-CO"/>
        </w:rPr>
        <w:t>- Cálculo automático de totales</w:t>
      </w:r>
    </w:p>
    <w:p w14:paraId="5B43DFE3" w14:textId="77777777" w:rsidR="00B51C95" w:rsidRPr="00B51C95" w:rsidRDefault="00B51C95" w:rsidP="00B51C95">
      <w:pPr>
        <w:pStyle w:val="Normalindentado2"/>
        <w:rPr>
          <w:lang w:val="es-CO"/>
        </w:rPr>
      </w:pPr>
      <w:r w:rsidRPr="00B51C95">
        <w:rPr>
          <w:lang w:val="es-CO"/>
        </w:rPr>
        <w:t>- Historial de transacciones</w:t>
      </w:r>
    </w:p>
    <w:p w14:paraId="55F0E19A" w14:textId="77777777" w:rsidR="00B51C95" w:rsidRPr="00B51C95" w:rsidRDefault="00B51C95" w:rsidP="00B51C95">
      <w:pPr>
        <w:pStyle w:val="Normalindentado2"/>
        <w:rPr>
          <w:lang w:val="es-CO"/>
        </w:rPr>
      </w:pPr>
    </w:p>
    <w:p w14:paraId="150BBE7E" w14:textId="47CC4976" w:rsidR="00B51C95" w:rsidRPr="00B51C95" w:rsidRDefault="00B51C95" w:rsidP="00B51C95">
      <w:pPr>
        <w:pStyle w:val="Normalindentado2"/>
        <w:rPr>
          <w:b/>
          <w:bCs/>
          <w:lang w:val="es-CO"/>
        </w:rPr>
      </w:pPr>
      <w:r w:rsidRPr="00B51C95">
        <w:rPr>
          <w:b/>
          <w:bCs/>
          <w:lang w:val="es-CO"/>
        </w:rPr>
        <w:t>2.2.6 Sistema de Pagos</w:t>
      </w:r>
    </w:p>
    <w:p w14:paraId="7E97B0AD" w14:textId="77777777" w:rsidR="00B51C95" w:rsidRPr="00B51C95" w:rsidRDefault="00B51C95" w:rsidP="00B51C95">
      <w:pPr>
        <w:pStyle w:val="Normalindentado2"/>
        <w:rPr>
          <w:lang w:val="es-CO"/>
        </w:rPr>
      </w:pPr>
      <w:r w:rsidRPr="00B51C95">
        <w:rPr>
          <w:lang w:val="es-CO"/>
        </w:rPr>
        <w:t xml:space="preserve">- Integración con pasarela de pagos </w:t>
      </w:r>
      <w:proofErr w:type="spellStart"/>
      <w:r w:rsidRPr="00B51C95">
        <w:rPr>
          <w:lang w:val="es-CO"/>
        </w:rPr>
        <w:t>Wompi</w:t>
      </w:r>
      <w:proofErr w:type="spellEnd"/>
    </w:p>
    <w:p w14:paraId="1C61D2F0" w14:textId="77777777" w:rsidR="00B51C95" w:rsidRPr="00B51C95" w:rsidRDefault="00B51C95" w:rsidP="00B51C95">
      <w:pPr>
        <w:pStyle w:val="Normalindentado2"/>
        <w:rPr>
          <w:lang w:val="es-CO"/>
        </w:rPr>
      </w:pPr>
      <w:r w:rsidRPr="00B51C95">
        <w:rPr>
          <w:lang w:val="es-CO"/>
        </w:rPr>
        <w:t>- Procesamiento de pagos con tarjeta de crédito/débito</w:t>
      </w:r>
    </w:p>
    <w:p w14:paraId="6FE5FEDA" w14:textId="77777777" w:rsidR="00B51C95" w:rsidRPr="00B51C95" w:rsidRDefault="00B51C95" w:rsidP="00B51C95">
      <w:pPr>
        <w:pStyle w:val="Normalindentado2"/>
        <w:rPr>
          <w:lang w:val="es-CO"/>
        </w:rPr>
      </w:pPr>
      <w:r w:rsidRPr="00B51C95">
        <w:rPr>
          <w:lang w:val="es-CO"/>
        </w:rPr>
        <w:t xml:space="preserve">- </w:t>
      </w:r>
      <w:proofErr w:type="spellStart"/>
      <w:r w:rsidRPr="00B51C95">
        <w:rPr>
          <w:lang w:val="es-CO"/>
        </w:rPr>
        <w:t>Tokenización</w:t>
      </w:r>
      <w:proofErr w:type="spellEnd"/>
      <w:r w:rsidRPr="00B51C95">
        <w:rPr>
          <w:lang w:val="es-CO"/>
        </w:rPr>
        <w:t xml:space="preserve"> segura de tarjetas</w:t>
      </w:r>
    </w:p>
    <w:p w14:paraId="656EDDD7" w14:textId="77777777" w:rsidR="00B51C95" w:rsidRPr="00B51C95" w:rsidRDefault="00B51C95" w:rsidP="00B51C95">
      <w:pPr>
        <w:pStyle w:val="Normalindentado2"/>
        <w:rPr>
          <w:lang w:val="es-CO"/>
        </w:rPr>
      </w:pPr>
      <w:r w:rsidRPr="00B51C95">
        <w:rPr>
          <w:lang w:val="es-CO"/>
        </w:rPr>
        <w:t>- Confirmación automática de reservas tras pago exitoso</w:t>
      </w:r>
    </w:p>
    <w:p w14:paraId="694169A1" w14:textId="77777777" w:rsidR="00B51C95" w:rsidRPr="00B51C95" w:rsidRDefault="00B51C95" w:rsidP="00B51C95">
      <w:pPr>
        <w:pStyle w:val="Normalindentado2"/>
        <w:rPr>
          <w:lang w:val="es-CO"/>
        </w:rPr>
      </w:pPr>
    </w:p>
    <w:p w14:paraId="0D7E2E3E" w14:textId="7B7E38B0" w:rsidR="00B51C95" w:rsidRPr="00B51C95" w:rsidRDefault="00B51C95" w:rsidP="00B51C95">
      <w:pPr>
        <w:pStyle w:val="Normalindentado2"/>
        <w:rPr>
          <w:b/>
          <w:bCs/>
          <w:lang w:val="es-CO"/>
        </w:rPr>
      </w:pPr>
      <w:r w:rsidRPr="00B51C95">
        <w:rPr>
          <w:b/>
          <w:bCs/>
          <w:lang w:val="es-CO"/>
        </w:rPr>
        <w:t>2.2.7 Sistema de Notificaciones</w:t>
      </w:r>
    </w:p>
    <w:p w14:paraId="3CC0B174" w14:textId="77777777" w:rsidR="00B51C95" w:rsidRPr="00B51C95" w:rsidRDefault="00B51C95" w:rsidP="00B51C95">
      <w:pPr>
        <w:pStyle w:val="Normalindentado2"/>
        <w:rPr>
          <w:lang w:val="es-CO"/>
        </w:rPr>
      </w:pPr>
      <w:r w:rsidRPr="00B51C95">
        <w:rPr>
          <w:lang w:val="es-CO"/>
        </w:rPr>
        <w:t>- Envío automático de correos de confirmación</w:t>
      </w:r>
    </w:p>
    <w:p w14:paraId="47647A12" w14:textId="77777777" w:rsidR="00B51C95" w:rsidRPr="00B51C95" w:rsidRDefault="00B51C95" w:rsidP="00B51C95">
      <w:pPr>
        <w:pStyle w:val="Normalindentado2"/>
        <w:rPr>
          <w:lang w:val="es-CO"/>
        </w:rPr>
      </w:pPr>
      <w:r w:rsidRPr="00B51C95">
        <w:rPr>
          <w:lang w:val="es-CO"/>
        </w:rPr>
        <w:t>- Recordatorios de reservas programados</w:t>
      </w:r>
    </w:p>
    <w:p w14:paraId="74ABD097" w14:textId="77777777" w:rsidR="00B51C95" w:rsidRPr="00B51C95" w:rsidRDefault="00B51C95" w:rsidP="00B51C95">
      <w:pPr>
        <w:pStyle w:val="Normalindentado2"/>
        <w:rPr>
          <w:lang w:val="es-CO"/>
        </w:rPr>
      </w:pPr>
      <w:r w:rsidRPr="00B51C95">
        <w:rPr>
          <w:lang w:val="es-CO"/>
        </w:rPr>
        <w:t>- Notificaciones de cambios de estado</w:t>
      </w:r>
    </w:p>
    <w:p w14:paraId="7E6E18B4" w14:textId="77777777" w:rsidR="00B51C95" w:rsidRPr="00B51C95" w:rsidRDefault="00B51C95" w:rsidP="00B51C95">
      <w:pPr>
        <w:pStyle w:val="Normalindentado2"/>
        <w:rPr>
          <w:lang w:val="es-CO"/>
        </w:rPr>
      </w:pPr>
      <w:r w:rsidRPr="00B51C95">
        <w:rPr>
          <w:lang w:val="es-CO"/>
        </w:rPr>
        <w:t>- Sistema de contacto integrado</w:t>
      </w:r>
    </w:p>
    <w:p w14:paraId="60B6A84D" w14:textId="77777777" w:rsidR="00B51C95" w:rsidRPr="00B51C95" w:rsidRDefault="00B51C95" w:rsidP="00B51C95">
      <w:pPr>
        <w:pStyle w:val="Normalindentado2"/>
        <w:rPr>
          <w:lang w:val="es-CO"/>
        </w:rPr>
      </w:pPr>
    </w:p>
    <w:p w14:paraId="5A637600" w14:textId="5A8D310A" w:rsidR="00B51C95" w:rsidRPr="00B51C95" w:rsidRDefault="00B51C95" w:rsidP="00B51C95">
      <w:pPr>
        <w:pStyle w:val="Normalindentado2"/>
        <w:rPr>
          <w:b/>
          <w:bCs/>
          <w:lang w:val="es-CO"/>
        </w:rPr>
      </w:pPr>
      <w:r w:rsidRPr="00B51C95">
        <w:rPr>
          <w:b/>
          <w:bCs/>
          <w:lang w:val="es-CO"/>
        </w:rPr>
        <w:t xml:space="preserve">2.2.8 </w:t>
      </w:r>
      <w:proofErr w:type="spellStart"/>
      <w:r w:rsidRPr="00B51C95">
        <w:rPr>
          <w:b/>
          <w:bCs/>
          <w:lang w:val="es-CO"/>
        </w:rPr>
        <w:t>Dashboards</w:t>
      </w:r>
      <w:proofErr w:type="spellEnd"/>
      <w:r w:rsidRPr="00B51C95">
        <w:rPr>
          <w:b/>
          <w:bCs/>
          <w:lang w:val="es-CO"/>
        </w:rPr>
        <w:t xml:space="preserve"> y Reportes</w:t>
      </w:r>
    </w:p>
    <w:p w14:paraId="34B2CAA6" w14:textId="77777777" w:rsidR="00B51C95" w:rsidRPr="00B51C95" w:rsidRDefault="00B51C95" w:rsidP="00B51C95">
      <w:pPr>
        <w:pStyle w:val="Normalindentado2"/>
        <w:rPr>
          <w:lang w:val="es-CO"/>
        </w:rPr>
      </w:pPr>
      <w:r w:rsidRPr="00B51C95">
        <w:rPr>
          <w:lang w:val="es-CO"/>
        </w:rPr>
        <w:t>- Dashboard de cliente: gestión de perfil y reservas</w:t>
      </w:r>
    </w:p>
    <w:p w14:paraId="4A150451" w14:textId="77777777" w:rsidR="00B51C95" w:rsidRPr="00B51C95" w:rsidRDefault="00B51C95" w:rsidP="00B51C95">
      <w:pPr>
        <w:pStyle w:val="Normalindentado2"/>
        <w:rPr>
          <w:lang w:val="es-CO"/>
        </w:rPr>
      </w:pPr>
      <w:r w:rsidRPr="00B51C95">
        <w:rPr>
          <w:lang w:val="es-CO"/>
        </w:rPr>
        <w:t>- Dashboard de empleado: control de mesas y reservas diarias</w:t>
      </w:r>
    </w:p>
    <w:p w14:paraId="2353723E" w14:textId="77777777" w:rsidR="00B51C95" w:rsidRPr="00B51C95" w:rsidRDefault="00B51C95" w:rsidP="00B51C95">
      <w:pPr>
        <w:pStyle w:val="Normalindentado2"/>
        <w:rPr>
          <w:lang w:val="es-CO"/>
        </w:rPr>
      </w:pPr>
      <w:r w:rsidRPr="00B51C95">
        <w:rPr>
          <w:lang w:val="es-CO"/>
        </w:rPr>
        <w:t>- Dashboard de propietario: métricas, análisis y administración</w:t>
      </w:r>
    </w:p>
    <w:p w14:paraId="53526DB1" w14:textId="77777777" w:rsidR="00B51C95" w:rsidRPr="00B51C95" w:rsidRDefault="00B51C95" w:rsidP="00B51C95">
      <w:pPr>
        <w:pStyle w:val="Normalindentado2"/>
        <w:rPr>
          <w:lang w:val="es-CO"/>
        </w:rPr>
      </w:pPr>
      <w:r w:rsidRPr="00B51C95">
        <w:rPr>
          <w:lang w:val="es-CO"/>
        </w:rPr>
        <w:t>- Cálculos mensuales de ingresos y estadísticas</w:t>
      </w:r>
    </w:p>
    <w:p w14:paraId="1C470FD8" w14:textId="77777777" w:rsidR="00B51C95" w:rsidRPr="00B51C95" w:rsidRDefault="00B51C95" w:rsidP="00B51C95">
      <w:pPr>
        <w:pStyle w:val="Normalindentado2"/>
        <w:rPr>
          <w:lang w:val="es-CO"/>
        </w:rPr>
      </w:pPr>
      <w:r w:rsidRPr="00B51C95">
        <w:rPr>
          <w:lang w:val="es-CO"/>
        </w:rPr>
        <w:t>- Reportes personalizables</w:t>
      </w:r>
    </w:p>
    <w:p w14:paraId="6D37A490" w14:textId="77777777" w:rsidR="00B51C95" w:rsidRPr="00B51C95" w:rsidRDefault="00B51C95" w:rsidP="00B51C95">
      <w:pPr>
        <w:pStyle w:val="Normalindentado2"/>
        <w:rPr>
          <w:lang w:val="es-CO"/>
        </w:rPr>
      </w:pPr>
    </w:p>
    <w:p w14:paraId="0AB11304" w14:textId="0999E9D2" w:rsidR="00B51C95" w:rsidRPr="00B51C95" w:rsidRDefault="00B51C95" w:rsidP="00B51C95">
      <w:pPr>
        <w:pStyle w:val="Normalindentado2"/>
        <w:rPr>
          <w:b/>
          <w:bCs/>
          <w:lang w:val="es-CO"/>
        </w:rPr>
      </w:pPr>
      <w:r w:rsidRPr="00B51C95">
        <w:rPr>
          <w:b/>
          <w:bCs/>
          <w:lang w:val="es-CO"/>
        </w:rPr>
        <w:t>2.2.9 Sistema de Comentarios</w:t>
      </w:r>
    </w:p>
    <w:p w14:paraId="463326BE" w14:textId="77777777" w:rsidR="00B51C95" w:rsidRPr="00B51C95" w:rsidRDefault="00B51C95" w:rsidP="00B51C95">
      <w:pPr>
        <w:pStyle w:val="Normalindentado2"/>
        <w:rPr>
          <w:lang w:val="es-CO"/>
        </w:rPr>
      </w:pPr>
      <w:r w:rsidRPr="00B51C95">
        <w:rPr>
          <w:lang w:val="es-CO"/>
        </w:rPr>
        <w:t>- Comentarios y reseñas de restaurantes</w:t>
      </w:r>
    </w:p>
    <w:p w14:paraId="336219E5" w14:textId="77777777" w:rsidR="00B51C95" w:rsidRPr="00B51C95" w:rsidRDefault="00B51C95" w:rsidP="00B51C95">
      <w:pPr>
        <w:pStyle w:val="Normalindentado2"/>
        <w:rPr>
          <w:lang w:val="es-CO"/>
        </w:rPr>
      </w:pPr>
      <w:r w:rsidRPr="00B51C95">
        <w:rPr>
          <w:lang w:val="es-CO"/>
        </w:rPr>
        <w:t>- Gestión de comentarios por cliente</w:t>
      </w:r>
    </w:p>
    <w:p w14:paraId="33783E1D" w14:textId="61C20F52" w:rsidR="00B51C95" w:rsidRPr="00B51C95" w:rsidRDefault="00B51C95" w:rsidP="00B51C95">
      <w:pPr>
        <w:pStyle w:val="Normalindentado2"/>
        <w:rPr>
          <w:lang w:val="es-CO"/>
        </w:rPr>
      </w:pPr>
      <w:r w:rsidRPr="00B51C95">
        <w:rPr>
          <w:lang w:val="es-CO"/>
        </w:rPr>
        <w:t>- Visualización de comentarios públicos</w:t>
      </w:r>
    </w:p>
    <w:p w14:paraId="754F9C59" w14:textId="77777777" w:rsidR="000F3C50" w:rsidRDefault="000F3C50">
      <w:pPr>
        <w:pStyle w:val="Ttulo2"/>
      </w:pPr>
      <w:bookmarkStart w:id="12" w:name="_Toc221018142"/>
      <w:r>
        <w:t>Características de los usuarios</w:t>
      </w:r>
      <w:bookmarkEnd w:id="12"/>
    </w:p>
    <w:p w14:paraId="65BE5219" w14:textId="77777777" w:rsidR="00B51C95" w:rsidRDefault="00B51C95" w:rsidP="00B51C95">
      <w:pPr>
        <w:pStyle w:val="Normalindentado2"/>
      </w:pPr>
    </w:p>
    <w:p w14:paraId="21F53582" w14:textId="77777777" w:rsidR="00B51C95" w:rsidRPr="00B51C95" w:rsidRDefault="00B51C95" w:rsidP="00B51C95">
      <w:pPr>
        <w:pStyle w:val="Normalindentado2"/>
        <w:rPr>
          <w:lang w:val="es-CO"/>
        </w:rPr>
      </w:pPr>
      <w:r w:rsidRPr="00B51C95">
        <w:rPr>
          <w:lang w:val="es-CO"/>
        </w:rPr>
        <w:t>El sistema está diseñado para tres tipos principales de usuarios:</w:t>
      </w:r>
    </w:p>
    <w:p w14:paraId="57127300" w14:textId="77777777" w:rsidR="00B51C95" w:rsidRPr="00B51C95" w:rsidRDefault="00B51C95" w:rsidP="00B51C95">
      <w:pPr>
        <w:pStyle w:val="Normalindentado2"/>
        <w:rPr>
          <w:lang w:val="es-CO"/>
        </w:rPr>
      </w:pPr>
    </w:p>
    <w:p w14:paraId="79D2985E" w14:textId="460434C0" w:rsidR="00B51C95" w:rsidRPr="00B51C95" w:rsidRDefault="00B51C95" w:rsidP="00B51C95">
      <w:pPr>
        <w:pStyle w:val="Normalindentado2"/>
        <w:rPr>
          <w:b/>
          <w:bCs/>
          <w:lang w:val="es-CO"/>
        </w:rPr>
      </w:pPr>
      <w:r w:rsidRPr="00B51C95">
        <w:rPr>
          <w:b/>
          <w:bCs/>
          <w:lang w:val="es-CO"/>
        </w:rPr>
        <w:t>2.3.1 Cliente</w:t>
      </w:r>
    </w:p>
    <w:p w14:paraId="1F2C5865" w14:textId="1718D905" w:rsidR="00B51C95" w:rsidRPr="00B51C95" w:rsidRDefault="00B51C95" w:rsidP="00B51C95">
      <w:pPr>
        <w:pStyle w:val="Normalindentado2"/>
        <w:rPr>
          <w:lang w:val="es-CO"/>
        </w:rPr>
      </w:pPr>
      <w:r w:rsidRPr="00B51C95">
        <w:rPr>
          <w:lang w:val="es-CO"/>
        </w:rPr>
        <w:t>- Nivel de experiencia: Usuario final básico a intermedio</w:t>
      </w:r>
    </w:p>
    <w:p w14:paraId="0347D31E" w14:textId="357F6A69" w:rsidR="00B51C95" w:rsidRPr="00B51C95" w:rsidRDefault="00B51C95" w:rsidP="00B51C95">
      <w:pPr>
        <w:pStyle w:val="Normalindentado2"/>
        <w:rPr>
          <w:lang w:val="es-CO"/>
        </w:rPr>
      </w:pPr>
      <w:r w:rsidRPr="00B51C95">
        <w:rPr>
          <w:lang w:val="es-CO"/>
        </w:rPr>
        <w:t>- Conocimientos técnicos: Navegación web básica</w:t>
      </w:r>
    </w:p>
    <w:p w14:paraId="757AD0C1" w14:textId="563ADB5F" w:rsidR="00B51C95" w:rsidRPr="00B51C95" w:rsidRDefault="00B51C95" w:rsidP="00B51C95">
      <w:pPr>
        <w:pStyle w:val="Normalindentado2"/>
        <w:rPr>
          <w:lang w:val="es-CO"/>
        </w:rPr>
      </w:pPr>
      <w:r w:rsidRPr="00B51C95">
        <w:rPr>
          <w:lang w:val="es-CO"/>
        </w:rPr>
        <w:t xml:space="preserve">- Responsabilidades: </w:t>
      </w:r>
    </w:p>
    <w:p w14:paraId="03A7786D" w14:textId="77777777" w:rsidR="00B51C95" w:rsidRPr="00B51C95" w:rsidRDefault="00B51C95" w:rsidP="00B51C95">
      <w:pPr>
        <w:pStyle w:val="Normalindentado2"/>
        <w:rPr>
          <w:lang w:val="es-CO"/>
        </w:rPr>
      </w:pPr>
      <w:r w:rsidRPr="00B51C95">
        <w:rPr>
          <w:lang w:val="es-CO"/>
        </w:rPr>
        <w:t>  - Registrarse en el sistema</w:t>
      </w:r>
    </w:p>
    <w:p w14:paraId="4AC39ED3" w14:textId="77777777" w:rsidR="00B51C95" w:rsidRPr="00B51C95" w:rsidRDefault="00B51C95" w:rsidP="00B51C95">
      <w:pPr>
        <w:pStyle w:val="Normalindentado2"/>
        <w:rPr>
          <w:lang w:val="es-CO"/>
        </w:rPr>
      </w:pPr>
      <w:r w:rsidRPr="00B51C95">
        <w:rPr>
          <w:lang w:val="es-CO"/>
        </w:rPr>
        <w:t>  - Explorar restaurantes disponibles</w:t>
      </w:r>
    </w:p>
    <w:p w14:paraId="4DB0EB74" w14:textId="77777777" w:rsidR="00B51C95" w:rsidRPr="00B51C95" w:rsidRDefault="00B51C95" w:rsidP="00B51C95">
      <w:pPr>
        <w:pStyle w:val="Normalindentado2"/>
        <w:rPr>
          <w:lang w:val="es-CO"/>
        </w:rPr>
      </w:pPr>
      <w:r w:rsidRPr="00B51C95">
        <w:rPr>
          <w:lang w:val="es-CO"/>
        </w:rPr>
        <w:t>  - Realizar reservas</w:t>
      </w:r>
    </w:p>
    <w:p w14:paraId="1745A313" w14:textId="77777777" w:rsidR="00B51C95" w:rsidRPr="00B51C95" w:rsidRDefault="00B51C95" w:rsidP="00B51C95">
      <w:pPr>
        <w:pStyle w:val="Normalindentado2"/>
        <w:rPr>
          <w:lang w:val="es-CO"/>
        </w:rPr>
      </w:pPr>
      <w:r w:rsidRPr="00B51C95">
        <w:rPr>
          <w:lang w:val="es-CO"/>
        </w:rPr>
        <w:lastRenderedPageBreak/>
        <w:t>  - Gestionar su perfil personal</w:t>
      </w:r>
    </w:p>
    <w:p w14:paraId="658DD2E3" w14:textId="77777777" w:rsidR="00B51C95" w:rsidRPr="00B51C95" w:rsidRDefault="00B51C95" w:rsidP="00B51C95">
      <w:pPr>
        <w:pStyle w:val="Normalindentado2"/>
        <w:rPr>
          <w:lang w:val="es-CO"/>
        </w:rPr>
      </w:pPr>
      <w:r w:rsidRPr="00B51C95">
        <w:rPr>
          <w:lang w:val="es-CO"/>
        </w:rPr>
        <w:t>  - Ver historial de reservas</w:t>
      </w:r>
    </w:p>
    <w:p w14:paraId="0CE03725" w14:textId="77777777" w:rsidR="00B51C95" w:rsidRPr="00B51C95" w:rsidRDefault="00B51C95" w:rsidP="00B51C95">
      <w:pPr>
        <w:pStyle w:val="Normalindentado2"/>
        <w:rPr>
          <w:lang w:val="es-CO"/>
        </w:rPr>
      </w:pPr>
      <w:r w:rsidRPr="00B51C95">
        <w:rPr>
          <w:lang w:val="es-CO"/>
        </w:rPr>
        <w:t>  - Realizar pagos de reservas</w:t>
      </w:r>
    </w:p>
    <w:p w14:paraId="10B03068" w14:textId="77777777" w:rsidR="00B51C95" w:rsidRPr="00B51C95" w:rsidRDefault="00B51C95" w:rsidP="00B51C95">
      <w:pPr>
        <w:pStyle w:val="Normalindentado2"/>
        <w:rPr>
          <w:lang w:val="es-CO"/>
        </w:rPr>
      </w:pPr>
      <w:r w:rsidRPr="00B51C95">
        <w:rPr>
          <w:lang w:val="es-CO"/>
        </w:rPr>
        <w:t>  - Dejar comentarios y reseñas</w:t>
      </w:r>
    </w:p>
    <w:p w14:paraId="523DAE77" w14:textId="77777777" w:rsidR="00B51C95" w:rsidRPr="00B51C95" w:rsidRDefault="00B51C95" w:rsidP="00B51C95">
      <w:pPr>
        <w:pStyle w:val="Normalindentado2"/>
        <w:rPr>
          <w:lang w:val="es-CO"/>
        </w:rPr>
      </w:pPr>
    </w:p>
    <w:p w14:paraId="235AFD46" w14:textId="0B6273D1" w:rsidR="00B51C95" w:rsidRPr="00B51C95" w:rsidRDefault="00B51C95" w:rsidP="00B51C95">
      <w:pPr>
        <w:pStyle w:val="Normalindentado2"/>
        <w:rPr>
          <w:b/>
          <w:bCs/>
          <w:lang w:val="es-CO"/>
        </w:rPr>
      </w:pPr>
      <w:r w:rsidRPr="00B51C95">
        <w:rPr>
          <w:b/>
          <w:bCs/>
          <w:lang w:val="es-CO"/>
        </w:rPr>
        <w:t xml:space="preserve"> 2.3.2 Empleado</w:t>
      </w:r>
    </w:p>
    <w:p w14:paraId="74B32B70" w14:textId="0E3E8C7E" w:rsidR="00B51C95" w:rsidRPr="00B51C95" w:rsidRDefault="00B51C95" w:rsidP="00B51C95">
      <w:pPr>
        <w:pStyle w:val="Normalindentado2"/>
        <w:rPr>
          <w:lang w:val="es-CO"/>
        </w:rPr>
      </w:pPr>
      <w:r w:rsidRPr="00B51C95">
        <w:rPr>
          <w:lang w:val="es-CO"/>
        </w:rPr>
        <w:t>- Nivel de experiencia: Usuario intermedio</w:t>
      </w:r>
    </w:p>
    <w:p w14:paraId="18964CB2" w14:textId="200C75ED" w:rsidR="00B51C95" w:rsidRPr="00B51C95" w:rsidRDefault="00B51C95" w:rsidP="00B51C95">
      <w:pPr>
        <w:pStyle w:val="Normalindentado2"/>
        <w:rPr>
          <w:lang w:val="es-CO"/>
        </w:rPr>
      </w:pPr>
      <w:r w:rsidRPr="00B51C95">
        <w:rPr>
          <w:lang w:val="es-CO"/>
        </w:rPr>
        <w:t>- Conocimientos técnicos: Navegación web y uso de sistemas de gestión</w:t>
      </w:r>
    </w:p>
    <w:p w14:paraId="5908F672" w14:textId="211C170C" w:rsidR="00B51C95" w:rsidRPr="00B51C95" w:rsidRDefault="00B51C95" w:rsidP="00B51C95">
      <w:pPr>
        <w:pStyle w:val="Normalindentado2"/>
        <w:rPr>
          <w:lang w:val="es-CO"/>
        </w:rPr>
      </w:pPr>
      <w:r w:rsidRPr="00B51C95">
        <w:rPr>
          <w:lang w:val="es-CO"/>
        </w:rPr>
        <w:t>- Responsabilidades:</w:t>
      </w:r>
    </w:p>
    <w:p w14:paraId="47E34C94" w14:textId="77777777" w:rsidR="00B51C95" w:rsidRPr="00B51C95" w:rsidRDefault="00B51C95" w:rsidP="00B51C95">
      <w:pPr>
        <w:pStyle w:val="Normalindentado2"/>
        <w:rPr>
          <w:lang w:val="es-CO"/>
        </w:rPr>
      </w:pPr>
      <w:r w:rsidRPr="00B51C95">
        <w:rPr>
          <w:lang w:val="es-CO"/>
        </w:rPr>
        <w:t xml:space="preserve">  - Acceder al </w:t>
      </w:r>
      <w:proofErr w:type="spellStart"/>
      <w:r w:rsidRPr="00B51C95">
        <w:rPr>
          <w:lang w:val="es-CO"/>
        </w:rPr>
        <w:t>dashboard</w:t>
      </w:r>
      <w:proofErr w:type="spellEnd"/>
      <w:r w:rsidRPr="00B51C95">
        <w:rPr>
          <w:lang w:val="es-CO"/>
        </w:rPr>
        <w:t xml:space="preserve"> de empleado</w:t>
      </w:r>
    </w:p>
    <w:p w14:paraId="75FDA972" w14:textId="77777777" w:rsidR="00B51C95" w:rsidRPr="00B51C95" w:rsidRDefault="00B51C95" w:rsidP="00B51C95">
      <w:pPr>
        <w:pStyle w:val="Normalindentado2"/>
        <w:rPr>
          <w:lang w:val="es-CO"/>
        </w:rPr>
      </w:pPr>
      <w:r w:rsidRPr="00B51C95">
        <w:rPr>
          <w:lang w:val="es-CO"/>
        </w:rPr>
        <w:t>  - Gestionar mesas y disponibilidad</w:t>
      </w:r>
    </w:p>
    <w:p w14:paraId="1F5A78E5" w14:textId="77777777" w:rsidR="00B51C95" w:rsidRPr="00B51C95" w:rsidRDefault="00B51C95" w:rsidP="00B51C95">
      <w:pPr>
        <w:pStyle w:val="Normalindentado2"/>
        <w:rPr>
          <w:lang w:val="es-CO"/>
        </w:rPr>
      </w:pPr>
      <w:r w:rsidRPr="00B51C95">
        <w:rPr>
          <w:lang w:val="es-CO"/>
        </w:rPr>
        <w:t>  - Controlar reservas del día</w:t>
      </w:r>
    </w:p>
    <w:p w14:paraId="6CDCB40B" w14:textId="77777777" w:rsidR="00B51C95" w:rsidRPr="00B51C95" w:rsidRDefault="00B51C95" w:rsidP="00B51C95">
      <w:pPr>
        <w:pStyle w:val="Normalindentado2"/>
        <w:rPr>
          <w:lang w:val="es-CO"/>
        </w:rPr>
      </w:pPr>
      <w:r w:rsidRPr="00B51C95">
        <w:rPr>
          <w:lang w:val="es-CO"/>
        </w:rPr>
        <w:t>  - Actualizar estados de reservas</w:t>
      </w:r>
    </w:p>
    <w:p w14:paraId="69F3F571" w14:textId="77777777" w:rsidR="00B51C95" w:rsidRPr="00B51C95" w:rsidRDefault="00B51C95" w:rsidP="00B51C95">
      <w:pPr>
        <w:pStyle w:val="Normalindentado2"/>
        <w:rPr>
          <w:lang w:val="es-CO"/>
        </w:rPr>
      </w:pPr>
      <w:r w:rsidRPr="00B51C95">
        <w:rPr>
          <w:lang w:val="es-CO"/>
        </w:rPr>
        <w:t>  - Generar facturas</w:t>
      </w:r>
    </w:p>
    <w:p w14:paraId="4F1BDC2C" w14:textId="77777777" w:rsidR="00B51C95" w:rsidRPr="00B51C95" w:rsidRDefault="00B51C95" w:rsidP="00B51C95">
      <w:pPr>
        <w:pStyle w:val="Normalindentado2"/>
        <w:rPr>
          <w:lang w:val="es-CO"/>
        </w:rPr>
      </w:pPr>
      <w:r w:rsidRPr="00B51C95">
        <w:rPr>
          <w:lang w:val="es-CO"/>
        </w:rPr>
        <w:t>  - Ver reportes de flujo diario</w:t>
      </w:r>
    </w:p>
    <w:p w14:paraId="7ADA61F1" w14:textId="77777777" w:rsidR="00B51C95" w:rsidRPr="00B51C95" w:rsidRDefault="00B51C95" w:rsidP="00B51C95">
      <w:pPr>
        <w:pStyle w:val="Normalindentado2"/>
        <w:rPr>
          <w:lang w:val="es-CO"/>
        </w:rPr>
      </w:pPr>
    </w:p>
    <w:p w14:paraId="26EC5237" w14:textId="35285278" w:rsidR="00B51C95" w:rsidRPr="00B51C95" w:rsidRDefault="00B51C95" w:rsidP="00B51C95">
      <w:pPr>
        <w:pStyle w:val="Normalindentado2"/>
        <w:rPr>
          <w:b/>
          <w:bCs/>
          <w:lang w:val="es-CO"/>
        </w:rPr>
      </w:pPr>
      <w:r w:rsidRPr="00B51C95">
        <w:rPr>
          <w:b/>
          <w:bCs/>
          <w:lang w:val="es-CO"/>
        </w:rPr>
        <w:t>2.3.3 Propietario</w:t>
      </w:r>
    </w:p>
    <w:p w14:paraId="531ABE9A" w14:textId="2B0CBBF9" w:rsidR="00B51C95" w:rsidRPr="00B51C95" w:rsidRDefault="00B51C95" w:rsidP="00B51C95">
      <w:pPr>
        <w:pStyle w:val="Normalindentado2"/>
        <w:rPr>
          <w:lang w:val="es-CO"/>
        </w:rPr>
      </w:pPr>
      <w:r w:rsidRPr="00B51C95">
        <w:rPr>
          <w:lang w:val="es-CO"/>
        </w:rPr>
        <w:t>- Nivel de experiencia: Usuario avanzado</w:t>
      </w:r>
    </w:p>
    <w:p w14:paraId="440F03BE" w14:textId="25F771A8" w:rsidR="00B51C95" w:rsidRPr="00B51C95" w:rsidRDefault="00B51C95" w:rsidP="00B51C95">
      <w:pPr>
        <w:pStyle w:val="Normalindentado2"/>
        <w:rPr>
          <w:lang w:val="es-CO"/>
        </w:rPr>
      </w:pPr>
      <w:r w:rsidRPr="00B51C95">
        <w:rPr>
          <w:lang w:val="es-CO"/>
        </w:rPr>
        <w:t>- Conocimientos técnicos: Gestión empresarial y análisis de datos</w:t>
      </w:r>
    </w:p>
    <w:p w14:paraId="0F0F7C26" w14:textId="647B3E86" w:rsidR="00B51C95" w:rsidRPr="00B51C95" w:rsidRDefault="00B51C95" w:rsidP="00B51C95">
      <w:pPr>
        <w:pStyle w:val="Normalindentado2"/>
        <w:rPr>
          <w:lang w:val="es-CO"/>
        </w:rPr>
      </w:pPr>
      <w:r w:rsidRPr="00B51C95">
        <w:rPr>
          <w:lang w:val="es-CO"/>
        </w:rPr>
        <w:t>- Responsabilidades:</w:t>
      </w:r>
    </w:p>
    <w:p w14:paraId="601A7566" w14:textId="77777777" w:rsidR="00B51C95" w:rsidRPr="00B51C95" w:rsidRDefault="00B51C95" w:rsidP="00B51C95">
      <w:pPr>
        <w:pStyle w:val="Normalindentado2"/>
        <w:rPr>
          <w:lang w:val="es-CO"/>
        </w:rPr>
      </w:pPr>
      <w:r w:rsidRPr="00B51C95">
        <w:rPr>
          <w:lang w:val="es-CO"/>
        </w:rPr>
        <w:t>  - Administrar múltiples restaurantes</w:t>
      </w:r>
    </w:p>
    <w:p w14:paraId="7216C1B6" w14:textId="77777777" w:rsidR="00B51C95" w:rsidRPr="00B51C95" w:rsidRDefault="00B51C95" w:rsidP="00B51C95">
      <w:pPr>
        <w:pStyle w:val="Normalindentado2"/>
        <w:rPr>
          <w:lang w:val="es-CO"/>
        </w:rPr>
      </w:pPr>
      <w:r w:rsidRPr="00B51C95">
        <w:rPr>
          <w:lang w:val="es-CO"/>
        </w:rPr>
        <w:t>  - Gestionar empleados</w:t>
      </w:r>
    </w:p>
    <w:p w14:paraId="6E126664" w14:textId="77777777" w:rsidR="00B51C95" w:rsidRPr="00B51C95" w:rsidRDefault="00B51C95" w:rsidP="00B51C95">
      <w:pPr>
        <w:pStyle w:val="Normalindentado2"/>
        <w:rPr>
          <w:lang w:val="es-CO"/>
        </w:rPr>
      </w:pPr>
      <w:r w:rsidRPr="00B51C95">
        <w:rPr>
          <w:lang w:val="es-CO"/>
        </w:rPr>
        <w:t>  - Ver métricas y análisis de rendimiento</w:t>
      </w:r>
    </w:p>
    <w:p w14:paraId="52EEED28" w14:textId="77777777" w:rsidR="00B51C95" w:rsidRPr="00B51C95" w:rsidRDefault="00B51C95" w:rsidP="00B51C95">
      <w:pPr>
        <w:pStyle w:val="Normalindentado2"/>
        <w:rPr>
          <w:lang w:val="es-CO"/>
        </w:rPr>
      </w:pPr>
      <w:r w:rsidRPr="00B51C95">
        <w:rPr>
          <w:lang w:val="es-CO"/>
        </w:rPr>
        <w:t>  - Generar reportes financieros mensuales</w:t>
      </w:r>
    </w:p>
    <w:p w14:paraId="330D07DA" w14:textId="77777777" w:rsidR="00B51C95" w:rsidRPr="00B51C95" w:rsidRDefault="00B51C95" w:rsidP="00B51C95">
      <w:pPr>
        <w:pStyle w:val="Normalindentado2"/>
        <w:rPr>
          <w:lang w:val="es-CO"/>
        </w:rPr>
      </w:pPr>
      <w:r w:rsidRPr="00B51C95">
        <w:rPr>
          <w:lang w:val="es-CO"/>
        </w:rPr>
        <w:t>  - Configurar información de restaurantes</w:t>
      </w:r>
    </w:p>
    <w:p w14:paraId="2442FE16" w14:textId="671A95B6" w:rsidR="000F3C50" w:rsidRPr="00B51C95" w:rsidRDefault="00B51C95" w:rsidP="00B51C95">
      <w:pPr>
        <w:pStyle w:val="Normalindentado2"/>
        <w:rPr>
          <w:lang w:val="es-CO"/>
        </w:rPr>
      </w:pPr>
      <w:r w:rsidRPr="00B51C95">
        <w:rPr>
          <w:lang w:val="es-CO"/>
        </w:rPr>
        <w:t>  - Ver estadísticas de clientes y visitas</w:t>
      </w:r>
    </w:p>
    <w:p w14:paraId="3FE4FE65" w14:textId="77777777" w:rsidR="000F3C50" w:rsidRDefault="000F3C50">
      <w:pPr>
        <w:pStyle w:val="Ttulo2"/>
      </w:pPr>
      <w:bookmarkStart w:id="13" w:name="_Toc221018143"/>
      <w:r>
        <w:t>Restricciones</w:t>
      </w:r>
      <w:bookmarkEnd w:id="13"/>
    </w:p>
    <w:p w14:paraId="666D8BE1" w14:textId="77777777" w:rsidR="00BF7BA3" w:rsidRPr="00BF7BA3" w:rsidRDefault="00BF7BA3" w:rsidP="00BF7BA3">
      <w:pPr>
        <w:pStyle w:val="Normalindentado2"/>
        <w:ind w:left="0"/>
        <w:rPr>
          <w:lang w:val="es-CO"/>
        </w:rPr>
      </w:pPr>
    </w:p>
    <w:p w14:paraId="139C300D" w14:textId="4FA5D9AB" w:rsidR="00BF7BA3" w:rsidRPr="00BF7BA3" w:rsidRDefault="00BF7BA3" w:rsidP="00BF7BA3">
      <w:pPr>
        <w:pStyle w:val="Normalindentado2"/>
        <w:rPr>
          <w:b/>
          <w:bCs/>
          <w:lang w:val="es-CO"/>
        </w:rPr>
      </w:pPr>
      <w:r w:rsidRPr="00BF7BA3">
        <w:rPr>
          <w:b/>
          <w:bCs/>
          <w:lang w:val="es-CO"/>
        </w:rPr>
        <w:t>2.4.1 Restricciones de Hardware</w:t>
      </w:r>
    </w:p>
    <w:p w14:paraId="69EC191E" w14:textId="77777777" w:rsidR="00BF7BA3" w:rsidRPr="00BF7BA3" w:rsidRDefault="00BF7BA3" w:rsidP="00BF7BA3">
      <w:pPr>
        <w:pStyle w:val="Normalindentado2"/>
        <w:rPr>
          <w:lang w:val="es-CO"/>
        </w:rPr>
      </w:pPr>
      <w:r w:rsidRPr="00BF7BA3">
        <w:rPr>
          <w:lang w:val="es-CO"/>
        </w:rPr>
        <w:t>- El sistema requiere acceso a internet para funcionar</w:t>
      </w:r>
    </w:p>
    <w:p w14:paraId="218C8F28" w14:textId="77777777" w:rsidR="00BF7BA3" w:rsidRPr="00BF7BA3" w:rsidRDefault="00BF7BA3" w:rsidP="00BF7BA3">
      <w:pPr>
        <w:pStyle w:val="Normalindentado2"/>
        <w:rPr>
          <w:lang w:val="es-CO"/>
        </w:rPr>
      </w:pPr>
      <w:r w:rsidRPr="00BF7BA3">
        <w:rPr>
          <w:lang w:val="es-CO"/>
        </w:rPr>
        <w:t>- Los usuarios deben tener dispositivos con navegadores web modernos (Chrome, Firefox, Safari, Edge)</w:t>
      </w:r>
    </w:p>
    <w:p w14:paraId="285CC3A8" w14:textId="77777777" w:rsidR="00BF7BA3" w:rsidRPr="00BF7BA3" w:rsidRDefault="00BF7BA3" w:rsidP="00BF7BA3">
      <w:pPr>
        <w:pStyle w:val="Normalindentado2"/>
        <w:rPr>
          <w:lang w:val="es-CO"/>
        </w:rPr>
      </w:pPr>
      <w:r w:rsidRPr="00BF7BA3">
        <w:rPr>
          <w:lang w:val="es-CO"/>
        </w:rPr>
        <w:t>- El servidor requiere mínimo 2GB de RAM y 10GB de almacenamiento</w:t>
      </w:r>
    </w:p>
    <w:p w14:paraId="09CABA82" w14:textId="77777777" w:rsidR="00BF7BA3" w:rsidRPr="00BF7BA3" w:rsidRDefault="00BF7BA3" w:rsidP="00BF7BA3">
      <w:pPr>
        <w:pStyle w:val="Normalindentado2"/>
        <w:rPr>
          <w:lang w:val="es-CO"/>
        </w:rPr>
      </w:pPr>
    </w:p>
    <w:p w14:paraId="4161C2BA" w14:textId="11C682F6" w:rsidR="00BF7BA3" w:rsidRPr="00BF7BA3" w:rsidRDefault="00BF7BA3" w:rsidP="00BF7BA3">
      <w:pPr>
        <w:pStyle w:val="Normalindentado2"/>
        <w:rPr>
          <w:b/>
          <w:bCs/>
          <w:lang w:val="es-CO"/>
        </w:rPr>
      </w:pPr>
      <w:r w:rsidRPr="00BF7BA3">
        <w:rPr>
          <w:b/>
          <w:bCs/>
          <w:lang w:val="es-CO"/>
        </w:rPr>
        <w:t>2.4.2 Restricciones de Software</w:t>
      </w:r>
    </w:p>
    <w:p w14:paraId="5E782792" w14:textId="7432F3C2" w:rsidR="00BF7BA3" w:rsidRPr="00BF7BA3" w:rsidRDefault="00BF7BA3" w:rsidP="00BF7BA3">
      <w:pPr>
        <w:pStyle w:val="Normalindentado2"/>
        <w:rPr>
          <w:lang w:val="es-CO"/>
        </w:rPr>
      </w:pPr>
      <w:r w:rsidRPr="00BF7BA3">
        <w:rPr>
          <w:lang w:val="es-CO"/>
        </w:rPr>
        <w:t>- Backend: Python 3.8 o superior, PostgreSQL 12 o superior</w:t>
      </w:r>
    </w:p>
    <w:p w14:paraId="4292E940" w14:textId="0C16E4AF" w:rsidR="00BF7BA3" w:rsidRPr="00BF7BA3" w:rsidRDefault="00BF7BA3" w:rsidP="00BF7BA3">
      <w:pPr>
        <w:pStyle w:val="Normalindentado2"/>
        <w:rPr>
          <w:lang w:val="es-CO"/>
        </w:rPr>
      </w:pPr>
      <w:r w:rsidRPr="00BF7BA3">
        <w:rPr>
          <w:lang w:val="es-CO"/>
        </w:rPr>
        <w:t xml:space="preserve">- </w:t>
      </w:r>
      <w:proofErr w:type="spellStart"/>
      <w:r w:rsidRPr="00BF7BA3">
        <w:rPr>
          <w:lang w:val="es-CO"/>
        </w:rPr>
        <w:t>Frontend</w:t>
      </w:r>
      <w:proofErr w:type="spellEnd"/>
      <w:r w:rsidRPr="00BF7BA3">
        <w:rPr>
          <w:lang w:val="es-CO"/>
        </w:rPr>
        <w:t>: Navegadores web modernos con soporte para JavaScript ES6+</w:t>
      </w:r>
    </w:p>
    <w:p w14:paraId="190B1498" w14:textId="192F8C86" w:rsidR="00BF7BA3" w:rsidRPr="00BF7BA3" w:rsidRDefault="00BF7BA3" w:rsidP="00BF7BA3">
      <w:pPr>
        <w:pStyle w:val="Normalindentado2"/>
        <w:rPr>
          <w:lang w:val="es-CO"/>
        </w:rPr>
      </w:pPr>
      <w:r w:rsidRPr="00BF7BA3">
        <w:rPr>
          <w:lang w:val="es-CO"/>
        </w:rPr>
        <w:t xml:space="preserve">- Base de datos: PostgreSQL 12+ con extensión </w:t>
      </w:r>
      <w:proofErr w:type="spellStart"/>
      <w:r w:rsidRPr="00BF7BA3">
        <w:rPr>
          <w:lang w:val="es-CO"/>
        </w:rPr>
        <w:t>pg_trgm</w:t>
      </w:r>
      <w:proofErr w:type="spellEnd"/>
      <w:r w:rsidRPr="00BF7BA3">
        <w:rPr>
          <w:lang w:val="es-CO"/>
        </w:rPr>
        <w:t xml:space="preserve"> para búsquedas</w:t>
      </w:r>
    </w:p>
    <w:p w14:paraId="5921C49D" w14:textId="77777777" w:rsidR="00BF7BA3" w:rsidRPr="00BF7BA3" w:rsidRDefault="00BF7BA3" w:rsidP="00BF7BA3">
      <w:pPr>
        <w:pStyle w:val="Normalindentado2"/>
        <w:rPr>
          <w:lang w:val="es-CO"/>
        </w:rPr>
      </w:pPr>
    </w:p>
    <w:p w14:paraId="7F809A1E" w14:textId="26D1A082" w:rsidR="00BF7BA3" w:rsidRPr="00BF7BA3" w:rsidRDefault="00BF7BA3" w:rsidP="00BF7BA3">
      <w:pPr>
        <w:pStyle w:val="Normalindentado2"/>
        <w:rPr>
          <w:b/>
          <w:bCs/>
          <w:lang w:val="es-CO"/>
        </w:rPr>
      </w:pPr>
      <w:r w:rsidRPr="00BF7BA3">
        <w:rPr>
          <w:b/>
          <w:bCs/>
          <w:lang w:val="es-CO"/>
        </w:rPr>
        <w:t>2.4.3 Restricciones de Interfaz</w:t>
      </w:r>
    </w:p>
    <w:p w14:paraId="03A55DFF" w14:textId="77777777" w:rsidR="00BF7BA3" w:rsidRPr="00BF7BA3" w:rsidRDefault="00BF7BA3" w:rsidP="00BF7BA3">
      <w:pPr>
        <w:pStyle w:val="Normalindentado2"/>
        <w:rPr>
          <w:lang w:val="es-CO"/>
        </w:rPr>
      </w:pPr>
      <w:r w:rsidRPr="00BF7BA3">
        <w:rPr>
          <w:lang w:val="es-CO"/>
        </w:rPr>
        <w:t xml:space="preserve">- La interfaz debe ser responsiva y funcionar en dispositivos móviles, </w:t>
      </w:r>
      <w:proofErr w:type="spellStart"/>
      <w:r w:rsidRPr="00BF7BA3">
        <w:rPr>
          <w:lang w:val="es-CO"/>
        </w:rPr>
        <w:t>tablets</w:t>
      </w:r>
      <w:proofErr w:type="spellEnd"/>
      <w:r w:rsidRPr="00BF7BA3">
        <w:rPr>
          <w:lang w:val="es-CO"/>
        </w:rPr>
        <w:t xml:space="preserve"> y escritorio</w:t>
      </w:r>
    </w:p>
    <w:p w14:paraId="7A13C518" w14:textId="77777777" w:rsidR="00BF7BA3" w:rsidRPr="00BF7BA3" w:rsidRDefault="00BF7BA3" w:rsidP="00BF7BA3">
      <w:pPr>
        <w:pStyle w:val="Normalindentado2"/>
        <w:rPr>
          <w:lang w:val="es-CO"/>
        </w:rPr>
      </w:pPr>
      <w:r w:rsidRPr="00BF7BA3">
        <w:rPr>
          <w:lang w:val="es-CO"/>
        </w:rPr>
        <w:t>- Debe cumplir con estándares de accesibilidad web (WCAG 2.1 nivel AA)</w:t>
      </w:r>
    </w:p>
    <w:p w14:paraId="637D122B" w14:textId="77777777" w:rsidR="00BF7BA3" w:rsidRPr="00BF7BA3" w:rsidRDefault="00BF7BA3" w:rsidP="00BF7BA3">
      <w:pPr>
        <w:pStyle w:val="Normalindentado2"/>
        <w:rPr>
          <w:lang w:val="es-CO"/>
        </w:rPr>
      </w:pPr>
    </w:p>
    <w:p w14:paraId="502EDD8D" w14:textId="7D4E0997" w:rsidR="00BF7BA3" w:rsidRPr="00BF7BA3" w:rsidRDefault="00BF7BA3" w:rsidP="00BF7BA3">
      <w:pPr>
        <w:pStyle w:val="Normalindentado2"/>
        <w:rPr>
          <w:b/>
          <w:bCs/>
          <w:lang w:val="es-CO"/>
        </w:rPr>
      </w:pPr>
      <w:r w:rsidRPr="00BF7BA3">
        <w:rPr>
          <w:b/>
          <w:bCs/>
          <w:lang w:val="es-CO"/>
        </w:rPr>
        <w:t>2.4.4 Restricciones de Comunicación</w:t>
      </w:r>
    </w:p>
    <w:p w14:paraId="30F65393" w14:textId="77777777" w:rsidR="00BF7BA3" w:rsidRPr="00BF7BA3" w:rsidRDefault="00BF7BA3" w:rsidP="00BF7BA3">
      <w:pPr>
        <w:pStyle w:val="Normalindentado2"/>
        <w:rPr>
          <w:lang w:val="es-CO"/>
        </w:rPr>
      </w:pPr>
      <w:r w:rsidRPr="00BF7BA3">
        <w:rPr>
          <w:lang w:val="es-CO"/>
        </w:rPr>
        <w:t>- El sistema requiere conexión HTTPS para operaciones seguras</w:t>
      </w:r>
    </w:p>
    <w:p w14:paraId="74F0F0B6" w14:textId="77777777" w:rsidR="00BF7BA3" w:rsidRPr="00BF7BA3" w:rsidRDefault="00BF7BA3" w:rsidP="00BF7BA3">
      <w:pPr>
        <w:pStyle w:val="Normalindentado2"/>
        <w:rPr>
          <w:lang w:val="es-CO"/>
        </w:rPr>
      </w:pPr>
      <w:r w:rsidRPr="00BF7BA3">
        <w:rPr>
          <w:lang w:val="es-CO"/>
        </w:rPr>
        <w:t xml:space="preserve">- Las comunicaciones con </w:t>
      </w:r>
      <w:proofErr w:type="spellStart"/>
      <w:r w:rsidRPr="00BF7BA3">
        <w:rPr>
          <w:lang w:val="es-CO"/>
        </w:rPr>
        <w:t>APIs</w:t>
      </w:r>
      <w:proofErr w:type="spellEnd"/>
      <w:r w:rsidRPr="00BF7BA3">
        <w:rPr>
          <w:lang w:val="es-CO"/>
        </w:rPr>
        <w:t xml:space="preserve"> externas deben usar protocolos seguros (HTTPS/TLS)</w:t>
      </w:r>
    </w:p>
    <w:p w14:paraId="5A4F6CCD" w14:textId="77777777" w:rsidR="00BF7BA3" w:rsidRPr="00BF7BA3" w:rsidRDefault="00BF7BA3" w:rsidP="00BF7BA3">
      <w:pPr>
        <w:pStyle w:val="Normalindentado2"/>
        <w:rPr>
          <w:lang w:val="es-CO"/>
        </w:rPr>
      </w:pPr>
    </w:p>
    <w:p w14:paraId="340DE9E3" w14:textId="2C3CFB47" w:rsidR="00BF7BA3" w:rsidRPr="00BF7BA3" w:rsidRDefault="00BF7BA3" w:rsidP="00BF7BA3">
      <w:pPr>
        <w:pStyle w:val="Normalindentado2"/>
        <w:rPr>
          <w:b/>
          <w:bCs/>
          <w:lang w:val="es-CO"/>
        </w:rPr>
      </w:pPr>
      <w:r w:rsidRPr="00BF7BA3">
        <w:rPr>
          <w:b/>
          <w:bCs/>
          <w:lang w:val="es-CO"/>
        </w:rPr>
        <w:t>2.4.5 Restricciones de Políticas</w:t>
      </w:r>
    </w:p>
    <w:p w14:paraId="14D27525" w14:textId="77777777" w:rsidR="00BF7BA3" w:rsidRPr="00BF7BA3" w:rsidRDefault="00BF7BA3" w:rsidP="00BF7BA3">
      <w:pPr>
        <w:pStyle w:val="Normalindentado2"/>
        <w:rPr>
          <w:lang w:val="es-CO"/>
        </w:rPr>
      </w:pPr>
      <w:r w:rsidRPr="00BF7BA3">
        <w:rPr>
          <w:lang w:val="es-CO"/>
        </w:rPr>
        <w:t>- Cumplimiento con protección de datos personales</w:t>
      </w:r>
    </w:p>
    <w:p w14:paraId="68E4D173" w14:textId="77777777" w:rsidR="00BF7BA3" w:rsidRPr="00BF7BA3" w:rsidRDefault="00BF7BA3" w:rsidP="00BF7BA3">
      <w:pPr>
        <w:pStyle w:val="Normalindentado2"/>
        <w:rPr>
          <w:lang w:val="es-CO"/>
        </w:rPr>
      </w:pPr>
      <w:r w:rsidRPr="00BF7BA3">
        <w:rPr>
          <w:lang w:val="es-CO"/>
        </w:rPr>
        <w:t xml:space="preserve">- Almacenamiento seguro de información de tarjetas de crédito (PCI DSS </w:t>
      </w:r>
      <w:proofErr w:type="spellStart"/>
      <w:r w:rsidRPr="00BF7BA3">
        <w:rPr>
          <w:lang w:val="es-CO"/>
        </w:rPr>
        <w:t>compliance</w:t>
      </w:r>
      <w:proofErr w:type="spellEnd"/>
      <w:r w:rsidRPr="00BF7BA3">
        <w:rPr>
          <w:lang w:val="es-CO"/>
        </w:rPr>
        <w:t xml:space="preserve"> a través de </w:t>
      </w:r>
      <w:proofErr w:type="spellStart"/>
      <w:r w:rsidRPr="00BF7BA3">
        <w:rPr>
          <w:lang w:val="es-CO"/>
        </w:rPr>
        <w:t>Wompi</w:t>
      </w:r>
      <w:proofErr w:type="spellEnd"/>
      <w:r w:rsidRPr="00BF7BA3">
        <w:rPr>
          <w:lang w:val="es-CO"/>
        </w:rPr>
        <w:t>)</w:t>
      </w:r>
    </w:p>
    <w:p w14:paraId="6280337E" w14:textId="63C589C3" w:rsidR="00BF7BA3" w:rsidRPr="00BF7BA3" w:rsidRDefault="00BF7BA3" w:rsidP="00BF7BA3">
      <w:pPr>
        <w:pStyle w:val="Normalindentado2"/>
        <w:rPr>
          <w:lang w:val="es-CO"/>
        </w:rPr>
      </w:pPr>
      <w:r w:rsidRPr="00BF7BA3">
        <w:rPr>
          <w:lang w:val="es-CO"/>
        </w:rPr>
        <w:t>- Respeto a políticas de privacidad y términos de servicio</w:t>
      </w:r>
    </w:p>
    <w:p w14:paraId="7519764B" w14:textId="77777777" w:rsidR="000F3C50" w:rsidRDefault="000F3C50">
      <w:pPr>
        <w:pStyle w:val="Ttulo2"/>
      </w:pPr>
      <w:bookmarkStart w:id="14" w:name="_Toc221018144"/>
      <w:r>
        <w:t>Suposiciones y dependencias</w:t>
      </w:r>
      <w:bookmarkEnd w:id="14"/>
    </w:p>
    <w:p w14:paraId="1F24942C" w14:textId="77777777" w:rsidR="00BF7BA3" w:rsidRDefault="00BF7BA3" w:rsidP="00BF7BA3">
      <w:pPr>
        <w:pStyle w:val="Normalindentado2"/>
      </w:pPr>
    </w:p>
    <w:p w14:paraId="5D4462E0" w14:textId="77777777" w:rsidR="00BF7BA3" w:rsidRPr="00BF7BA3" w:rsidRDefault="00BF7BA3" w:rsidP="00BF7BA3">
      <w:pPr>
        <w:pStyle w:val="Normalindentado2"/>
        <w:rPr>
          <w:lang w:val="es-CO"/>
        </w:rPr>
      </w:pPr>
    </w:p>
    <w:p w14:paraId="23920CDC" w14:textId="65E7C0E1" w:rsidR="00BF7BA3" w:rsidRPr="00BF7BA3" w:rsidRDefault="00BF7BA3" w:rsidP="00BF7BA3">
      <w:pPr>
        <w:pStyle w:val="Normalindentado2"/>
        <w:rPr>
          <w:b/>
          <w:bCs/>
          <w:lang w:val="es-CO"/>
        </w:rPr>
      </w:pPr>
      <w:r w:rsidRPr="00BF7BA3">
        <w:rPr>
          <w:b/>
          <w:bCs/>
          <w:lang w:val="es-CO"/>
        </w:rPr>
        <w:t>2.5.1 Supuestos</w:t>
      </w:r>
    </w:p>
    <w:p w14:paraId="35041376" w14:textId="77777777" w:rsidR="00BF7BA3" w:rsidRPr="00BF7BA3" w:rsidRDefault="00BF7BA3" w:rsidP="00BF7BA3">
      <w:pPr>
        <w:pStyle w:val="Normalindentado2"/>
        <w:rPr>
          <w:lang w:val="es-CO"/>
        </w:rPr>
      </w:pPr>
      <w:r w:rsidRPr="00BF7BA3">
        <w:rPr>
          <w:lang w:val="es-CO"/>
        </w:rPr>
        <w:t>- Los usuarios tienen acceso a correo electrónico válido</w:t>
      </w:r>
    </w:p>
    <w:p w14:paraId="786B70E7" w14:textId="77777777" w:rsidR="00BF7BA3" w:rsidRPr="00BF7BA3" w:rsidRDefault="00BF7BA3" w:rsidP="00BF7BA3">
      <w:pPr>
        <w:pStyle w:val="Normalindentado2"/>
        <w:rPr>
          <w:lang w:val="es-CO"/>
        </w:rPr>
      </w:pPr>
      <w:r w:rsidRPr="00BF7BA3">
        <w:rPr>
          <w:lang w:val="es-CO"/>
        </w:rPr>
        <w:lastRenderedPageBreak/>
        <w:t>- Los usuarios tienen acceso a dispositivos con navegadores web modernos</w:t>
      </w:r>
    </w:p>
    <w:p w14:paraId="4CD7425B" w14:textId="77777777" w:rsidR="00BF7BA3" w:rsidRPr="00BF7BA3" w:rsidRDefault="00BF7BA3" w:rsidP="00BF7BA3">
      <w:pPr>
        <w:pStyle w:val="Normalindentado2"/>
        <w:rPr>
          <w:lang w:val="es-CO"/>
        </w:rPr>
      </w:pPr>
      <w:r w:rsidRPr="00BF7BA3">
        <w:rPr>
          <w:lang w:val="es-CO"/>
        </w:rPr>
        <w:t>- Los restaurantes tienen conexión a internet estable</w:t>
      </w:r>
    </w:p>
    <w:p w14:paraId="79198162" w14:textId="77777777" w:rsidR="00BF7BA3" w:rsidRPr="00BF7BA3" w:rsidRDefault="00BF7BA3" w:rsidP="00BF7BA3">
      <w:pPr>
        <w:pStyle w:val="Normalindentado2"/>
        <w:rPr>
          <w:lang w:val="es-CO"/>
        </w:rPr>
      </w:pPr>
      <w:r w:rsidRPr="00BF7BA3">
        <w:rPr>
          <w:lang w:val="es-CO"/>
        </w:rPr>
        <w:t>- Los usuarios están familiarizados con el uso básico de aplicaciones web</w:t>
      </w:r>
    </w:p>
    <w:p w14:paraId="6285951E" w14:textId="77777777" w:rsidR="00BF7BA3" w:rsidRPr="00BF7BA3" w:rsidRDefault="00BF7BA3" w:rsidP="00BF7BA3">
      <w:pPr>
        <w:pStyle w:val="Normalindentado2"/>
        <w:rPr>
          <w:lang w:val="es-CO"/>
        </w:rPr>
      </w:pPr>
      <w:r w:rsidRPr="00BF7BA3">
        <w:rPr>
          <w:lang w:val="es-CO"/>
        </w:rPr>
        <w:t xml:space="preserve">- La información de tarjetas de crédito se procesa exclusivamente a través de </w:t>
      </w:r>
      <w:proofErr w:type="spellStart"/>
      <w:r w:rsidRPr="00BF7BA3">
        <w:rPr>
          <w:lang w:val="es-CO"/>
        </w:rPr>
        <w:t>Wompi</w:t>
      </w:r>
      <w:proofErr w:type="spellEnd"/>
      <w:r w:rsidRPr="00BF7BA3">
        <w:rPr>
          <w:lang w:val="es-CO"/>
        </w:rPr>
        <w:t xml:space="preserve"> (no se almacena localmente)</w:t>
      </w:r>
    </w:p>
    <w:p w14:paraId="39B69E4E" w14:textId="77777777" w:rsidR="00BF7BA3" w:rsidRPr="00BF7BA3" w:rsidRDefault="00BF7BA3" w:rsidP="00BF7BA3">
      <w:pPr>
        <w:pStyle w:val="Normalindentado2"/>
        <w:rPr>
          <w:lang w:val="es-CO"/>
        </w:rPr>
      </w:pPr>
    </w:p>
    <w:p w14:paraId="2DE3DA39" w14:textId="752C6D88" w:rsidR="00BF7BA3" w:rsidRPr="00BF7BA3" w:rsidRDefault="00BF7BA3" w:rsidP="00BF7BA3">
      <w:pPr>
        <w:pStyle w:val="Normalindentado2"/>
        <w:rPr>
          <w:b/>
          <w:bCs/>
          <w:lang w:val="es-CO"/>
        </w:rPr>
      </w:pPr>
      <w:r w:rsidRPr="00BF7BA3">
        <w:rPr>
          <w:b/>
          <w:bCs/>
          <w:lang w:val="es-CO"/>
        </w:rPr>
        <w:t>2.5.2 Dependencias</w:t>
      </w:r>
    </w:p>
    <w:p w14:paraId="193785EA" w14:textId="0F0243E0" w:rsidR="00BF7BA3" w:rsidRPr="00BF7BA3" w:rsidRDefault="00BF7BA3" w:rsidP="00BF7BA3">
      <w:pPr>
        <w:pStyle w:val="Normalindentado2"/>
        <w:rPr>
          <w:b/>
          <w:bCs/>
          <w:color w:val="0E2841" w:themeColor="text2"/>
          <w:lang w:val="es-CO"/>
        </w:rPr>
      </w:pPr>
      <w:r w:rsidRPr="00BF7BA3">
        <w:rPr>
          <w:b/>
          <w:bCs/>
          <w:color w:val="0E2841" w:themeColor="text2"/>
          <w:lang w:val="es-CO"/>
        </w:rPr>
        <w:t>- Servicios Externos:</w:t>
      </w:r>
    </w:p>
    <w:p w14:paraId="0219273F" w14:textId="77777777" w:rsidR="00BF7BA3" w:rsidRPr="00BF7BA3" w:rsidRDefault="00BF7BA3" w:rsidP="00BF7BA3">
      <w:pPr>
        <w:pStyle w:val="Normalindentado2"/>
        <w:rPr>
          <w:lang w:val="es-CO"/>
        </w:rPr>
      </w:pPr>
      <w:r w:rsidRPr="00BF7BA3">
        <w:rPr>
          <w:lang w:val="es-CO"/>
        </w:rPr>
        <w:t xml:space="preserve">  - Servicio SMTP para envío de correos (Gmail, </w:t>
      </w:r>
      <w:proofErr w:type="spellStart"/>
      <w:r w:rsidRPr="00BF7BA3">
        <w:rPr>
          <w:lang w:val="es-CO"/>
        </w:rPr>
        <w:t>SendGrid</w:t>
      </w:r>
      <w:proofErr w:type="spellEnd"/>
      <w:r w:rsidRPr="00BF7BA3">
        <w:rPr>
          <w:lang w:val="es-CO"/>
        </w:rPr>
        <w:t>, etc.)</w:t>
      </w:r>
    </w:p>
    <w:p w14:paraId="1A034912" w14:textId="77777777" w:rsidR="00BF7BA3" w:rsidRPr="00BF7BA3" w:rsidRDefault="00BF7BA3" w:rsidP="00BF7BA3">
      <w:pPr>
        <w:pStyle w:val="Normalindentado2"/>
        <w:rPr>
          <w:lang w:val="es-CO"/>
        </w:rPr>
      </w:pPr>
      <w:r w:rsidRPr="00BF7BA3">
        <w:rPr>
          <w:lang w:val="es-CO"/>
        </w:rPr>
        <w:t xml:space="preserve">  - API de </w:t>
      </w:r>
      <w:proofErr w:type="spellStart"/>
      <w:r w:rsidRPr="00BF7BA3">
        <w:rPr>
          <w:lang w:val="es-CO"/>
        </w:rPr>
        <w:t>Wompi</w:t>
      </w:r>
      <w:proofErr w:type="spellEnd"/>
      <w:r w:rsidRPr="00BF7BA3">
        <w:rPr>
          <w:lang w:val="es-CO"/>
        </w:rPr>
        <w:t xml:space="preserve"> para procesamiento de pagos</w:t>
      </w:r>
    </w:p>
    <w:p w14:paraId="0B16FF54" w14:textId="77777777" w:rsidR="00BF7BA3" w:rsidRPr="00BF7BA3" w:rsidRDefault="00BF7BA3" w:rsidP="00BF7BA3">
      <w:pPr>
        <w:pStyle w:val="Normalindentado2"/>
        <w:rPr>
          <w:lang w:val="es-CO"/>
        </w:rPr>
      </w:pPr>
      <w:r w:rsidRPr="00BF7BA3">
        <w:rPr>
          <w:lang w:val="es-CO"/>
        </w:rPr>
        <w:t>  - Servicio de hosting para base de datos PostgreSQL</w:t>
      </w:r>
    </w:p>
    <w:p w14:paraId="0C4DDE16" w14:textId="77777777" w:rsidR="00BF7BA3" w:rsidRPr="00BF7BA3" w:rsidRDefault="00BF7BA3" w:rsidP="00BF7BA3">
      <w:pPr>
        <w:pStyle w:val="Normalindentado2"/>
        <w:rPr>
          <w:lang w:val="es-CO"/>
        </w:rPr>
      </w:pPr>
      <w:r w:rsidRPr="00BF7BA3">
        <w:rPr>
          <w:lang w:val="es-CO"/>
        </w:rPr>
        <w:t xml:space="preserve">  </w:t>
      </w:r>
    </w:p>
    <w:p w14:paraId="224D97AF" w14:textId="43D9520C" w:rsidR="00BF7BA3" w:rsidRPr="00BF7BA3" w:rsidRDefault="00BF7BA3" w:rsidP="00BF7BA3">
      <w:pPr>
        <w:pStyle w:val="Normalindentado2"/>
        <w:rPr>
          <w:b/>
          <w:bCs/>
          <w:color w:val="0E2841" w:themeColor="text2"/>
          <w:lang w:val="es-CO"/>
        </w:rPr>
      </w:pPr>
      <w:r w:rsidRPr="00BF7BA3">
        <w:rPr>
          <w:b/>
          <w:bCs/>
          <w:color w:val="0E2841" w:themeColor="text2"/>
          <w:lang w:val="es-CO"/>
        </w:rPr>
        <w:t xml:space="preserve">- Librerías y </w:t>
      </w:r>
      <w:proofErr w:type="spellStart"/>
      <w:r w:rsidRPr="00BF7BA3">
        <w:rPr>
          <w:b/>
          <w:bCs/>
          <w:color w:val="0E2841" w:themeColor="text2"/>
          <w:lang w:val="es-CO"/>
        </w:rPr>
        <w:t>Frameworks</w:t>
      </w:r>
      <w:proofErr w:type="spellEnd"/>
      <w:r w:rsidRPr="00BF7BA3">
        <w:rPr>
          <w:b/>
          <w:bCs/>
          <w:color w:val="0E2841" w:themeColor="text2"/>
          <w:lang w:val="es-CO"/>
        </w:rPr>
        <w:t>:</w:t>
      </w:r>
    </w:p>
    <w:p w14:paraId="15C0D610"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FastAPI</w:t>
      </w:r>
      <w:proofErr w:type="spellEnd"/>
      <w:r w:rsidRPr="00BF7BA3">
        <w:rPr>
          <w:lang w:val="es-CO"/>
        </w:rPr>
        <w:t xml:space="preserve"> y sus dependencias</w:t>
      </w:r>
    </w:p>
    <w:p w14:paraId="21E0F436" w14:textId="77777777" w:rsidR="00BF7BA3" w:rsidRPr="00BF7BA3" w:rsidRDefault="00BF7BA3" w:rsidP="00BF7BA3">
      <w:pPr>
        <w:pStyle w:val="Normalindentado2"/>
        <w:rPr>
          <w:lang w:val="es-CO"/>
        </w:rPr>
      </w:pPr>
      <w:r w:rsidRPr="00BF7BA3">
        <w:rPr>
          <w:lang w:val="es-CO"/>
        </w:rPr>
        <w:t>  - React y sus dependencias</w:t>
      </w:r>
    </w:p>
    <w:p w14:paraId="4E0591A2"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SQLAlchemy</w:t>
      </w:r>
      <w:proofErr w:type="spellEnd"/>
      <w:r w:rsidRPr="00BF7BA3">
        <w:rPr>
          <w:lang w:val="es-CO"/>
        </w:rPr>
        <w:t xml:space="preserve"> para ORM</w:t>
      </w:r>
    </w:p>
    <w:p w14:paraId="46B0E1C5"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python-jose</w:t>
      </w:r>
      <w:proofErr w:type="spellEnd"/>
      <w:r w:rsidRPr="00BF7BA3">
        <w:rPr>
          <w:lang w:val="es-CO"/>
        </w:rPr>
        <w:t xml:space="preserve"> para JWT</w:t>
      </w:r>
    </w:p>
    <w:p w14:paraId="0AD22E51"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bcrypt</w:t>
      </w:r>
      <w:proofErr w:type="spellEnd"/>
      <w:r w:rsidRPr="00BF7BA3">
        <w:rPr>
          <w:lang w:val="es-CO"/>
        </w:rPr>
        <w:t xml:space="preserve"> para encriptación de contraseñas</w:t>
      </w:r>
    </w:p>
    <w:p w14:paraId="3C47948B"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Pydantic</w:t>
      </w:r>
      <w:proofErr w:type="spellEnd"/>
      <w:r w:rsidRPr="00BF7BA3">
        <w:rPr>
          <w:lang w:val="es-CO"/>
        </w:rPr>
        <w:t xml:space="preserve"> para validación de datos</w:t>
      </w:r>
    </w:p>
    <w:p w14:paraId="211A7E67" w14:textId="77777777" w:rsidR="00BF7BA3" w:rsidRPr="00BF7BA3" w:rsidRDefault="00BF7BA3" w:rsidP="00BF7BA3">
      <w:pPr>
        <w:pStyle w:val="Normalindentado2"/>
        <w:rPr>
          <w:lang w:val="es-CO"/>
        </w:rPr>
      </w:pPr>
    </w:p>
    <w:p w14:paraId="106FEA19" w14:textId="4E46841C" w:rsidR="00BF7BA3" w:rsidRPr="00BF7BA3" w:rsidRDefault="00BF7BA3" w:rsidP="00BF7BA3">
      <w:pPr>
        <w:pStyle w:val="Normalindentado2"/>
        <w:rPr>
          <w:b/>
          <w:bCs/>
          <w:color w:val="0E2841" w:themeColor="text2"/>
          <w:lang w:val="es-CO"/>
        </w:rPr>
      </w:pPr>
      <w:r w:rsidRPr="00BF7BA3">
        <w:rPr>
          <w:b/>
          <w:bCs/>
          <w:color w:val="0E2841" w:themeColor="text2"/>
          <w:lang w:val="es-CO"/>
        </w:rPr>
        <w:t>- Infraestructura:</w:t>
      </w:r>
    </w:p>
    <w:p w14:paraId="307468CC" w14:textId="77777777" w:rsidR="00BF7BA3" w:rsidRPr="00BF7BA3" w:rsidRDefault="00BF7BA3" w:rsidP="00BF7BA3">
      <w:pPr>
        <w:pStyle w:val="Normalindentado2"/>
        <w:rPr>
          <w:lang w:val="es-CO"/>
        </w:rPr>
      </w:pPr>
      <w:r w:rsidRPr="00BF7BA3">
        <w:rPr>
          <w:lang w:val="es-CO"/>
        </w:rPr>
        <w:t>  - Servidor web con soporte para Python/ASGI</w:t>
      </w:r>
    </w:p>
    <w:p w14:paraId="7CE517EC" w14:textId="77777777" w:rsidR="00BF7BA3" w:rsidRPr="00BF7BA3" w:rsidRDefault="00BF7BA3" w:rsidP="00BF7BA3">
      <w:pPr>
        <w:pStyle w:val="Normalindentado2"/>
        <w:rPr>
          <w:lang w:val="es-CO"/>
        </w:rPr>
      </w:pPr>
      <w:r w:rsidRPr="00BF7BA3">
        <w:rPr>
          <w:lang w:val="es-CO"/>
        </w:rPr>
        <w:t>  - Base de datos PostgreSQL configurada y accesible</w:t>
      </w:r>
    </w:p>
    <w:p w14:paraId="7BD3B350" w14:textId="77777777" w:rsidR="00BF7BA3" w:rsidRPr="00BF7BA3" w:rsidRDefault="00BF7BA3" w:rsidP="00BF7BA3">
      <w:pPr>
        <w:pStyle w:val="Normalindentado2"/>
        <w:rPr>
          <w:lang w:val="es-CO"/>
        </w:rPr>
      </w:pPr>
      <w:r w:rsidRPr="00BF7BA3">
        <w:rPr>
          <w:lang w:val="es-CO"/>
        </w:rPr>
        <w:t>  - Variables de entorno configuradas correctamente</w:t>
      </w:r>
    </w:p>
    <w:p w14:paraId="03930A90" w14:textId="77777777" w:rsidR="00BF7BA3" w:rsidRPr="00BF7BA3" w:rsidRDefault="00BF7BA3" w:rsidP="00BF7BA3">
      <w:pPr>
        <w:pStyle w:val="Normalindentado2"/>
        <w:rPr>
          <w:lang w:val="es-CO"/>
        </w:rPr>
      </w:pPr>
    </w:p>
    <w:p w14:paraId="33274689" w14:textId="77777777" w:rsidR="00BF7BA3" w:rsidRPr="00BF7BA3" w:rsidRDefault="00BF7BA3" w:rsidP="00BF7BA3">
      <w:pPr>
        <w:pStyle w:val="Normalindentado2"/>
      </w:pPr>
    </w:p>
    <w:p w14:paraId="4D7B1B46" w14:textId="77777777" w:rsidR="000F3C50" w:rsidRDefault="000F3C50">
      <w:pPr>
        <w:pStyle w:val="Ttulo2"/>
      </w:pPr>
      <w:bookmarkStart w:id="15" w:name="_Toc221018145"/>
      <w:r>
        <w:t>Evolución previsible del sistema</w:t>
      </w:r>
      <w:bookmarkEnd w:id="15"/>
    </w:p>
    <w:p w14:paraId="06D218DC" w14:textId="77777777" w:rsidR="000F3C50" w:rsidRDefault="000F3C50">
      <w:pPr>
        <w:pStyle w:val="Normalindentado2"/>
      </w:pPr>
      <w:r>
        <w:fldChar w:fldCharType="begin"/>
      </w:r>
      <w:r>
        <w:instrText xml:space="preserve"> MACROBUTTON NoMacro [Inserte aquí el texto]</w:instrText>
      </w:r>
      <w:r>
        <w:fldChar w:fldCharType="separate"/>
      </w:r>
      <w:r>
        <w:t>[Inserte aquí el texto]</w:t>
      </w:r>
      <w:r>
        <w:fldChar w:fldCharType="end"/>
      </w:r>
    </w:p>
    <w:p w14:paraId="45106DE3" w14:textId="77777777" w:rsidR="000F3C50" w:rsidRDefault="000F3C50">
      <w:pPr>
        <w:pStyle w:val="guiazul"/>
        <w:ind w:left="600"/>
      </w:pPr>
      <w:r>
        <w:t>Identificación de futuras mejoras al sistema, que podrán analizarse e implementarse en un futuro.</w:t>
      </w:r>
    </w:p>
    <w:p w14:paraId="1A0D1C23" w14:textId="279E234A" w:rsidR="00156311" w:rsidRPr="00F518FC" w:rsidRDefault="000F3C50" w:rsidP="00F518FC">
      <w:pPr>
        <w:pStyle w:val="Ttulo1"/>
        <w:rPr>
          <w:color w:val="D8DEE9"/>
          <w:sz w:val="20"/>
          <w:szCs w:val="20"/>
          <w:lang w:val="es-CO" w:eastAsia="es-CO"/>
        </w:rPr>
      </w:pPr>
      <w:bookmarkStart w:id="16" w:name="_Toc221018146"/>
      <w:r>
        <w:t>Requisitos específicos</w:t>
      </w:r>
      <w:bookmarkEnd w:id="16"/>
    </w:p>
    <w:p w14:paraId="67845066" w14:textId="77777777" w:rsidR="00F518FC" w:rsidRPr="00F518FC" w:rsidRDefault="00156311" w:rsidP="00F518FC">
      <w:pPr>
        <w:pStyle w:val="Ttulo9"/>
        <w:rPr>
          <w:b/>
          <w:bCs/>
          <w:color w:val="D8DEE9"/>
          <w:sz w:val="28"/>
          <w:szCs w:val="28"/>
          <w:lang w:val="es-CO" w:eastAsia="es-CO"/>
        </w:rPr>
      </w:pPr>
      <w:r w:rsidRPr="00F518FC">
        <w:rPr>
          <w:b/>
          <w:bCs/>
          <w:sz w:val="28"/>
          <w:szCs w:val="28"/>
          <w:lang w:val="es-CO" w:eastAsia="es-CO"/>
        </w:rPr>
        <w:t>3.1 Requisitos Funcionales</w:t>
      </w:r>
    </w:p>
    <w:p w14:paraId="3ADE47FA" w14:textId="4679B1DE" w:rsidR="00156311" w:rsidRDefault="00156311" w:rsidP="00F518FC">
      <w:pPr>
        <w:pStyle w:val="Ttulo9"/>
        <w:rPr>
          <w:b/>
          <w:bCs/>
          <w:color w:val="D8DEE9"/>
          <w:sz w:val="24"/>
          <w:szCs w:val="24"/>
          <w:lang w:val="es-CO" w:eastAsia="es-CO"/>
        </w:rPr>
      </w:pPr>
      <w:r w:rsidRPr="00F518FC">
        <w:rPr>
          <w:b/>
          <w:bCs/>
          <w:sz w:val="24"/>
          <w:szCs w:val="24"/>
          <w:lang w:val="es-CO" w:eastAsia="es-CO"/>
        </w:rPr>
        <w:t>3.1.1 Autenticación y Autorización</w:t>
      </w:r>
    </w:p>
    <w:p w14:paraId="12000FE4" w14:textId="77777777" w:rsidR="00051708" w:rsidRPr="00051708" w:rsidRDefault="00051708" w:rsidP="00051708">
      <w:pPr>
        <w:rPr>
          <w:lang w:val="es-CO" w:eastAsia="es-CO"/>
        </w:rPr>
      </w:pPr>
    </w:p>
    <w:p w14:paraId="7C7C1E5A" w14:textId="70389A05" w:rsidR="00156311" w:rsidRPr="00051708" w:rsidRDefault="00156311" w:rsidP="00F518FC">
      <w:pPr>
        <w:pStyle w:val="Ttulo9"/>
        <w:rPr>
          <w:b/>
          <w:bCs/>
          <w:sz w:val="20"/>
          <w:szCs w:val="20"/>
          <w:lang w:val="es-CO" w:eastAsia="es-CO"/>
        </w:rPr>
      </w:pPr>
      <w:r w:rsidRPr="00051708">
        <w:rPr>
          <w:b/>
          <w:bCs/>
          <w:sz w:val="20"/>
          <w:szCs w:val="20"/>
          <w:lang w:val="es-CO" w:eastAsia="es-CO"/>
        </w:rPr>
        <w:t>RF-001: Registro de Usuario</w:t>
      </w:r>
    </w:p>
    <w:p w14:paraId="40A56F69" w14:textId="392F3D55"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5AFEDC8" w14:textId="63F52859"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el registro de nuevos usuarios con diferentes roles (Cliente, Empleado, Propietario).</w:t>
      </w:r>
    </w:p>
    <w:p w14:paraId="6941D4F1" w14:textId="06563E45" w:rsidR="00156311" w:rsidRPr="00F518FC" w:rsidRDefault="00156311" w:rsidP="00F518FC">
      <w:pPr>
        <w:pStyle w:val="Ttulo9"/>
        <w:rPr>
          <w:sz w:val="20"/>
          <w:szCs w:val="20"/>
          <w:lang w:val="es-CO" w:eastAsia="es-CO"/>
        </w:rPr>
      </w:pPr>
      <w:r w:rsidRPr="00F518FC">
        <w:rPr>
          <w:sz w:val="20"/>
          <w:szCs w:val="20"/>
          <w:lang w:val="es-CO" w:eastAsia="es-CO"/>
        </w:rPr>
        <w:t>- Entradas: Email, contraseña, nombre, apellido, tipo de documento, documento, nacionalidad, teléfono, rol</w:t>
      </w:r>
    </w:p>
    <w:p w14:paraId="1D92FFBD" w14:textId="232BBD07" w:rsidR="00156311" w:rsidRPr="00F518FC" w:rsidRDefault="00156311" w:rsidP="00F518FC">
      <w:pPr>
        <w:pStyle w:val="Ttulo9"/>
        <w:rPr>
          <w:sz w:val="20"/>
          <w:szCs w:val="20"/>
          <w:lang w:val="es-CO" w:eastAsia="es-CO"/>
        </w:rPr>
      </w:pPr>
      <w:r w:rsidRPr="00F518FC">
        <w:rPr>
          <w:sz w:val="20"/>
          <w:szCs w:val="20"/>
          <w:lang w:val="es-CO" w:eastAsia="es-CO"/>
        </w:rPr>
        <w:t xml:space="preserve">- Procesamiento: </w:t>
      </w:r>
    </w:p>
    <w:p w14:paraId="2B69B580" w14:textId="77777777" w:rsidR="00156311" w:rsidRPr="00F518FC" w:rsidRDefault="00156311" w:rsidP="00F518FC">
      <w:pPr>
        <w:pStyle w:val="Ttulo9"/>
        <w:rPr>
          <w:sz w:val="20"/>
          <w:szCs w:val="20"/>
          <w:lang w:val="es-CO" w:eastAsia="es-CO"/>
        </w:rPr>
      </w:pPr>
      <w:r w:rsidRPr="00F518FC">
        <w:rPr>
          <w:sz w:val="20"/>
          <w:szCs w:val="20"/>
          <w:lang w:val="es-CO" w:eastAsia="es-CO"/>
        </w:rPr>
        <w:t>  - Validar que el email no esté registrado</w:t>
      </w:r>
    </w:p>
    <w:p w14:paraId="1164C00D" w14:textId="77777777" w:rsidR="00156311" w:rsidRPr="00F518FC" w:rsidRDefault="00156311" w:rsidP="00F518FC">
      <w:pPr>
        <w:pStyle w:val="Ttulo9"/>
        <w:rPr>
          <w:sz w:val="20"/>
          <w:szCs w:val="20"/>
          <w:lang w:val="es-CO" w:eastAsia="es-CO"/>
        </w:rPr>
      </w:pPr>
      <w:r w:rsidRPr="00F518FC">
        <w:rPr>
          <w:sz w:val="20"/>
          <w:szCs w:val="20"/>
          <w:lang w:val="es-CO" w:eastAsia="es-CO"/>
        </w:rPr>
        <w:t>  - Validar formato de email</w:t>
      </w:r>
    </w:p>
    <w:p w14:paraId="61287050" w14:textId="77777777" w:rsidR="00156311" w:rsidRPr="00F518FC" w:rsidRDefault="00156311" w:rsidP="00F518FC">
      <w:pPr>
        <w:pStyle w:val="Ttulo9"/>
        <w:rPr>
          <w:sz w:val="20"/>
          <w:szCs w:val="20"/>
          <w:lang w:val="es-CO" w:eastAsia="es-CO"/>
        </w:rPr>
      </w:pPr>
      <w:r w:rsidRPr="00F518FC">
        <w:rPr>
          <w:sz w:val="20"/>
          <w:szCs w:val="20"/>
          <w:lang w:val="es-CO" w:eastAsia="es-CO"/>
        </w:rPr>
        <w:t xml:space="preserve">  - Encriptar contraseña con </w:t>
      </w:r>
      <w:proofErr w:type="spellStart"/>
      <w:r w:rsidRPr="00F518FC">
        <w:rPr>
          <w:sz w:val="20"/>
          <w:szCs w:val="20"/>
          <w:lang w:val="es-CO" w:eastAsia="es-CO"/>
        </w:rPr>
        <w:t>bcrypt</w:t>
      </w:r>
      <w:proofErr w:type="spellEnd"/>
    </w:p>
    <w:p w14:paraId="676992BD" w14:textId="77777777" w:rsidR="00156311" w:rsidRPr="00F518FC" w:rsidRDefault="00156311" w:rsidP="00F518FC">
      <w:pPr>
        <w:pStyle w:val="Ttulo9"/>
        <w:rPr>
          <w:sz w:val="20"/>
          <w:szCs w:val="20"/>
          <w:lang w:val="es-CO" w:eastAsia="es-CO"/>
        </w:rPr>
      </w:pPr>
      <w:r w:rsidRPr="00F518FC">
        <w:rPr>
          <w:sz w:val="20"/>
          <w:szCs w:val="20"/>
          <w:lang w:val="es-CO" w:eastAsia="es-CO"/>
        </w:rPr>
        <w:lastRenderedPageBreak/>
        <w:t>  - Crear credenciales y perfil de usuario</w:t>
      </w:r>
    </w:p>
    <w:p w14:paraId="582F4928" w14:textId="5CFD9532" w:rsidR="00156311" w:rsidRPr="00F518FC" w:rsidRDefault="00156311" w:rsidP="00F518FC">
      <w:pPr>
        <w:pStyle w:val="Ttulo9"/>
        <w:rPr>
          <w:sz w:val="20"/>
          <w:szCs w:val="20"/>
          <w:lang w:val="es-CO" w:eastAsia="es-CO"/>
        </w:rPr>
      </w:pPr>
      <w:r w:rsidRPr="00F518FC">
        <w:rPr>
          <w:sz w:val="20"/>
          <w:szCs w:val="20"/>
          <w:lang w:val="es-CO" w:eastAsia="es-CO"/>
        </w:rPr>
        <w:t>- Salidas: Confirmación de registro exitoso o mensaje de error</w:t>
      </w:r>
    </w:p>
    <w:p w14:paraId="29165DF9" w14:textId="21D1EBFA" w:rsidR="00156311" w:rsidRPr="00F518FC" w:rsidRDefault="00156311" w:rsidP="00F518FC">
      <w:pPr>
        <w:pStyle w:val="Ttulo9"/>
        <w:rPr>
          <w:sz w:val="20"/>
          <w:szCs w:val="20"/>
          <w:lang w:val="es-CO" w:eastAsia="es-CO"/>
        </w:rPr>
      </w:pPr>
      <w:r w:rsidRPr="00F518FC">
        <w:rPr>
          <w:sz w:val="20"/>
          <w:szCs w:val="20"/>
          <w:lang w:val="es-CO" w:eastAsia="es-CO"/>
        </w:rPr>
        <w:t>- Precondiciones: Email único en el sistema</w:t>
      </w:r>
    </w:p>
    <w:p w14:paraId="12674E98" w14:textId="03686E39" w:rsidR="00156311" w:rsidRPr="00F518FC" w:rsidRDefault="00156311" w:rsidP="00F518FC">
      <w:pPr>
        <w:pStyle w:val="Ttulo9"/>
        <w:rPr>
          <w:sz w:val="20"/>
          <w:szCs w:val="20"/>
          <w:lang w:val="es-CO" w:eastAsia="es-CO"/>
        </w:rPr>
      </w:pPr>
      <w:r w:rsidRPr="00F518FC">
        <w:rPr>
          <w:sz w:val="20"/>
          <w:szCs w:val="20"/>
          <w:lang w:val="es-CO" w:eastAsia="es-CO"/>
        </w:rPr>
        <w:t>- Postcondiciones: Usuario registrado y credenciales creadas</w:t>
      </w:r>
    </w:p>
    <w:p w14:paraId="203EC814" w14:textId="5BD61D43" w:rsidR="00156311" w:rsidRPr="00051708" w:rsidRDefault="00156311" w:rsidP="00F518FC">
      <w:pPr>
        <w:pStyle w:val="Ttulo9"/>
        <w:rPr>
          <w:b/>
          <w:bCs/>
          <w:sz w:val="20"/>
          <w:szCs w:val="20"/>
          <w:lang w:val="es-CO" w:eastAsia="es-CO"/>
        </w:rPr>
      </w:pPr>
      <w:r w:rsidRPr="00051708">
        <w:rPr>
          <w:b/>
          <w:bCs/>
          <w:sz w:val="20"/>
          <w:szCs w:val="20"/>
          <w:lang w:val="es-CO" w:eastAsia="es-CO"/>
        </w:rPr>
        <w:t>RF-002: Inicio de Sesión</w:t>
      </w:r>
    </w:p>
    <w:p w14:paraId="238E7D36" w14:textId="198B9B4A"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C664135" w14:textId="078542F4"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 los usuarios autenticarse mediante email y contraseña.</w:t>
      </w:r>
    </w:p>
    <w:p w14:paraId="69E057C2" w14:textId="3729BE93" w:rsidR="00156311" w:rsidRPr="00F518FC" w:rsidRDefault="00156311" w:rsidP="00F518FC">
      <w:pPr>
        <w:pStyle w:val="Ttulo9"/>
        <w:rPr>
          <w:sz w:val="20"/>
          <w:szCs w:val="20"/>
          <w:lang w:val="es-CO" w:eastAsia="es-CO"/>
        </w:rPr>
      </w:pPr>
      <w:r w:rsidRPr="00F518FC">
        <w:rPr>
          <w:sz w:val="20"/>
          <w:szCs w:val="20"/>
          <w:lang w:val="es-CO" w:eastAsia="es-CO"/>
        </w:rPr>
        <w:t>- Entradas: Email, contraseña</w:t>
      </w:r>
    </w:p>
    <w:p w14:paraId="5E938E95" w14:textId="4F11191A"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5DD1D38D" w14:textId="77777777" w:rsidR="00156311" w:rsidRPr="00F518FC" w:rsidRDefault="00156311" w:rsidP="00F518FC">
      <w:pPr>
        <w:pStyle w:val="Ttulo9"/>
        <w:rPr>
          <w:sz w:val="20"/>
          <w:szCs w:val="20"/>
          <w:lang w:val="es-CO" w:eastAsia="es-CO"/>
        </w:rPr>
      </w:pPr>
      <w:r w:rsidRPr="00F518FC">
        <w:rPr>
          <w:sz w:val="20"/>
          <w:szCs w:val="20"/>
          <w:lang w:val="es-CO" w:eastAsia="es-CO"/>
        </w:rPr>
        <w:t>  - Verificar credenciales</w:t>
      </w:r>
    </w:p>
    <w:p w14:paraId="55ADB7DD" w14:textId="77777777" w:rsidR="00156311" w:rsidRPr="00F518FC" w:rsidRDefault="00156311" w:rsidP="00F518FC">
      <w:pPr>
        <w:pStyle w:val="Ttulo9"/>
        <w:rPr>
          <w:sz w:val="20"/>
          <w:szCs w:val="20"/>
          <w:lang w:val="es-CO" w:eastAsia="es-CO"/>
        </w:rPr>
      </w:pPr>
      <w:r w:rsidRPr="00F518FC">
        <w:rPr>
          <w:sz w:val="20"/>
          <w:szCs w:val="20"/>
          <w:lang w:val="es-CO" w:eastAsia="es-CO"/>
        </w:rPr>
        <w:t>  - Generar token JWT con información del usuario y rol</w:t>
      </w:r>
    </w:p>
    <w:p w14:paraId="04738BDB" w14:textId="77777777" w:rsidR="00156311" w:rsidRPr="00F518FC" w:rsidRDefault="00156311" w:rsidP="00F518FC">
      <w:pPr>
        <w:pStyle w:val="Ttulo9"/>
        <w:rPr>
          <w:sz w:val="20"/>
          <w:szCs w:val="20"/>
          <w:lang w:val="es-CO" w:eastAsia="es-CO"/>
        </w:rPr>
      </w:pPr>
      <w:r w:rsidRPr="00F518FC">
        <w:rPr>
          <w:sz w:val="20"/>
          <w:szCs w:val="20"/>
          <w:lang w:val="es-CO" w:eastAsia="es-CO"/>
        </w:rPr>
        <w:t>  - Establecer tiempo de expiración del token (30 minutos por defecto)</w:t>
      </w:r>
    </w:p>
    <w:p w14:paraId="5FC8F99E" w14:textId="0503A01C" w:rsidR="00156311" w:rsidRPr="00F518FC" w:rsidRDefault="00156311" w:rsidP="00F518FC">
      <w:pPr>
        <w:pStyle w:val="Ttulo9"/>
        <w:rPr>
          <w:sz w:val="20"/>
          <w:szCs w:val="20"/>
          <w:lang w:val="es-CO" w:eastAsia="es-CO"/>
        </w:rPr>
      </w:pPr>
      <w:r w:rsidRPr="00F518FC">
        <w:rPr>
          <w:sz w:val="20"/>
          <w:szCs w:val="20"/>
          <w:lang w:val="es-CO" w:eastAsia="es-CO"/>
        </w:rPr>
        <w:t xml:space="preserve">- Salidas: Token JWT </w:t>
      </w:r>
      <w:proofErr w:type="spellStart"/>
      <w:r w:rsidRPr="00F518FC">
        <w:rPr>
          <w:sz w:val="20"/>
          <w:szCs w:val="20"/>
          <w:lang w:val="es-CO" w:eastAsia="es-CO"/>
        </w:rPr>
        <w:t>y</w:t>
      </w:r>
      <w:proofErr w:type="spellEnd"/>
      <w:r w:rsidRPr="00F518FC">
        <w:rPr>
          <w:sz w:val="20"/>
          <w:szCs w:val="20"/>
          <w:lang w:val="es-CO" w:eastAsia="es-CO"/>
        </w:rPr>
        <w:t xml:space="preserve"> información del usuario</w:t>
      </w:r>
    </w:p>
    <w:p w14:paraId="3C1D10EB" w14:textId="04042599" w:rsidR="00156311" w:rsidRPr="00F518FC" w:rsidRDefault="00156311" w:rsidP="00F518FC">
      <w:pPr>
        <w:pStyle w:val="Ttulo9"/>
        <w:rPr>
          <w:sz w:val="20"/>
          <w:szCs w:val="20"/>
          <w:lang w:val="es-CO" w:eastAsia="es-CO"/>
        </w:rPr>
      </w:pPr>
      <w:r w:rsidRPr="00F518FC">
        <w:rPr>
          <w:sz w:val="20"/>
          <w:szCs w:val="20"/>
          <w:lang w:val="es-CO" w:eastAsia="es-CO"/>
        </w:rPr>
        <w:t>- Precondiciones: Usuario registrado en el sistema</w:t>
      </w:r>
    </w:p>
    <w:p w14:paraId="353CCB98" w14:textId="58592CD7" w:rsidR="00156311" w:rsidRPr="00F518FC" w:rsidRDefault="00156311" w:rsidP="00F518FC">
      <w:pPr>
        <w:pStyle w:val="Ttulo9"/>
        <w:rPr>
          <w:sz w:val="20"/>
          <w:szCs w:val="20"/>
          <w:lang w:val="es-CO" w:eastAsia="es-CO"/>
        </w:rPr>
      </w:pPr>
      <w:r w:rsidRPr="00F518FC">
        <w:rPr>
          <w:sz w:val="20"/>
          <w:szCs w:val="20"/>
          <w:lang w:val="es-CO" w:eastAsia="es-CO"/>
        </w:rPr>
        <w:t>- Postcondiciones: Usuario autenticado con sesión activa</w:t>
      </w:r>
    </w:p>
    <w:p w14:paraId="785B48C1" w14:textId="20DC07FF" w:rsidR="00156311" w:rsidRPr="00051708" w:rsidRDefault="00156311" w:rsidP="00F518FC">
      <w:pPr>
        <w:pStyle w:val="Ttulo9"/>
        <w:rPr>
          <w:b/>
          <w:bCs/>
          <w:sz w:val="20"/>
          <w:szCs w:val="20"/>
          <w:lang w:val="es-CO" w:eastAsia="es-CO"/>
        </w:rPr>
      </w:pPr>
      <w:r w:rsidRPr="00051708">
        <w:rPr>
          <w:b/>
          <w:bCs/>
          <w:sz w:val="20"/>
          <w:szCs w:val="20"/>
          <w:lang w:val="es-CO" w:eastAsia="es-CO"/>
        </w:rPr>
        <w:t>RF-003: Verificación de Token</w:t>
      </w:r>
    </w:p>
    <w:p w14:paraId="6102F957" w14:textId="64C587EE"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4A2467BB" w14:textId="7239E5A2" w:rsidR="00156311" w:rsidRPr="00F518FC" w:rsidRDefault="00156311" w:rsidP="00F518FC">
      <w:pPr>
        <w:pStyle w:val="Ttulo9"/>
        <w:rPr>
          <w:sz w:val="20"/>
          <w:szCs w:val="20"/>
          <w:lang w:val="es-CO" w:eastAsia="es-CO"/>
        </w:rPr>
      </w:pPr>
      <w:r w:rsidRPr="00F518FC">
        <w:rPr>
          <w:sz w:val="20"/>
          <w:szCs w:val="20"/>
          <w:lang w:val="es-CO" w:eastAsia="es-CO"/>
        </w:rPr>
        <w:t>- Descripción: El sistema debe verificar la validez de los tokens JWT en cada solicitud protegida.</w:t>
      </w:r>
    </w:p>
    <w:p w14:paraId="71AC44B3" w14:textId="58D16F50" w:rsidR="00156311" w:rsidRPr="00F518FC" w:rsidRDefault="00156311" w:rsidP="00F518FC">
      <w:pPr>
        <w:pStyle w:val="Ttulo9"/>
        <w:rPr>
          <w:sz w:val="20"/>
          <w:szCs w:val="20"/>
          <w:lang w:val="es-CO" w:eastAsia="es-CO"/>
        </w:rPr>
      </w:pPr>
      <w:r w:rsidRPr="00F518FC">
        <w:rPr>
          <w:sz w:val="20"/>
          <w:szCs w:val="20"/>
          <w:lang w:val="es-CO" w:eastAsia="es-CO"/>
        </w:rPr>
        <w:t xml:space="preserve">- Entradas: Token JWT en </w:t>
      </w:r>
      <w:proofErr w:type="spellStart"/>
      <w:r w:rsidRPr="00F518FC">
        <w:rPr>
          <w:sz w:val="20"/>
          <w:szCs w:val="20"/>
          <w:lang w:val="es-CO" w:eastAsia="es-CO"/>
        </w:rPr>
        <w:t>header</w:t>
      </w:r>
      <w:proofErr w:type="spellEnd"/>
      <w:r w:rsidRPr="00F518FC">
        <w:rPr>
          <w:sz w:val="20"/>
          <w:szCs w:val="20"/>
          <w:lang w:val="es-CO" w:eastAsia="es-CO"/>
        </w:rPr>
        <w:t xml:space="preserve"> </w:t>
      </w:r>
      <w:proofErr w:type="spellStart"/>
      <w:r w:rsidRPr="00F518FC">
        <w:rPr>
          <w:sz w:val="20"/>
          <w:szCs w:val="20"/>
          <w:lang w:val="es-CO" w:eastAsia="es-CO"/>
        </w:rPr>
        <w:t>Authorization</w:t>
      </w:r>
      <w:proofErr w:type="spellEnd"/>
    </w:p>
    <w:p w14:paraId="78D48A13" w14:textId="56125C98"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0CC1EF45" w14:textId="77777777" w:rsidR="00156311" w:rsidRPr="00F518FC" w:rsidRDefault="00156311" w:rsidP="00F518FC">
      <w:pPr>
        <w:pStyle w:val="Ttulo9"/>
        <w:rPr>
          <w:sz w:val="20"/>
          <w:szCs w:val="20"/>
          <w:lang w:val="es-CO" w:eastAsia="es-CO"/>
        </w:rPr>
      </w:pPr>
      <w:r w:rsidRPr="00F518FC">
        <w:rPr>
          <w:sz w:val="20"/>
          <w:szCs w:val="20"/>
          <w:lang w:val="es-CO" w:eastAsia="es-CO"/>
        </w:rPr>
        <w:t>  - Validar firma del token</w:t>
      </w:r>
    </w:p>
    <w:p w14:paraId="0704E0FE" w14:textId="77777777" w:rsidR="00156311" w:rsidRPr="00F518FC" w:rsidRDefault="00156311" w:rsidP="00F518FC">
      <w:pPr>
        <w:pStyle w:val="Ttulo9"/>
        <w:rPr>
          <w:sz w:val="20"/>
          <w:szCs w:val="20"/>
          <w:lang w:val="es-CO" w:eastAsia="es-CO"/>
        </w:rPr>
      </w:pPr>
      <w:r w:rsidRPr="00F518FC">
        <w:rPr>
          <w:sz w:val="20"/>
          <w:szCs w:val="20"/>
          <w:lang w:val="es-CO" w:eastAsia="es-CO"/>
        </w:rPr>
        <w:t>  - Verificar expiración</w:t>
      </w:r>
    </w:p>
    <w:p w14:paraId="61382938" w14:textId="77777777" w:rsidR="00156311" w:rsidRPr="00F518FC" w:rsidRDefault="00156311" w:rsidP="00F518FC">
      <w:pPr>
        <w:pStyle w:val="Ttulo9"/>
        <w:rPr>
          <w:sz w:val="20"/>
          <w:szCs w:val="20"/>
          <w:lang w:val="es-CO" w:eastAsia="es-CO"/>
        </w:rPr>
      </w:pPr>
      <w:r w:rsidRPr="00F518FC">
        <w:rPr>
          <w:sz w:val="20"/>
          <w:szCs w:val="20"/>
          <w:lang w:val="es-CO" w:eastAsia="es-CO"/>
        </w:rPr>
        <w:t>  - Extraer información del usuario</w:t>
      </w:r>
    </w:p>
    <w:p w14:paraId="429224FB" w14:textId="07978797" w:rsidR="00156311" w:rsidRPr="00F518FC" w:rsidRDefault="00156311" w:rsidP="00F518FC">
      <w:pPr>
        <w:pStyle w:val="Ttulo9"/>
        <w:rPr>
          <w:sz w:val="20"/>
          <w:szCs w:val="20"/>
          <w:lang w:val="es-CO" w:eastAsia="es-CO"/>
        </w:rPr>
      </w:pPr>
      <w:r w:rsidRPr="00F518FC">
        <w:rPr>
          <w:sz w:val="20"/>
          <w:szCs w:val="20"/>
          <w:lang w:val="es-CO" w:eastAsia="es-CO"/>
        </w:rPr>
        <w:t>- Salidas: Información del usuario autenticado o error de autenticación</w:t>
      </w:r>
    </w:p>
    <w:p w14:paraId="7BA190A4" w14:textId="70235FD1" w:rsidR="00156311" w:rsidRPr="00F518FC" w:rsidRDefault="00156311" w:rsidP="00F518FC">
      <w:pPr>
        <w:pStyle w:val="Ttulo9"/>
        <w:rPr>
          <w:sz w:val="20"/>
          <w:szCs w:val="20"/>
          <w:lang w:val="es-CO" w:eastAsia="es-CO"/>
        </w:rPr>
      </w:pPr>
      <w:r w:rsidRPr="00F518FC">
        <w:rPr>
          <w:sz w:val="20"/>
          <w:szCs w:val="20"/>
          <w:lang w:val="es-CO" w:eastAsia="es-CO"/>
        </w:rPr>
        <w:t>- Precondiciones: Token válido y no expirado</w:t>
      </w:r>
    </w:p>
    <w:p w14:paraId="51692875" w14:textId="701A0D6B" w:rsidR="00156311" w:rsidRPr="00F518FC" w:rsidRDefault="00156311" w:rsidP="00F518FC">
      <w:pPr>
        <w:pStyle w:val="Ttulo9"/>
        <w:rPr>
          <w:sz w:val="20"/>
          <w:szCs w:val="20"/>
          <w:lang w:val="es-CO" w:eastAsia="es-CO"/>
        </w:rPr>
      </w:pPr>
      <w:r w:rsidRPr="00F518FC">
        <w:rPr>
          <w:sz w:val="20"/>
          <w:szCs w:val="20"/>
          <w:lang w:val="es-CO" w:eastAsia="es-CO"/>
        </w:rPr>
        <w:t>- Postcondiciones: Acceso autorizado a recursos protegidos</w:t>
      </w:r>
    </w:p>
    <w:p w14:paraId="4A4201CC" w14:textId="729A66F8" w:rsidR="00156311" w:rsidRPr="00051708" w:rsidRDefault="00156311" w:rsidP="00F518FC">
      <w:pPr>
        <w:pStyle w:val="Ttulo9"/>
        <w:rPr>
          <w:b/>
          <w:bCs/>
          <w:sz w:val="20"/>
          <w:szCs w:val="20"/>
          <w:lang w:val="es-CO" w:eastAsia="es-CO"/>
        </w:rPr>
      </w:pPr>
      <w:r w:rsidRPr="00051708">
        <w:rPr>
          <w:b/>
          <w:bCs/>
          <w:sz w:val="20"/>
          <w:szCs w:val="20"/>
          <w:lang w:val="es-CO" w:eastAsia="es-CO"/>
        </w:rPr>
        <w:t>RF-004: Gestión de Roles</w:t>
      </w:r>
    </w:p>
    <w:p w14:paraId="614BC98C" w14:textId="481BC0C6" w:rsidR="00156311" w:rsidRPr="00F518FC" w:rsidRDefault="00156311" w:rsidP="00F518FC">
      <w:pPr>
        <w:pStyle w:val="Ttulo9"/>
        <w:rPr>
          <w:sz w:val="20"/>
          <w:szCs w:val="20"/>
          <w:lang w:val="es-CO" w:eastAsia="es-CO"/>
        </w:rPr>
      </w:pPr>
      <w:r w:rsidRPr="00F518FC">
        <w:rPr>
          <w:sz w:val="20"/>
          <w:szCs w:val="20"/>
          <w:lang w:val="es-CO" w:eastAsia="es-CO"/>
        </w:rPr>
        <w:t>- Prioridad: Media</w:t>
      </w:r>
    </w:p>
    <w:p w14:paraId="337FE2EA" w14:textId="160C6720"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la creación, lectura, actualización y eliminación de roles.</w:t>
      </w:r>
    </w:p>
    <w:p w14:paraId="4C3109CB" w14:textId="0336E89E" w:rsidR="00156311" w:rsidRPr="00F518FC" w:rsidRDefault="00156311" w:rsidP="00F518FC">
      <w:pPr>
        <w:pStyle w:val="Ttulo9"/>
        <w:rPr>
          <w:sz w:val="20"/>
          <w:szCs w:val="20"/>
          <w:lang w:val="es-CO" w:eastAsia="es-CO"/>
        </w:rPr>
      </w:pPr>
      <w:r w:rsidRPr="00F518FC">
        <w:rPr>
          <w:sz w:val="20"/>
          <w:szCs w:val="20"/>
          <w:lang w:val="es-CO" w:eastAsia="es-CO"/>
        </w:rPr>
        <w:lastRenderedPageBreak/>
        <w:t>- Entradas: Nombre de rol, descripción</w:t>
      </w:r>
    </w:p>
    <w:p w14:paraId="105181F9" w14:textId="424525DC" w:rsidR="00156311" w:rsidRPr="00F518FC" w:rsidRDefault="00156311" w:rsidP="00F518FC">
      <w:pPr>
        <w:pStyle w:val="Ttulo9"/>
        <w:rPr>
          <w:sz w:val="20"/>
          <w:szCs w:val="20"/>
          <w:lang w:val="es-CO" w:eastAsia="es-CO"/>
        </w:rPr>
      </w:pPr>
      <w:r w:rsidRPr="00F518FC">
        <w:rPr>
          <w:sz w:val="20"/>
          <w:szCs w:val="20"/>
          <w:lang w:val="es-CO" w:eastAsia="es-CO"/>
        </w:rPr>
        <w:t>- Procesamiento: Operaciones CRUD sobre la tabla de roles</w:t>
      </w:r>
    </w:p>
    <w:p w14:paraId="21F3DD0A" w14:textId="00C810B2" w:rsidR="00156311" w:rsidRPr="00F518FC" w:rsidRDefault="00156311" w:rsidP="00F518FC">
      <w:pPr>
        <w:pStyle w:val="Ttulo9"/>
        <w:rPr>
          <w:sz w:val="20"/>
          <w:szCs w:val="20"/>
          <w:lang w:val="es-CO" w:eastAsia="es-CO"/>
        </w:rPr>
      </w:pPr>
      <w:r w:rsidRPr="00F518FC">
        <w:rPr>
          <w:sz w:val="20"/>
          <w:szCs w:val="20"/>
          <w:lang w:val="es-CO" w:eastAsia="es-CO"/>
        </w:rPr>
        <w:t>- Salidas: Lista de roles o confirmación de operación</w:t>
      </w:r>
    </w:p>
    <w:p w14:paraId="23738939" w14:textId="77061D76" w:rsidR="00156311" w:rsidRPr="00F518FC" w:rsidRDefault="00156311" w:rsidP="00F518FC">
      <w:pPr>
        <w:pStyle w:val="Ttulo9"/>
        <w:rPr>
          <w:sz w:val="20"/>
          <w:szCs w:val="20"/>
          <w:lang w:val="es-CO" w:eastAsia="es-CO"/>
        </w:rPr>
      </w:pPr>
      <w:r w:rsidRPr="00F518FC">
        <w:rPr>
          <w:sz w:val="20"/>
          <w:szCs w:val="20"/>
          <w:lang w:val="es-CO" w:eastAsia="es-CO"/>
        </w:rPr>
        <w:t>- Precondiciones: Usuario con permisos de administración</w:t>
      </w:r>
    </w:p>
    <w:p w14:paraId="75280DB9" w14:textId="180E2DC1" w:rsidR="00156311" w:rsidRDefault="00156311" w:rsidP="00F518FC">
      <w:pPr>
        <w:pStyle w:val="Ttulo9"/>
        <w:rPr>
          <w:sz w:val="20"/>
          <w:szCs w:val="20"/>
          <w:lang w:val="es-CO" w:eastAsia="es-CO"/>
        </w:rPr>
      </w:pPr>
      <w:r w:rsidRPr="00F518FC">
        <w:rPr>
          <w:sz w:val="20"/>
          <w:szCs w:val="20"/>
          <w:lang w:val="es-CO" w:eastAsia="es-CO"/>
        </w:rPr>
        <w:t>- Postcondiciones: Roles actualizados en el sistema</w:t>
      </w:r>
    </w:p>
    <w:p w14:paraId="4DCB181A" w14:textId="77777777" w:rsidR="00F67B7E" w:rsidRPr="00F67B7E" w:rsidRDefault="00F67B7E" w:rsidP="00F67B7E">
      <w:pPr>
        <w:rPr>
          <w:lang w:val="es-CO" w:eastAsia="es-CO"/>
        </w:rPr>
      </w:pPr>
    </w:p>
    <w:p w14:paraId="41FF1F35" w14:textId="72FE101D" w:rsidR="00156311" w:rsidRPr="00F67B7E" w:rsidRDefault="00156311" w:rsidP="00F518FC">
      <w:pPr>
        <w:pStyle w:val="Ttulo9"/>
        <w:rPr>
          <w:b/>
          <w:bCs/>
          <w:sz w:val="24"/>
          <w:szCs w:val="24"/>
          <w:lang w:val="es-CO" w:eastAsia="es-CO"/>
        </w:rPr>
      </w:pPr>
      <w:r w:rsidRPr="00051708">
        <w:rPr>
          <w:b/>
          <w:bCs/>
          <w:sz w:val="24"/>
          <w:szCs w:val="24"/>
          <w:lang w:val="es-CO" w:eastAsia="es-CO"/>
        </w:rPr>
        <w:t>3.1.2 Gestión de Restaurantes</w:t>
      </w:r>
    </w:p>
    <w:p w14:paraId="735D076C" w14:textId="5B2EC414" w:rsidR="00156311" w:rsidRPr="00051708" w:rsidRDefault="00156311" w:rsidP="00F518FC">
      <w:pPr>
        <w:pStyle w:val="Ttulo9"/>
        <w:rPr>
          <w:b/>
          <w:bCs/>
          <w:sz w:val="20"/>
          <w:szCs w:val="20"/>
          <w:lang w:val="es-CO" w:eastAsia="es-CO"/>
        </w:rPr>
      </w:pPr>
      <w:r w:rsidRPr="00051708">
        <w:rPr>
          <w:b/>
          <w:bCs/>
          <w:sz w:val="20"/>
          <w:szCs w:val="20"/>
          <w:lang w:val="es-CO" w:eastAsia="es-CO"/>
        </w:rPr>
        <w:t>RF-005: Registro de Restaurante</w:t>
      </w:r>
    </w:p>
    <w:p w14:paraId="52F2ABE6" w14:textId="55C8D603"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42B98586" w14:textId="1C1DBD04"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 los propietarios registrar nuevos restaurantes.</w:t>
      </w:r>
    </w:p>
    <w:p w14:paraId="62443FE4" w14:textId="43B8AEDB" w:rsidR="00156311" w:rsidRPr="00F518FC" w:rsidRDefault="00156311" w:rsidP="00F518FC">
      <w:pPr>
        <w:pStyle w:val="Ttulo9"/>
        <w:rPr>
          <w:sz w:val="20"/>
          <w:szCs w:val="20"/>
          <w:lang w:val="es-CO" w:eastAsia="es-CO"/>
        </w:rPr>
      </w:pPr>
      <w:r w:rsidRPr="00F518FC">
        <w:rPr>
          <w:sz w:val="20"/>
          <w:szCs w:val="20"/>
          <w:lang w:val="es-CO" w:eastAsia="es-CO"/>
        </w:rPr>
        <w:t>- Entradas: NIT, dirección, nombre, descripción, horario de apertura, horario de cierre, documento del propietario, ID de categoría</w:t>
      </w:r>
    </w:p>
    <w:p w14:paraId="6F540257" w14:textId="2BBBF700"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04EAAEC2" w14:textId="77777777" w:rsidR="00156311" w:rsidRPr="00F518FC" w:rsidRDefault="00156311" w:rsidP="00F518FC">
      <w:pPr>
        <w:pStyle w:val="Ttulo9"/>
        <w:rPr>
          <w:sz w:val="20"/>
          <w:szCs w:val="20"/>
          <w:lang w:val="es-CO" w:eastAsia="es-CO"/>
        </w:rPr>
      </w:pPr>
      <w:r w:rsidRPr="00F518FC">
        <w:rPr>
          <w:sz w:val="20"/>
          <w:szCs w:val="20"/>
          <w:lang w:val="es-CO" w:eastAsia="es-CO"/>
        </w:rPr>
        <w:t>  - Validar que el NIT sea único</w:t>
      </w:r>
    </w:p>
    <w:p w14:paraId="3A3EF25D" w14:textId="77777777" w:rsidR="00156311" w:rsidRPr="00F518FC" w:rsidRDefault="00156311" w:rsidP="00F518FC">
      <w:pPr>
        <w:pStyle w:val="Ttulo9"/>
        <w:rPr>
          <w:sz w:val="20"/>
          <w:szCs w:val="20"/>
          <w:lang w:val="es-CO" w:eastAsia="es-CO"/>
        </w:rPr>
      </w:pPr>
      <w:r w:rsidRPr="00F518FC">
        <w:rPr>
          <w:sz w:val="20"/>
          <w:szCs w:val="20"/>
          <w:lang w:val="es-CO" w:eastAsia="es-CO"/>
        </w:rPr>
        <w:t>  - Validar formato de horarios</w:t>
      </w:r>
    </w:p>
    <w:p w14:paraId="1BE4A1DE" w14:textId="77777777" w:rsidR="00156311" w:rsidRPr="00F518FC" w:rsidRDefault="00156311" w:rsidP="00F518FC">
      <w:pPr>
        <w:pStyle w:val="Ttulo9"/>
        <w:rPr>
          <w:sz w:val="20"/>
          <w:szCs w:val="20"/>
          <w:lang w:val="es-CO" w:eastAsia="es-CO"/>
        </w:rPr>
      </w:pPr>
      <w:r w:rsidRPr="00F518FC">
        <w:rPr>
          <w:sz w:val="20"/>
          <w:szCs w:val="20"/>
          <w:lang w:val="es-CO" w:eastAsia="es-CO"/>
        </w:rPr>
        <w:t>  - Asociar restaurante con propietario</w:t>
      </w:r>
    </w:p>
    <w:p w14:paraId="2D229173" w14:textId="135EEA4F" w:rsidR="00156311" w:rsidRPr="00F518FC" w:rsidRDefault="00156311" w:rsidP="00F518FC">
      <w:pPr>
        <w:pStyle w:val="Ttulo9"/>
        <w:rPr>
          <w:sz w:val="20"/>
          <w:szCs w:val="20"/>
          <w:lang w:val="es-CO" w:eastAsia="es-CO"/>
        </w:rPr>
      </w:pPr>
      <w:r w:rsidRPr="00F518FC">
        <w:rPr>
          <w:sz w:val="20"/>
          <w:szCs w:val="20"/>
          <w:lang w:val="es-CO" w:eastAsia="es-CO"/>
        </w:rPr>
        <w:t>- Salidas: Confirmación de registro o mensaje de error</w:t>
      </w:r>
    </w:p>
    <w:p w14:paraId="2232AD6A" w14:textId="2ADADE29" w:rsidR="00156311" w:rsidRPr="00F518FC" w:rsidRDefault="00156311" w:rsidP="00F518FC">
      <w:pPr>
        <w:pStyle w:val="Ttulo9"/>
        <w:rPr>
          <w:sz w:val="20"/>
          <w:szCs w:val="20"/>
          <w:lang w:val="es-CO" w:eastAsia="es-CO"/>
        </w:rPr>
      </w:pPr>
      <w:r w:rsidRPr="00F518FC">
        <w:rPr>
          <w:sz w:val="20"/>
          <w:szCs w:val="20"/>
          <w:lang w:val="es-CO" w:eastAsia="es-CO"/>
        </w:rPr>
        <w:t>- Precondiciones: Propietario autenticado, categoría existente</w:t>
      </w:r>
    </w:p>
    <w:p w14:paraId="0B68F1E0" w14:textId="3281AF7E" w:rsidR="00156311" w:rsidRPr="00F518FC" w:rsidRDefault="00156311" w:rsidP="00F518FC">
      <w:pPr>
        <w:pStyle w:val="Ttulo9"/>
        <w:rPr>
          <w:sz w:val="20"/>
          <w:szCs w:val="20"/>
          <w:lang w:val="es-CO" w:eastAsia="es-CO"/>
        </w:rPr>
      </w:pPr>
      <w:r w:rsidRPr="00F518FC">
        <w:rPr>
          <w:sz w:val="20"/>
          <w:szCs w:val="20"/>
          <w:lang w:val="es-CO" w:eastAsia="es-CO"/>
        </w:rPr>
        <w:t>- Postcondiciones: Restaurante registrado en el sistema</w:t>
      </w:r>
    </w:p>
    <w:p w14:paraId="5413CF4D" w14:textId="3FB20FE6" w:rsidR="00156311" w:rsidRPr="00051708" w:rsidRDefault="00156311" w:rsidP="00F518FC">
      <w:pPr>
        <w:pStyle w:val="Ttulo9"/>
        <w:rPr>
          <w:b/>
          <w:bCs/>
          <w:sz w:val="20"/>
          <w:szCs w:val="20"/>
          <w:lang w:val="es-CO" w:eastAsia="es-CO"/>
        </w:rPr>
      </w:pPr>
      <w:r w:rsidRPr="00051708">
        <w:rPr>
          <w:b/>
          <w:bCs/>
          <w:sz w:val="20"/>
          <w:szCs w:val="20"/>
          <w:lang w:val="es-CO" w:eastAsia="es-CO"/>
        </w:rPr>
        <w:t>RF-006: Consulta de Restaurantes</w:t>
      </w:r>
    </w:p>
    <w:p w14:paraId="1704AE44" w14:textId="3C5F8B58"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99E32C2" w14:textId="371D724D"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consultar información de restaurantes (público y autenticado).</w:t>
      </w:r>
    </w:p>
    <w:p w14:paraId="350DFDF7" w14:textId="6BE4AFD9" w:rsidR="00156311" w:rsidRPr="00F518FC" w:rsidRDefault="00156311" w:rsidP="00F518FC">
      <w:pPr>
        <w:pStyle w:val="Ttulo9"/>
        <w:rPr>
          <w:sz w:val="20"/>
          <w:szCs w:val="20"/>
          <w:lang w:val="es-CO" w:eastAsia="es-CO"/>
        </w:rPr>
      </w:pPr>
      <w:r w:rsidRPr="00F518FC">
        <w:rPr>
          <w:sz w:val="20"/>
          <w:szCs w:val="20"/>
          <w:lang w:val="es-CO" w:eastAsia="es-CO"/>
        </w:rPr>
        <w:t>- Entradas: NIT (opcional), filtros de búsqueda</w:t>
      </w:r>
    </w:p>
    <w:p w14:paraId="74D4BD20" w14:textId="239671CC" w:rsidR="00156311" w:rsidRPr="00F518FC" w:rsidRDefault="00156311" w:rsidP="00F518FC">
      <w:pPr>
        <w:pStyle w:val="Ttulo9"/>
        <w:rPr>
          <w:sz w:val="20"/>
          <w:szCs w:val="20"/>
          <w:lang w:val="es-CO" w:eastAsia="es-CO"/>
        </w:rPr>
      </w:pPr>
      <w:r w:rsidRPr="00F518FC">
        <w:rPr>
          <w:sz w:val="20"/>
          <w:szCs w:val="20"/>
          <w:lang w:val="es-CO" w:eastAsia="es-CO"/>
        </w:rPr>
        <w:t>- Procesamiento: Consultar base de datos con filtros aplicados</w:t>
      </w:r>
    </w:p>
    <w:p w14:paraId="20687102" w14:textId="1A0268FD" w:rsidR="00156311" w:rsidRPr="00F518FC" w:rsidRDefault="00156311" w:rsidP="00F518FC">
      <w:pPr>
        <w:pStyle w:val="Ttulo9"/>
        <w:rPr>
          <w:sz w:val="20"/>
          <w:szCs w:val="20"/>
          <w:lang w:val="es-CO" w:eastAsia="es-CO"/>
        </w:rPr>
      </w:pPr>
      <w:r w:rsidRPr="00F518FC">
        <w:rPr>
          <w:sz w:val="20"/>
          <w:szCs w:val="20"/>
          <w:lang w:val="es-CO" w:eastAsia="es-CO"/>
        </w:rPr>
        <w:t>- Salidas: Lista de restaurantes o información detallada de un restaurante</w:t>
      </w:r>
    </w:p>
    <w:p w14:paraId="61C42148" w14:textId="2C1578BB" w:rsidR="00156311" w:rsidRPr="00F518FC" w:rsidRDefault="00156311" w:rsidP="00F518FC">
      <w:pPr>
        <w:pStyle w:val="Ttulo9"/>
        <w:rPr>
          <w:sz w:val="20"/>
          <w:szCs w:val="20"/>
          <w:lang w:val="es-CO" w:eastAsia="es-CO"/>
        </w:rPr>
      </w:pPr>
      <w:r w:rsidRPr="00F518FC">
        <w:rPr>
          <w:sz w:val="20"/>
          <w:szCs w:val="20"/>
          <w:lang w:val="es-CO" w:eastAsia="es-CO"/>
        </w:rPr>
        <w:t>- Precondiciones: Ninguna (consulta pública)</w:t>
      </w:r>
    </w:p>
    <w:p w14:paraId="26052967" w14:textId="343644B9" w:rsidR="00156311" w:rsidRPr="00F67B7E" w:rsidRDefault="00156311" w:rsidP="00F518FC">
      <w:pPr>
        <w:pStyle w:val="Ttulo9"/>
        <w:rPr>
          <w:sz w:val="20"/>
          <w:szCs w:val="20"/>
          <w:lang w:val="es-CO" w:eastAsia="es-CO"/>
        </w:rPr>
      </w:pPr>
      <w:r w:rsidRPr="00F518FC">
        <w:rPr>
          <w:sz w:val="20"/>
          <w:szCs w:val="20"/>
          <w:lang w:val="es-CO" w:eastAsia="es-CO"/>
        </w:rPr>
        <w:t>- Postcondiciones: Información de restaurantes mostrada</w:t>
      </w:r>
    </w:p>
    <w:p w14:paraId="2F1213F5" w14:textId="455247CF" w:rsidR="00156311" w:rsidRPr="00051708" w:rsidRDefault="00156311" w:rsidP="00F518FC">
      <w:pPr>
        <w:pStyle w:val="Ttulo9"/>
        <w:rPr>
          <w:b/>
          <w:bCs/>
          <w:sz w:val="20"/>
          <w:szCs w:val="20"/>
          <w:lang w:val="es-CO" w:eastAsia="es-CO"/>
        </w:rPr>
      </w:pPr>
      <w:r w:rsidRPr="00051708">
        <w:rPr>
          <w:b/>
          <w:bCs/>
          <w:sz w:val="20"/>
          <w:szCs w:val="20"/>
          <w:lang w:val="es-CO" w:eastAsia="es-CO"/>
        </w:rPr>
        <w:t>RF-007: Actualización de Restaurante</w:t>
      </w:r>
    </w:p>
    <w:p w14:paraId="6394790A" w14:textId="3C54BCBF" w:rsidR="00156311" w:rsidRPr="00F518FC" w:rsidRDefault="00156311" w:rsidP="00F518FC">
      <w:pPr>
        <w:pStyle w:val="Ttulo9"/>
        <w:rPr>
          <w:sz w:val="20"/>
          <w:szCs w:val="20"/>
          <w:lang w:val="es-CO" w:eastAsia="es-CO"/>
        </w:rPr>
      </w:pPr>
      <w:r w:rsidRPr="00F518FC">
        <w:rPr>
          <w:sz w:val="20"/>
          <w:szCs w:val="20"/>
          <w:lang w:val="es-CO" w:eastAsia="es-CO"/>
        </w:rPr>
        <w:t>- Prioridad: Media</w:t>
      </w:r>
    </w:p>
    <w:p w14:paraId="51F46912" w14:textId="2F5CA01E"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actualizar información de restaurantes.</w:t>
      </w:r>
    </w:p>
    <w:p w14:paraId="286FBBB8" w14:textId="22829528" w:rsidR="00156311" w:rsidRPr="00F518FC" w:rsidRDefault="00156311" w:rsidP="00F518FC">
      <w:pPr>
        <w:pStyle w:val="Ttulo9"/>
        <w:rPr>
          <w:sz w:val="20"/>
          <w:szCs w:val="20"/>
          <w:lang w:val="es-CO" w:eastAsia="es-CO"/>
        </w:rPr>
      </w:pPr>
      <w:r w:rsidRPr="00F518FC">
        <w:rPr>
          <w:sz w:val="20"/>
          <w:szCs w:val="20"/>
          <w:lang w:val="es-CO" w:eastAsia="es-CO"/>
        </w:rPr>
        <w:lastRenderedPageBreak/>
        <w:t>- Entradas: NIT, datos actualizados</w:t>
      </w:r>
    </w:p>
    <w:p w14:paraId="61815610" w14:textId="56B7056C" w:rsidR="00156311" w:rsidRPr="00F518FC" w:rsidRDefault="00156311" w:rsidP="00F518FC">
      <w:pPr>
        <w:pStyle w:val="Ttulo9"/>
        <w:rPr>
          <w:sz w:val="20"/>
          <w:szCs w:val="20"/>
          <w:lang w:val="es-CO" w:eastAsia="es-CO"/>
        </w:rPr>
      </w:pPr>
      <w:r w:rsidRPr="00F518FC">
        <w:rPr>
          <w:sz w:val="20"/>
          <w:szCs w:val="20"/>
          <w:lang w:val="es-CO" w:eastAsia="es-CO"/>
        </w:rPr>
        <w:t>- Procesamiento: Validar permisos y actualizar información</w:t>
      </w:r>
    </w:p>
    <w:p w14:paraId="39CF83F2" w14:textId="372AA158" w:rsidR="00156311" w:rsidRPr="00F518FC" w:rsidRDefault="00156311" w:rsidP="00F518FC">
      <w:pPr>
        <w:pStyle w:val="Ttulo9"/>
        <w:rPr>
          <w:sz w:val="20"/>
          <w:szCs w:val="20"/>
          <w:lang w:val="es-CO" w:eastAsia="es-CO"/>
        </w:rPr>
      </w:pPr>
      <w:r w:rsidRPr="00F518FC">
        <w:rPr>
          <w:sz w:val="20"/>
          <w:szCs w:val="20"/>
          <w:lang w:val="es-CO" w:eastAsia="es-CO"/>
        </w:rPr>
        <w:t>- Salidas: Confirmación de actualización</w:t>
      </w:r>
    </w:p>
    <w:p w14:paraId="6905B679" w14:textId="6537FE74" w:rsidR="00156311" w:rsidRPr="00F518FC" w:rsidRDefault="00156311" w:rsidP="00F518FC">
      <w:pPr>
        <w:pStyle w:val="Ttulo9"/>
        <w:rPr>
          <w:sz w:val="20"/>
          <w:szCs w:val="20"/>
          <w:lang w:val="es-CO" w:eastAsia="es-CO"/>
        </w:rPr>
      </w:pPr>
      <w:r w:rsidRPr="00F518FC">
        <w:rPr>
          <w:sz w:val="20"/>
          <w:szCs w:val="20"/>
          <w:lang w:val="es-CO" w:eastAsia="es-CO"/>
        </w:rPr>
        <w:t>- Precondiciones: Usuario propietario del restaurante o con permisos administrativos</w:t>
      </w:r>
    </w:p>
    <w:p w14:paraId="0B1478E6" w14:textId="20F73FC8" w:rsidR="00156311" w:rsidRPr="00F67B7E" w:rsidRDefault="00156311" w:rsidP="00F518FC">
      <w:pPr>
        <w:pStyle w:val="Ttulo9"/>
        <w:rPr>
          <w:sz w:val="20"/>
          <w:szCs w:val="20"/>
          <w:lang w:val="es-CO" w:eastAsia="es-CO"/>
        </w:rPr>
      </w:pPr>
      <w:r w:rsidRPr="00F518FC">
        <w:rPr>
          <w:sz w:val="20"/>
          <w:szCs w:val="20"/>
          <w:lang w:val="es-CO" w:eastAsia="es-CO"/>
        </w:rPr>
        <w:t>- Postcondiciones: Información del restaurante actualizada</w:t>
      </w:r>
    </w:p>
    <w:p w14:paraId="2B6EC009" w14:textId="7C4D5AD7" w:rsidR="00156311" w:rsidRPr="00051708" w:rsidRDefault="00156311" w:rsidP="00F518FC">
      <w:pPr>
        <w:pStyle w:val="Ttulo9"/>
        <w:rPr>
          <w:b/>
          <w:bCs/>
          <w:sz w:val="20"/>
          <w:szCs w:val="20"/>
          <w:lang w:val="es-CO" w:eastAsia="es-CO"/>
        </w:rPr>
      </w:pPr>
      <w:r w:rsidRPr="00051708">
        <w:rPr>
          <w:b/>
          <w:bCs/>
          <w:sz w:val="20"/>
          <w:szCs w:val="20"/>
          <w:lang w:val="es-CO" w:eastAsia="es-CO"/>
        </w:rPr>
        <w:t>RF-008: Búsqueda de Restaurantes</w:t>
      </w:r>
    </w:p>
    <w:p w14:paraId="52C9E0C0" w14:textId="63038311"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5C00A88" w14:textId="732130C5"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buscar restaurantes por nombre usando búsqueda de texto completo.</w:t>
      </w:r>
    </w:p>
    <w:p w14:paraId="5360C2A5" w14:textId="6EB1ACE1" w:rsidR="00156311" w:rsidRPr="00F518FC" w:rsidRDefault="00156311" w:rsidP="00F518FC">
      <w:pPr>
        <w:pStyle w:val="Ttulo9"/>
        <w:rPr>
          <w:sz w:val="20"/>
          <w:szCs w:val="20"/>
          <w:lang w:val="es-CO" w:eastAsia="es-CO"/>
        </w:rPr>
      </w:pPr>
      <w:r w:rsidRPr="00F518FC">
        <w:rPr>
          <w:sz w:val="20"/>
          <w:szCs w:val="20"/>
          <w:lang w:val="es-CO" w:eastAsia="es-CO"/>
        </w:rPr>
        <w:t>- Entradas: Nombre o término de búsqueda</w:t>
      </w:r>
    </w:p>
    <w:p w14:paraId="42181978" w14:textId="11D1ACE1" w:rsidR="00156311" w:rsidRPr="00F518FC" w:rsidRDefault="00156311" w:rsidP="00F518FC">
      <w:pPr>
        <w:pStyle w:val="Ttulo9"/>
        <w:rPr>
          <w:sz w:val="20"/>
          <w:szCs w:val="20"/>
          <w:lang w:val="es-CO" w:eastAsia="es-CO"/>
        </w:rPr>
      </w:pPr>
      <w:r w:rsidRPr="00F518FC">
        <w:rPr>
          <w:sz w:val="20"/>
          <w:szCs w:val="20"/>
          <w:lang w:val="es-CO" w:eastAsia="es-CO"/>
        </w:rPr>
        <w:t xml:space="preserve">- Procesamiento: Búsqueda usando extensión </w:t>
      </w:r>
      <w:proofErr w:type="spellStart"/>
      <w:r w:rsidRPr="00F518FC">
        <w:rPr>
          <w:sz w:val="20"/>
          <w:szCs w:val="20"/>
          <w:lang w:val="es-CO" w:eastAsia="es-CO"/>
        </w:rPr>
        <w:t>pg_trgm</w:t>
      </w:r>
      <w:proofErr w:type="spellEnd"/>
      <w:r w:rsidRPr="00F518FC">
        <w:rPr>
          <w:sz w:val="20"/>
          <w:szCs w:val="20"/>
          <w:lang w:val="es-CO" w:eastAsia="es-CO"/>
        </w:rPr>
        <w:t xml:space="preserve"> de PostgreSQL</w:t>
      </w:r>
    </w:p>
    <w:p w14:paraId="3195EF28" w14:textId="29EFAA18" w:rsidR="00156311" w:rsidRPr="00F518FC" w:rsidRDefault="00156311" w:rsidP="00F518FC">
      <w:pPr>
        <w:pStyle w:val="Ttulo9"/>
        <w:rPr>
          <w:sz w:val="20"/>
          <w:szCs w:val="20"/>
          <w:lang w:val="es-CO" w:eastAsia="es-CO"/>
        </w:rPr>
      </w:pPr>
      <w:r w:rsidRPr="00F518FC">
        <w:rPr>
          <w:sz w:val="20"/>
          <w:szCs w:val="20"/>
          <w:lang w:val="es-CO" w:eastAsia="es-CO"/>
        </w:rPr>
        <w:t>- Salidas: Lista de restaurantes que coinciden con el término de búsqueda</w:t>
      </w:r>
    </w:p>
    <w:p w14:paraId="60048DD9" w14:textId="56ECF4A9" w:rsidR="00156311" w:rsidRPr="00F518FC" w:rsidRDefault="00156311" w:rsidP="00F518FC">
      <w:pPr>
        <w:pStyle w:val="Ttulo9"/>
        <w:rPr>
          <w:sz w:val="20"/>
          <w:szCs w:val="20"/>
          <w:lang w:val="es-CO" w:eastAsia="es-CO"/>
        </w:rPr>
      </w:pPr>
      <w:r w:rsidRPr="00F518FC">
        <w:rPr>
          <w:sz w:val="20"/>
          <w:szCs w:val="20"/>
          <w:lang w:val="es-CO" w:eastAsia="es-CO"/>
        </w:rPr>
        <w:t>- Precondiciones: Ninguna</w:t>
      </w:r>
    </w:p>
    <w:p w14:paraId="2A86448B" w14:textId="48569593" w:rsidR="00156311" w:rsidRPr="00F67B7E" w:rsidRDefault="00156311" w:rsidP="00F518FC">
      <w:pPr>
        <w:pStyle w:val="Ttulo9"/>
        <w:rPr>
          <w:sz w:val="20"/>
          <w:szCs w:val="20"/>
          <w:lang w:val="es-CO" w:eastAsia="es-CO"/>
        </w:rPr>
      </w:pPr>
      <w:r w:rsidRPr="00F518FC">
        <w:rPr>
          <w:sz w:val="20"/>
          <w:szCs w:val="20"/>
          <w:lang w:val="es-CO" w:eastAsia="es-CO"/>
        </w:rPr>
        <w:t>- Postcondiciones: Resultados de búsqueda mostrados</w:t>
      </w:r>
    </w:p>
    <w:p w14:paraId="7C005C90" w14:textId="5AA3ABF1" w:rsidR="00156311" w:rsidRPr="00051708" w:rsidRDefault="00156311" w:rsidP="00F518FC">
      <w:pPr>
        <w:pStyle w:val="Ttulo9"/>
        <w:rPr>
          <w:b/>
          <w:bCs/>
          <w:sz w:val="20"/>
          <w:szCs w:val="20"/>
          <w:lang w:val="es-CO" w:eastAsia="es-CO"/>
        </w:rPr>
      </w:pPr>
      <w:r w:rsidRPr="00051708">
        <w:rPr>
          <w:b/>
          <w:bCs/>
          <w:sz w:val="20"/>
          <w:szCs w:val="20"/>
          <w:lang w:val="es-CO" w:eastAsia="es-CO"/>
        </w:rPr>
        <w:t>RF-009: Listado de Restaurantes Top</w:t>
      </w:r>
    </w:p>
    <w:p w14:paraId="34EBF8E0" w14:textId="5511D95C" w:rsidR="00156311" w:rsidRPr="00F518FC" w:rsidRDefault="00156311" w:rsidP="00F518FC">
      <w:pPr>
        <w:pStyle w:val="Ttulo9"/>
        <w:rPr>
          <w:sz w:val="20"/>
          <w:szCs w:val="20"/>
          <w:lang w:val="es-CO" w:eastAsia="es-CO"/>
        </w:rPr>
      </w:pPr>
      <w:r w:rsidRPr="00F518FC">
        <w:rPr>
          <w:sz w:val="20"/>
          <w:szCs w:val="20"/>
          <w:lang w:val="es-CO" w:eastAsia="es-CO"/>
        </w:rPr>
        <w:t>- Prioridad: Media</w:t>
      </w:r>
    </w:p>
    <w:p w14:paraId="5BB766E4" w14:textId="0D832B4F"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obtener un listado de los restaurantes más populares o mejor calificados.</w:t>
      </w:r>
    </w:p>
    <w:p w14:paraId="25F3178A" w14:textId="7CFDBD62" w:rsidR="00156311" w:rsidRPr="00F518FC" w:rsidRDefault="00156311" w:rsidP="00F518FC">
      <w:pPr>
        <w:pStyle w:val="Ttulo9"/>
        <w:rPr>
          <w:sz w:val="20"/>
          <w:szCs w:val="20"/>
          <w:lang w:val="es-CO" w:eastAsia="es-CO"/>
        </w:rPr>
      </w:pPr>
      <w:r w:rsidRPr="00F518FC">
        <w:rPr>
          <w:sz w:val="20"/>
          <w:szCs w:val="20"/>
          <w:lang w:val="es-CO" w:eastAsia="es-CO"/>
        </w:rPr>
        <w:t>- Entradas: Límite de resultados (opcional)</w:t>
      </w:r>
    </w:p>
    <w:p w14:paraId="79DAD362" w14:textId="269CE830" w:rsidR="00156311" w:rsidRPr="00F518FC" w:rsidRDefault="00156311" w:rsidP="00F518FC">
      <w:pPr>
        <w:pStyle w:val="Ttulo9"/>
        <w:rPr>
          <w:sz w:val="20"/>
          <w:szCs w:val="20"/>
          <w:lang w:val="es-CO" w:eastAsia="es-CO"/>
        </w:rPr>
      </w:pPr>
      <w:r w:rsidRPr="00F518FC">
        <w:rPr>
          <w:sz w:val="20"/>
          <w:szCs w:val="20"/>
          <w:lang w:val="es-CO" w:eastAsia="es-CO"/>
        </w:rPr>
        <w:t>- Procesamiento: Consultar restaurantes ordenados por criterios de popularidad</w:t>
      </w:r>
    </w:p>
    <w:p w14:paraId="5AEC5707" w14:textId="69C895DD" w:rsidR="00156311" w:rsidRPr="00F518FC" w:rsidRDefault="00156311" w:rsidP="00F518FC">
      <w:pPr>
        <w:pStyle w:val="Ttulo9"/>
        <w:rPr>
          <w:sz w:val="20"/>
          <w:szCs w:val="20"/>
          <w:lang w:val="es-CO" w:eastAsia="es-CO"/>
        </w:rPr>
      </w:pPr>
      <w:r w:rsidRPr="00F518FC">
        <w:rPr>
          <w:sz w:val="20"/>
          <w:szCs w:val="20"/>
          <w:lang w:val="es-CO" w:eastAsia="es-CO"/>
        </w:rPr>
        <w:t>- Salidas: Lista de restaurantes top</w:t>
      </w:r>
    </w:p>
    <w:p w14:paraId="37D38E45" w14:textId="262A9272" w:rsidR="00156311" w:rsidRPr="00F518FC" w:rsidRDefault="00156311" w:rsidP="00F518FC">
      <w:pPr>
        <w:pStyle w:val="Ttulo9"/>
        <w:rPr>
          <w:sz w:val="20"/>
          <w:szCs w:val="20"/>
          <w:lang w:val="es-CO" w:eastAsia="es-CO"/>
        </w:rPr>
      </w:pPr>
      <w:r w:rsidRPr="00F518FC">
        <w:rPr>
          <w:sz w:val="20"/>
          <w:szCs w:val="20"/>
          <w:lang w:val="es-CO" w:eastAsia="es-CO"/>
        </w:rPr>
        <w:t>- Precondiciones: Ninguna</w:t>
      </w:r>
    </w:p>
    <w:p w14:paraId="5AD7A203" w14:textId="3CB511E7" w:rsidR="00156311" w:rsidRPr="00F518FC" w:rsidRDefault="00156311" w:rsidP="00F518FC">
      <w:pPr>
        <w:pStyle w:val="Ttulo9"/>
        <w:rPr>
          <w:sz w:val="20"/>
          <w:szCs w:val="20"/>
          <w:lang w:val="es-CO" w:eastAsia="es-CO"/>
        </w:rPr>
      </w:pPr>
      <w:r w:rsidRPr="00F518FC">
        <w:rPr>
          <w:sz w:val="20"/>
          <w:szCs w:val="20"/>
          <w:lang w:val="es-CO" w:eastAsia="es-CO"/>
        </w:rPr>
        <w:t>- Postcondiciones: Lista de restaurantes top mostrada</w:t>
      </w:r>
    </w:p>
    <w:p w14:paraId="4E60112C" w14:textId="1E261C34" w:rsidR="00156311" w:rsidRPr="00051708" w:rsidRDefault="00156311" w:rsidP="00F518FC">
      <w:pPr>
        <w:pStyle w:val="Ttulo9"/>
        <w:rPr>
          <w:b/>
          <w:bCs/>
          <w:sz w:val="24"/>
          <w:szCs w:val="24"/>
          <w:lang w:val="es-CO" w:eastAsia="es-CO"/>
        </w:rPr>
      </w:pPr>
      <w:r w:rsidRPr="00051708">
        <w:rPr>
          <w:b/>
          <w:bCs/>
          <w:sz w:val="24"/>
          <w:szCs w:val="24"/>
          <w:lang w:val="es-CO" w:eastAsia="es-CO"/>
        </w:rPr>
        <w:t>3.1.3 Gestión de Mesas</w:t>
      </w:r>
    </w:p>
    <w:p w14:paraId="567FA8A3" w14:textId="01947FD4" w:rsidR="00156311" w:rsidRPr="00051708" w:rsidRDefault="00156311" w:rsidP="00F518FC">
      <w:pPr>
        <w:pStyle w:val="Ttulo9"/>
        <w:rPr>
          <w:b/>
          <w:bCs/>
          <w:sz w:val="20"/>
          <w:szCs w:val="20"/>
          <w:lang w:val="es-CO" w:eastAsia="es-CO"/>
        </w:rPr>
      </w:pPr>
      <w:r w:rsidRPr="00051708">
        <w:rPr>
          <w:b/>
          <w:bCs/>
          <w:sz w:val="20"/>
          <w:szCs w:val="20"/>
          <w:lang w:val="es-CO" w:eastAsia="es-CO"/>
        </w:rPr>
        <w:t>RF-010: Creación de Mesa</w:t>
      </w:r>
    </w:p>
    <w:p w14:paraId="7A756561" w14:textId="2714225F"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04BF3739" w14:textId="6B8CBEDE"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crear mesas para un restaurante.</w:t>
      </w:r>
    </w:p>
    <w:p w14:paraId="36B63849" w14:textId="3425CE84" w:rsidR="00156311" w:rsidRPr="00F518FC" w:rsidRDefault="00156311" w:rsidP="00F518FC">
      <w:pPr>
        <w:pStyle w:val="Ttulo9"/>
        <w:rPr>
          <w:sz w:val="20"/>
          <w:szCs w:val="20"/>
          <w:lang w:val="es-CO" w:eastAsia="es-CO"/>
        </w:rPr>
      </w:pPr>
      <w:r w:rsidRPr="00F518FC">
        <w:rPr>
          <w:sz w:val="20"/>
          <w:szCs w:val="20"/>
          <w:lang w:val="es-CO" w:eastAsia="es-CO"/>
        </w:rPr>
        <w:t>- Entradas: Estado de disponibilidad, cantidad de personas, NIT del restaurante, precio</w:t>
      </w:r>
    </w:p>
    <w:p w14:paraId="079A134D" w14:textId="136558AB"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3CE32F17" w14:textId="77777777" w:rsidR="00156311" w:rsidRPr="00F518FC" w:rsidRDefault="00156311" w:rsidP="00F518FC">
      <w:pPr>
        <w:pStyle w:val="Ttulo9"/>
        <w:rPr>
          <w:sz w:val="20"/>
          <w:szCs w:val="20"/>
          <w:lang w:val="es-CO" w:eastAsia="es-CO"/>
        </w:rPr>
      </w:pPr>
      <w:r w:rsidRPr="00F518FC">
        <w:rPr>
          <w:sz w:val="20"/>
          <w:szCs w:val="20"/>
          <w:lang w:val="es-CO" w:eastAsia="es-CO"/>
        </w:rPr>
        <w:t>  - Validar que el restaurante exista</w:t>
      </w:r>
    </w:p>
    <w:p w14:paraId="72924F15" w14:textId="77777777" w:rsidR="00156311" w:rsidRPr="00F518FC" w:rsidRDefault="00156311" w:rsidP="00F518FC">
      <w:pPr>
        <w:pStyle w:val="Ttulo9"/>
        <w:rPr>
          <w:sz w:val="20"/>
          <w:szCs w:val="20"/>
          <w:lang w:val="es-CO" w:eastAsia="es-CO"/>
        </w:rPr>
      </w:pPr>
      <w:r w:rsidRPr="00F518FC">
        <w:rPr>
          <w:sz w:val="20"/>
          <w:szCs w:val="20"/>
          <w:lang w:val="es-CO" w:eastAsia="es-CO"/>
        </w:rPr>
        <w:t>  - Crear registro de mesa</w:t>
      </w:r>
    </w:p>
    <w:p w14:paraId="71F0CEA3" w14:textId="292BA00F" w:rsidR="00156311" w:rsidRPr="00F518FC" w:rsidRDefault="00156311" w:rsidP="00F518FC">
      <w:pPr>
        <w:pStyle w:val="Ttulo9"/>
        <w:rPr>
          <w:sz w:val="20"/>
          <w:szCs w:val="20"/>
          <w:lang w:val="es-CO" w:eastAsia="es-CO"/>
        </w:rPr>
      </w:pPr>
      <w:r w:rsidRPr="00F518FC">
        <w:rPr>
          <w:sz w:val="20"/>
          <w:szCs w:val="20"/>
          <w:lang w:val="es-CO" w:eastAsia="es-CO"/>
        </w:rPr>
        <w:lastRenderedPageBreak/>
        <w:t>- Salidas: Confirmación de creación con ID de mesa</w:t>
      </w:r>
    </w:p>
    <w:p w14:paraId="3E3446B7" w14:textId="1F49A1F0" w:rsidR="00156311" w:rsidRPr="00F518FC" w:rsidRDefault="00156311" w:rsidP="00F518FC">
      <w:pPr>
        <w:pStyle w:val="Ttulo9"/>
        <w:rPr>
          <w:sz w:val="20"/>
          <w:szCs w:val="20"/>
          <w:lang w:val="es-CO" w:eastAsia="es-CO"/>
        </w:rPr>
      </w:pPr>
      <w:r w:rsidRPr="00F518FC">
        <w:rPr>
          <w:sz w:val="20"/>
          <w:szCs w:val="20"/>
          <w:lang w:val="es-CO" w:eastAsia="es-CO"/>
        </w:rPr>
        <w:t>- Precondiciones: Restaurante existente, usuario con permisos</w:t>
      </w:r>
    </w:p>
    <w:p w14:paraId="1A958DF3" w14:textId="097C9B2B" w:rsidR="00156311" w:rsidRPr="00F67B7E" w:rsidRDefault="00156311" w:rsidP="00F518FC">
      <w:pPr>
        <w:pStyle w:val="Ttulo9"/>
        <w:rPr>
          <w:sz w:val="20"/>
          <w:szCs w:val="20"/>
          <w:lang w:val="es-CO" w:eastAsia="es-CO"/>
        </w:rPr>
      </w:pPr>
      <w:r w:rsidRPr="00F518FC">
        <w:rPr>
          <w:sz w:val="20"/>
          <w:szCs w:val="20"/>
          <w:lang w:val="es-CO" w:eastAsia="es-CO"/>
        </w:rPr>
        <w:t>- Postcondiciones: Mesa creada en el sistema</w:t>
      </w:r>
    </w:p>
    <w:p w14:paraId="767357A6" w14:textId="2C4C445B" w:rsidR="00156311" w:rsidRPr="00051708" w:rsidRDefault="00156311" w:rsidP="00F518FC">
      <w:pPr>
        <w:pStyle w:val="Ttulo9"/>
        <w:rPr>
          <w:b/>
          <w:bCs/>
          <w:sz w:val="20"/>
          <w:szCs w:val="20"/>
          <w:lang w:val="es-CO" w:eastAsia="es-CO"/>
        </w:rPr>
      </w:pPr>
      <w:r w:rsidRPr="00051708">
        <w:rPr>
          <w:b/>
          <w:bCs/>
          <w:sz w:val="20"/>
          <w:szCs w:val="20"/>
          <w:lang w:val="es-CO" w:eastAsia="es-CO"/>
        </w:rPr>
        <w:t>RF-011: Consulta de Mesas</w:t>
      </w:r>
    </w:p>
    <w:p w14:paraId="41F67A3C" w14:textId="461E1A6A"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7BC1E40" w14:textId="2C47406D"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consultar mesas de un restaurante.</w:t>
      </w:r>
    </w:p>
    <w:p w14:paraId="76E1378B" w14:textId="6627B1B5" w:rsidR="00156311" w:rsidRPr="00F518FC" w:rsidRDefault="00156311" w:rsidP="00F518FC">
      <w:pPr>
        <w:pStyle w:val="Ttulo9"/>
        <w:rPr>
          <w:sz w:val="20"/>
          <w:szCs w:val="20"/>
          <w:lang w:val="es-CO" w:eastAsia="es-CO"/>
        </w:rPr>
      </w:pPr>
      <w:r w:rsidRPr="00F518FC">
        <w:rPr>
          <w:sz w:val="20"/>
          <w:szCs w:val="20"/>
          <w:lang w:val="es-CO" w:eastAsia="es-CO"/>
        </w:rPr>
        <w:t>- Entradas: NIT del restaurante, ID de mesa (opcional)</w:t>
      </w:r>
    </w:p>
    <w:p w14:paraId="391CB579" w14:textId="5A799A49" w:rsidR="00156311" w:rsidRPr="00F518FC" w:rsidRDefault="00156311" w:rsidP="00F518FC">
      <w:pPr>
        <w:pStyle w:val="Ttulo9"/>
        <w:rPr>
          <w:sz w:val="20"/>
          <w:szCs w:val="20"/>
          <w:lang w:val="es-CO" w:eastAsia="es-CO"/>
        </w:rPr>
      </w:pPr>
      <w:r w:rsidRPr="00F518FC">
        <w:rPr>
          <w:sz w:val="20"/>
          <w:szCs w:val="20"/>
          <w:lang w:val="es-CO" w:eastAsia="es-CO"/>
        </w:rPr>
        <w:t>- Procesamiento: Consultar mesas filtradas por restaurante</w:t>
      </w:r>
    </w:p>
    <w:p w14:paraId="1D6AC50A" w14:textId="7CCA0FDD" w:rsidR="00156311" w:rsidRPr="00F518FC" w:rsidRDefault="00156311" w:rsidP="00F518FC">
      <w:pPr>
        <w:pStyle w:val="Ttulo9"/>
        <w:rPr>
          <w:sz w:val="20"/>
          <w:szCs w:val="20"/>
          <w:lang w:val="es-CO" w:eastAsia="es-CO"/>
        </w:rPr>
      </w:pPr>
      <w:r w:rsidRPr="00F518FC">
        <w:rPr>
          <w:sz w:val="20"/>
          <w:szCs w:val="20"/>
          <w:lang w:val="es-CO" w:eastAsia="es-CO"/>
        </w:rPr>
        <w:t>- Salidas: Lista de mesas o información de una mesa específica</w:t>
      </w:r>
    </w:p>
    <w:p w14:paraId="2415E18F" w14:textId="16E22571" w:rsidR="00156311" w:rsidRPr="00F518FC" w:rsidRDefault="00156311" w:rsidP="00F518FC">
      <w:pPr>
        <w:pStyle w:val="Ttulo9"/>
        <w:rPr>
          <w:sz w:val="20"/>
          <w:szCs w:val="20"/>
          <w:lang w:val="es-CO" w:eastAsia="es-CO"/>
        </w:rPr>
      </w:pPr>
      <w:r w:rsidRPr="00F518FC">
        <w:rPr>
          <w:sz w:val="20"/>
          <w:szCs w:val="20"/>
          <w:lang w:val="es-CO" w:eastAsia="es-CO"/>
        </w:rPr>
        <w:t>- Precondiciones: Restaurante existente</w:t>
      </w:r>
    </w:p>
    <w:p w14:paraId="63B0C1E3" w14:textId="0C5988B5" w:rsidR="00156311" w:rsidRPr="00F67B7E" w:rsidRDefault="00156311" w:rsidP="00F518FC">
      <w:pPr>
        <w:pStyle w:val="Ttulo9"/>
        <w:rPr>
          <w:sz w:val="20"/>
          <w:szCs w:val="20"/>
          <w:lang w:val="es-CO" w:eastAsia="es-CO"/>
        </w:rPr>
      </w:pPr>
      <w:r w:rsidRPr="00F518FC">
        <w:rPr>
          <w:sz w:val="20"/>
          <w:szCs w:val="20"/>
          <w:lang w:val="es-CO" w:eastAsia="es-CO"/>
        </w:rPr>
        <w:t>- Postcondiciones: Información de mesas mostrada</w:t>
      </w:r>
    </w:p>
    <w:p w14:paraId="0F0B0FFD" w14:textId="6882A9FC" w:rsidR="00156311" w:rsidRPr="00051708" w:rsidRDefault="00156311" w:rsidP="00F518FC">
      <w:pPr>
        <w:pStyle w:val="Ttulo9"/>
        <w:rPr>
          <w:b/>
          <w:bCs/>
          <w:sz w:val="20"/>
          <w:szCs w:val="20"/>
          <w:lang w:val="es-CO" w:eastAsia="es-CO"/>
        </w:rPr>
      </w:pPr>
      <w:r w:rsidRPr="00051708">
        <w:rPr>
          <w:b/>
          <w:bCs/>
          <w:sz w:val="20"/>
          <w:szCs w:val="20"/>
          <w:lang w:val="es-CO" w:eastAsia="es-CO"/>
        </w:rPr>
        <w:t>RF-012: Actualización de Disponibilidad de Mesa</w:t>
      </w:r>
    </w:p>
    <w:p w14:paraId="36710D51" w14:textId="69F31914"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A189CF1" w14:textId="6BA408D6"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actualizar el estado de disponibilidad de una mesa.</w:t>
      </w:r>
    </w:p>
    <w:p w14:paraId="0D498C17" w14:textId="4C6C4486" w:rsidR="00156311" w:rsidRPr="00F518FC" w:rsidRDefault="00156311" w:rsidP="00F518FC">
      <w:pPr>
        <w:pStyle w:val="Ttulo9"/>
        <w:rPr>
          <w:sz w:val="20"/>
          <w:szCs w:val="20"/>
          <w:lang w:val="es-CO" w:eastAsia="es-CO"/>
        </w:rPr>
      </w:pPr>
      <w:r w:rsidRPr="00F518FC">
        <w:rPr>
          <w:sz w:val="20"/>
          <w:szCs w:val="20"/>
          <w:lang w:val="es-CO" w:eastAsia="es-CO"/>
        </w:rPr>
        <w:t>- Entradas: ID de mesa, nuevo estado de disponibilidad</w:t>
      </w:r>
    </w:p>
    <w:p w14:paraId="59900D38" w14:textId="46DE1D82" w:rsidR="00156311" w:rsidRPr="00F518FC" w:rsidRDefault="00156311" w:rsidP="00F518FC">
      <w:pPr>
        <w:pStyle w:val="Ttulo9"/>
        <w:rPr>
          <w:sz w:val="20"/>
          <w:szCs w:val="20"/>
          <w:lang w:val="es-CO" w:eastAsia="es-CO"/>
        </w:rPr>
      </w:pPr>
      <w:r w:rsidRPr="00F518FC">
        <w:rPr>
          <w:sz w:val="20"/>
          <w:szCs w:val="20"/>
          <w:lang w:val="es-CO" w:eastAsia="es-CO"/>
        </w:rPr>
        <w:t>- Procesamiento: Actualizar estado en base de datos</w:t>
      </w:r>
    </w:p>
    <w:p w14:paraId="06580666" w14:textId="7A297BEB" w:rsidR="00156311" w:rsidRPr="00F518FC" w:rsidRDefault="00156311" w:rsidP="00F518FC">
      <w:pPr>
        <w:pStyle w:val="Ttulo9"/>
        <w:rPr>
          <w:sz w:val="20"/>
          <w:szCs w:val="20"/>
          <w:lang w:val="es-CO" w:eastAsia="es-CO"/>
        </w:rPr>
      </w:pPr>
      <w:r w:rsidRPr="00F518FC">
        <w:rPr>
          <w:sz w:val="20"/>
          <w:szCs w:val="20"/>
          <w:lang w:val="es-CO" w:eastAsia="es-CO"/>
        </w:rPr>
        <w:t>- Salidas: Confirmación de actualización</w:t>
      </w:r>
    </w:p>
    <w:p w14:paraId="79FA1D7D" w14:textId="67B61538" w:rsidR="00156311" w:rsidRPr="00F518FC" w:rsidRDefault="00156311" w:rsidP="00F518FC">
      <w:pPr>
        <w:pStyle w:val="Ttulo9"/>
        <w:rPr>
          <w:sz w:val="20"/>
          <w:szCs w:val="20"/>
          <w:lang w:val="es-CO" w:eastAsia="es-CO"/>
        </w:rPr>
      </w:pPr>
      <w:r w:rsidRPr="00F518FC">
        <w:rPr>
          <w:sz w:val="20"/>
          <w:szCs w:val="20"/>
          <w:lang w:val="es-CO" w:eastAsia="es-CO"/>
        </w:rPr>
        <w:t>- Precondiciones: Mesa existente, usuario con permisos</w:t>
      </w:r>
    </w:p>
    <w:p w14:paraId="0B4A4B96" w14:textId="409B8ABF" w:rsidR="00156311" w:rsidRPr="00F518FC" w:rsidRDefault="00156311" w:rsidP="00F518FC">
      <w:pPr>
        <w:pStyle w:val="Ttulo9"/>
        <w:rPr>
          <w:sz w:val="20"/>
          <w:szCs w:val="20"/>
          <w:lang w:val="es-CO" w:eastAsia="es-CO"/>
        </w:rPr>
      </w:pPr>
      <w:r w:rsidRPr="00F518FC">
        <w:rPr>
          <w:sz w:val="20"/>
          <w:szCs w:val="20"/>
          <w:lang w:val="es-CO" w:eastAsia="es-CO"/>
        </w:rPr>
        <w:t>- Postcondiciones: Estado de mesa actualizado</w:t>
      </w:r>
    </w:p>
    <w:p w14:paraId="623BCDE8" w14:textId="77777777" w:rsidR="00051708" w:rsidRPr="00051708" w:rsidRDefault="00051708" w:rsidP="00F518FC">
      <w:pPr>
        <w:pStyle w:val="Ttulo9"/>
        <w:rPr>
          <w:b/>
          <w:bCs/>
          <w:sz w:val="24"/>
          <w:szCs w:val="24"/>
          <w:lang w:val="es-CO" w:eastAsia="es-CO"/>
        </w:rPr>
      </w:pPr>
    </w:p>
    <w:p w14:paraId="4B0EDA17" w14:textId="61DE3130" w:rsidR="00051708" w:rsidRPr="00F67B7E" w:rsidRDefault="00156311" w:rsidP="00F518FC">
      <w:pPr>
        <w:pStyle w:val="Ttulo9"/>
        <w:rPr>
          <w:b/>
          <w:bCs/>
          <w:sz w:val="24"/>
          <w:szCs w:val="24"/>
          <w:lang w:val="es-CO" w:eastAsia="es-CO"/>
        </w:rPr>
      </w:pPr>
      <w:r w:rsidRPr="00051708">
        <w:rPr>
          <w:b/>
          <w:bCs/>
          <w:sz w:val="24"/>
          <w:szCs w:val="24"/>
          <w:lang w:val="es-CO" w:eastAsia="es-CO"/>
        </w:rPr>
        <w:t xml:space="preserve"> 3.1.4 Sistema de Reservas</w:t>
      </w:r>
    </w:p>
    <w:p w14:paraId="3C1FBB31" w14:textId="662F9909" w:rsidR="00156311" w:rsidRPr="00051708" w:rsidRDefault="00156311" w:rsidP="00F518FC">
      <w:pPr>
        <w:pStyle w:val="Ttulo9"/>
        <w:rPr>
          <w:b/>
          <w:bCs/>
          <w:sz w:val="20"/>
          <w:szCs w:val="20"/>
          <w:lang w:val="es-CO" w:eastAsia="es-CO"/>
        </w:rPr>
      </w:pPr>
      <w:r w:rsidRPr="00051708">
        <w:rPr>
          <w:b/>
          <w:bCs/>
          <w:sz w:val="20"/>
          <w:szCs w:val="20"/>
          <w:lang w:val="es-CO" w:eastAsia="es-CO"/>
        </w:rPr>
        <w:t>RF-013: Creación de Reserva</w:t>
      </w:r>
    </w:p>
    <w:p w14:paraId="285D14A7" w14:textId="4232DA1E"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15EE19F2" w14:textId="6801AD83"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 los clientes crear reservas para mesas específicas.</w:t>
      </w:r>
    </w:p>
    <w:p w14:paraId="6A661322" w14:textId="3C12A7A6" w:rsidR="00156311" w:rsidRPr="00F518FC" w:rsidRDefault="00156311" w:rsidP="00F518FC">
      <w:pPr>
        <w:pStyle w:val="Ttulo9"/>
        <w:rPr>
          <w:sz w:val="20"/>
          <w:szCs w:val="20"/>
          <w:lang w:val="es-CO" w:eastAsia="es-CO"/>
        </w:rPr>
      </w:pPr>
      <w:r w:rsidRPr="00F518FC">
        <w:rPr>
          <w:sz w:val="20"/>
          <w:szCs w:val="20"/>
          <w:lang w:val="es-CO" w:eastAsia="es-CO"/>
        </w:rPr>
        <w:t>- Entradas: ID de mesa, documento del cliente, horario, fecha, número de comensales</w:t>
      </w:r>
    </w:p>
    <w:p w14:paraId="68F8DE5C" w14:textId="11540021"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2E77558D" w14:textId="77777777" w:rsidR="00156311" w:rsidRPr="00F518FC" w:rsidRDefault="00156311" w:rsidP="00F518FC">
      <w:pPr>
        <w:pStyle w:val="Ttulo9"/>
        <w:rPr>
          <w:sz w:val="20"/>
          <w:szCs w:val="20"/>
          <w:lang w:val="es-CO" w:eastAsia="es-CO"/>
        </w:rPr>
      </w:pPr>
      <w:r w:rsidRPr="00F518FC">
        <w:rPr>
          <w:sz w:val="20"/>
          <w:szCs w:val="20"/>
          <w:lang w:val="es-CO" w:eastAsia="es-CO"/>
        </w:rPr>
        <w:t>  - Validar disponibilidad de la mesa en fecha y horario especificados</w:t>
      </w:r>
    </w:p>
    <w:p w14:paraId="3319CBCE" w14:textId="77777777" w:rsidR="00156311" w:rsidRPr="00F518FC" w:rsidRDefault="00156311" w:rsidP="00F518FC">
      <w:pPr>
        <w:pStyle w:val="Ttulo9"/>
        <w:rPr>
          <w:sz w:val="20"/>
          <w:szCs w:val="20"/>
          <w:lang w:val="es-CO" w:eastAsia="es-CO"/>
        </w:rPr>
      </w:pPr>
      <w:r w:rsidRPr="00F518FC">
        <w:rPr>
          <w:sz w:val="20"/>
          <w:szCs w:val="20"/>
          <w:lang w:val="es-CO" w:eastAsia="es-CO"/>
        </w:rPr>
        <w:t>  - Verificar que no exista conflicto con otras reservas confirmadas</w:t>
      </w:r>
    </w:p>
    <w:p w14:paraId="7FAC5F8B" w14:textId="77777777" w:rsidR="00156311" w:rsidRPr="00F518FC" w:rsidRDefault="00156311" w:rsidP="00F518FC">
      <w:pPr>
        <w:pStyle w:val="Ttulo9"/>
        <w:rPr>
          <w:sz w:val="20"/>
          <w:szCs w:val="20"/>
          <w:lang w:val="es-CO" w:eastAsia="es-CO"/>
        </w:rPr>
      </w:pPr>
      <w:r w:rsidRPr="00F518FC">
        <w:rPr>
          <w:sz w:val="20"/>
          <w:szCs w:val="20"/>
          <w:lang w:val="es-CO" w:eastAsia="es-CO"/>
        </w:rPr>
        <w:t>  - Crear registro de reserva con estado "pendiente"</w:t>
      </w:r>
    </w:p>
    <w:p w14:paraId="12DA632A" w14:textId="77777777" w:rsidR="00156311" w:rsidRPr="00F518FC" w:rsidRDefault="00156311" w:rsidP="00F518FC">
      <w:pPr>
        <w:pStyle w:val="Ttulo9"/>
        <w:rPr>
          <w:sz w:val="20"/>
          <w:szCs w:val="20"/>
          <w:lang w:val="es-CO" w:eastAsia="es-CO"/>
        </w:rPr>
      </w:pPr>
      <w:r w:rsidRPr="00F518FC">
        <w:rPr>
          <w:sz w:val="20"/>
          <w:szCs w:val="20"/>
          <w:lang w:val="es-CO" w:eastAsia="es-CO"/>
        </w:rPr>
        <w:lastRenderedPageBreak/>
        <w:t>  - Generar encabezado de factura asociado</w:t>
      </w:r>
    </w:p>
    <w:p w14:paraId="5F1B0BE9" w14:textId="12CB9F84" w:rsidR="00156311" w:rsidRPr="00F518FC" w:rsidRDefault="00156311" w:rsidP="00F518FC">
      <w:pPr>
        <w:pStyle w:val="Ttulo9"/>
        <w:rPr>
          <w:sz w:val="20"/>
          <w:szCs w:val="20"/>
          <w:lang w:val="es-CO" w:eastAsia="es-CO"/>
        </w:rPr>
      </w:pPr>
      <w:r w:rsidRPr="00F518FC">
        <w:rPr>
          <w:sz w:val="20"/>
          <w:szCs w:val="20"/>
          <w:lang w:val="es-CO" w:eastAsia="es-CO"/>
        </w:rPr>
        <w:t xml:space="preserve">- Salidas: ID de reserva </w:t>
      </w:r>
      <w:proofErr w:type="spellStart"/>
      <w:r w:rsidRPr="00F518FC">
        <w:rPr>
          <w:sz w:val="20"/>
          <w:szCs w:val="20"/>
          <w:lang w:val="es-CO" w:eastAsia="es-CO"/>
        </w:rPr>
        <w:t>y</w:t>
      </w:r>
      <w:proofErr w:type="spellEnd"/>
      <w:r w:rsidRPr="00F518FC">
        <w:rPr>
          <w:sz w:val="20"/>
          <w:szCs w:val="20"/>
          <w:lang w:val="es-CO" w:eastAsia="es-CO"/>
        </w:rPr>
        <w:t xml:space="preserve"> ID de encabezado de factura</w:t>
      </w:r>
    </w:p>
    <w:p w14:paraId="2BA4D8B1" w14:textId="4D2DB05A" w:rsidR="00156311" w:rsidRPr="00F518FC" w:rsidRDefault="00156311" w:rsidP="00F518FC">
      <w:pPr>
        <w:pStyle w:val="Ttulo9"/>
        <w:rPr>
          <w:sz w:val="20"/>
          <w:szCs w:val="20"/>
          <w:lang w:val="es-CO" w:eastAsia="es-CO"/>
        </w:rPr>
      </w:pPr>
      <w:r w:rsidRPr="00F518FC">
        <w:rPr>
          <w:sz w:val="20"/>
          <w:szCs w:val="20"/>
          <w:lang w:val="es-CO" w:eastAsia="es-CO"/>
        </w:rPr>
        <w:t xml:space="preserve">- Precondiciones: </w:t>
      </w:r>
    </w:p>
    <w:p w14:paraId="6E19B91E" w14:textId="77777777" w:rsidR="00156311" w:rsidRPr="00F518FC" w:rsidRDefault="00156311" w:rsidP="00F518FC">
      <w:pPr>
        <w:pStyle w:val="Ttulo9"/>
        <w:rPr>
          <w:sz w:val="20"/>
          <w:szCs w:val="20"/>
          <w:lang w:val="es-CO" w:eastAsia="es-CO"/>
        </w:rPr>
      </w:pPr>
      <w:r w:rsidRPr="00F518FC">
        <w:rPr>
          <w:sz w:val="20"/>
          <w:szCs w:val="20"/>
          <w:lang w:val="es-CO" w:eastAsia="es-CO"/>
        </w:rPr>
        <w:t>  - Cliente autenticado</w:t>
      </w:r>
    </w:p>
    <w:p w14:paraId="6BDFA44A" w14:textId="77777777" w:rsidR="00156311" w:rsidRPr="00F518FC" w:rsidRDefault="00156311" w:rsidP="00F518FC">
      <w:pPr>
        <w:pStyle w:val="Ttulo9"/>
        <w:rPr>
          <w:sz w:val="20"/>
          <w:szCs w:val="20"/>
          <w:lang w:val="es-CO" w:eastAsia="es-CO"/>
        </w:rPr>
      </w:pPr>
      <w:r w:rsidRPr="00F518FC">
        <w:rPr>
          <w:sz w:val="20"/>
          <w:szCs w:val="20"/>
          <w:lang w:val="es-CO" w:eastAsia="es-CO"/>
        </w:rPr>
        <w:t>  - Mesa disponible</w:t>
      </w:r>
    </w:p>
    <w:p w14:paraId="7DAE9667" w14:textId="77777777" w:rsidR="00156311" w:rsidRPr="00F518FC" w:rsidRDefault="00156311" w:rsidP="00F518FC">
      <w:pPr>
        <w:pStyle w:val="Ttulo9"/>
        <w:rPr>
          <w:sz w:val="20"/>
          <w:szCs w:val="20"/>
          <w:lang w:val="es-CO" w:eastAsia="es-CO"/>
        </w:rPr>
      </w:pPr>
      <w:r w:rsidRPr="00F518FC">
        <w:rPr>
          <w:sz w:val="20"/>
          <w:szCs w:val="20"/>
          <w:lang w:val="es-CO" w:eastAsia="es-CO"/>
        </w:rPr>
        <w:t>  - Fecha futura o actual</w:t>
      </w:r>
    </w:p>
    <w:p w14:paraId="27CAD546" w14:textId="2411E970" w:rsidR="00156311" w:rsidRPr="00F67B7E" w:rsidRDefault="00156311" w:rsidP="00F518FC">
      <w:pPr>
        <w:pStyle w:val="Ttulo9"/>
        <w:rPr>
          <w:sz w:val="20"/>
          <w:szCs w:val="20"/>
          <w:lang w:val="es-CO" w:eastAsia="es-CO"/>
        </w:rPr>
      </w:pPr>
      <w:r w:rsidRPr="00F518FC">
        <w:rPr>
          <w:sz w:val="20"/>
          <w:szCs w:val="20"/>
          <w:lang w:val="es-CO" w:eastAsia="es-CO"/>
        </w:rPr>
        <w:t>- Postcondiciones: Reserva creada con estado pendiente</w:t>
      </w:r>
    </w:p>
    <w:p w14:paraId="2B6494D4" w14:textId="40749A3D" w:rsidR="00156311" w:rsidRPr="00306971" w:rsidRDefault="00156311" w:rsidP="00F518FC">
      <w:pPr>
        <w:pStyle w:val="Ttulo9"/>
        <w:rPr>
          <w:b/>
          <w:bCs/>
          <w:sz w:val="20"/>
          <w:szCs w:val="20"/>
          <w:lang w:val="es-CO" w:eastAsia="es-CO"/>
        </w:rPr>
      </w:pPr>
      <w:r w:rsidRPr="00306971">
        <w:rPr>
          <w:b/>
          <w:bCs/>
          <w:sz w:val="20"/>
          <w:szCs w:val="20"/>
          <w:lang w:val="es-CO" w:eastAsia="es-CO"/>
        </w:rPr>
        <w:t>RF-014: Validación de Disponibilidad</w:t>
      </w:r>
    </w:p>
    <w:p w14:paraId="4CAE5DE9" w14:textId="45E4ECF0"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585585C4" w14:textId="486F1CB3" w:rsidR="00156311" w:rsidRPr="00F518FC" w:rsidRDefault="00156311" w:rsidP="00F518FC">
      <w:pPr>
        <w:pStyle w:val="Ttulo9"/>
        <w:rPr>
          <w:sz w:val="20"/>
          <w:szCs w:val="20"/>
          <w:lang w:val="es-CO" w:eastAsia="es-CO"/>
        </w:rPr>
      </w:pPr>
      <w:r w:rsidRPr="00F518FC">
        <w:rPr>
          <w:sz w:val="20"/>
          <w:szCs w:val="20"/>
          <w:lang w:val="es-CO" w:eastAsia="es-CO"/>
        </w:rPr>
        <w:t>- Descripción: El sistema debe validar la disponibilidad de una mesa antes de permitir una reserva.</w:t>
      </w:r>
    </w:p>
    <w:p w14:paraId="63F98D0A" w14:textId="490DD2E3" w:rsidR="00156311" w:rsidRPr="00F518FC" w:rsidRDefault="00156311" w:rsidP="00F518FC">
      <w:pPr>
        <w:pStyle w:val="Ttulo9"/>
        <w:rPr>
          <w:sz w:val="20"/>
          <w:szCs w:val="20"/>
          <w:lang w:val="es-CO" w:eastAsia="es-CO"/>
        </w:rPr>
      </w:pPr>
      <w:r w:rsidRPr="00F518FC">
        <w:rPr>
          <w:sz w:val="20"/>
          <w:szCs w:val="20"/>
          <w:lang w:val="es-CO" w:eastAsia="es-CO"/>
        </w:rPr>
        <w:t>- Entradas: ID de mesa, fecha, horario</w:t>
      </w:r>
    </w:p>
    <w:p w14:paraId="77A4947E" w14:textId="2E58F377"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7FE19A22" w14:textId="77777777" w:rsidR="00156311" w:rsidRPr="00F518FC" w:rsidRDefault="00156311" w:rsidP="00F518FC">
      <w:pPr>
        <w:pStyle w:val="Ttulo9"/>
        <w:rPr>
          <w:sz w:val="20"/>
          <w:szCs w:val="20"/>
          <w:lang w:val="es-CO" w:eastAsia="es-CO"/>
        </w:rPr>
      </w:pPr>
      <w:r w:rsidRPr="00F518FC">
        <w:rPr>
          <w:sz w:val="20"/>
          <w:szCs w:val="20"/>
          <w:lang w:val="es-CO" w:eastAsia="es-CO"/>
        </w:rPr>
        <w:t>  - Consultar reservas existentes para la mesa en la fecha y horario</w:t>
      </w:r>
    </w:p>
    <w:p w14:paraId="0CE30E01" w14:textId="77777777" w:rsidR="00156311" w:rsidRPr="00F518FC" w:rsidRDefault="00156311" w:rsidP="00F518FC">
      <w:pPr>
        <w:pStyle w:val="Ttulo9"/>
        <w:rPr>
          <w:sz w:val="20"/>
          <w:szCs w:val="20"/>
          <w:lang w:val="es-CO" w:eastAsia="es-CO"/>
        </w:rPr>
      </w:pPr>
      <w:r w:rsidRPr="00F518FC">
        <w:rPr>
          <w:sz w:val="20"/>
          <w:szCs w:val="20"/>
          <w:lang w:val="es-CO" w:eastAsia="es-CO"/>
        </w:rPr>
        <w:t>  - Verificar que no haya reservas confirmadas, en curso o finalizadas</w:t>
      </w:r>
    </w:p>
    <w:p w14:paraId="7D9CF561" w14:textId="77777777" w:rsidR="00156311" w:rsidRPr="00F518FC" w:rsidRDefault="00156311" w:rsidP="00F518FC">
      <w:pPr>
        <w:pStyle w:val="Ttulo9"/>
        <w:rPr>
          <w:sz w:val="20"/>
          <w:szCs w:val="20"/>
          <w:lang w:val="es-CO" w:eastAsia="es-CO"/>
        </w:rPr>
      </w:pPr>
      <w:r w:rsidRPr="00F518FC">
        <w:rPr>
          <w:sz w:val="20"/>
          <w:szCs w:val="20"/>
          <w:lang w:val="es-CO" w:eastAsia="es-CO"/>
        </w:rPr>
        <w:t>  - Verificar estado de disponibilidad de la mesa</w:t>
      </w:r>
    </w:p>
    <w:p w14:paraId="097E9336" w14:textId="27B20CFA" w:rsidR="00156311" w:rsidRPr="00F518FC" w:rsidRDefault="00156311" w:rsidP="00F518FC">
      <w:pPr>
        <w:pStyle w:val="Ttulo9"/>
        <w:rPr>
          <w:sz w:val="20"/>
          <w:szCs w:val="20"/>
          <w:lang w:val="es-CO" w:eastAsia="es-CO"/>
        </w:rPr>
      </w:pPr>
      <w:r w:rsidRPr="00F518FC">
        <w:rPr>
          <w:sz w:val="20"/>
          <w:szCs w:val="20"/>
          <w:lang w:val="es-CO" w:eastAsia="es-CO"/>
        </w:rPr>
        <w:t>- Salidas: Disponible o no disponible con razón</w:t>
      </w:r>
    </w:p>
    <w:p w14:paraId="57E23397" w14:textId="608E6F8C" w:rsidR="00156311" w:rsidRPr="00F518FC" w:rsidRDefault="00156311" w:rsidP="00F518FC">
      <w:pPr>
        <w:pStyle w:val="Ttulo9"/>
        <w:rPr>
          <w:sz w:val="20"/>
          <w:szCs w:val="20"/>
          <w:lang w:val="es-CO" w:eastAsia="es-CO"/>
        </w:rPr>
      </w:pPr>
      <w:r w:rsidRPr="00F518FC">
        <w:rPr>
          <w:sz w:val="20"/>
          <w:szCs w:val="20"/>
          <w:lang w:val="es-CO" w:eastAsia="es-CO"/>
        </w:rPr>
        <w:t>- Precondiciones: Mesa existente</w:t>
      </w:r>
    </w:p>
    <w:p w14:paraId="4AD1DF88" w14:textId="5E352FD9" w:rsidR="00156311" w:rsidRPr="00F67B7E" w:rsidRDefault="00156311" w:rsidP="00F518FC">
      <w:pPr>
        <w:pStyle w:val="Ttulo9"/>
        <w:rPr>
          <w:sz w:val="20"/>
          <w:szCs w:val="20"/>
          <w:lang w:val="es-CO" w:eastAsia="es-CO"/>
        </w:rPr>
      </w:pPr>
      <w:r w:rsidRPr="00F518FC">
        <w:rPr>
          <w:sz w:val="20"/>
          <w:szCs w:val="20"/>
          <w:lang w:val="es-CO" w:eastAsia="es-CO"/>
        </w:rPr>
        <w:t>- Postcondiciones: Validación realizada</w:t>
      </w:r>
    </w:p>
    <w:p w14:paraId="70793A1F" w14:textId="3342F17F" w:rsidR="00156311" w:rsidRPr="00306971" w:rsidRDefault="00156311" w:rsidP="00F518FC">
      <w:pPr>
        <w:pStyle w:val="Ttulo9"/>
        <w:rPr>
          <w:b/>
          <w:bCs/>
          <w:sz w:val="20"/>
          <w:szCs w:val="20"/>
          <w:lang w:val="es-CO" w:eastAsia="es-CO"/>
        </w:rPr>
      </w:pPr>
      <w:r w:rsidRPr="00306971">
        <w:rPr>
          <w:b/>
          <w:bCs/>
          <w:sz w:val="20"/>
          <w:szCs w:val="20"/>
          <w:lang w:val="es-CO" w:eastAsia="es-CO"/>
        </w:rPr>
        <w:t>RF-015: Consulta de Reservas</w:t>
      </w:r>
    </w:p>
    <w:p w14:paraId="75B7AFAB" w14:textId="6AC56B1B"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2DB2F6E" w14:textId="4F09F763"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consultar reservas según el rol del usuario.</w:t>
      </w:r>
    </w:p>
    <w:p w14:paraId="4DB74FA0" w14:textId="52EB96BB" w:rsidR="00156311" w:rsidRPr="00F518FC" w:rsidRDefault="00156311" w:rsidP="00F518FC">
      <w:pPr>
        <w:pStyle w:val="Ttulo9"/>
        <w:rPr>
          <w:sz w:val="20"/>
          <w:szCs w:val="20"/>
          <w:lang w:val="es-CO" w:eastAsia="es-CO"/>
        </w:rPr>
      </w:pPr>
      <w:r w:rsidRPr="00F518FC">
        <w:rPr>
          <w:sz w:val="20"/>
          <w:szCs w:val="20"/>
          <w:lang w:val="es-CO" w:eastAsia="es-CO"/>
        </w:rPr>
        <w:t>- Entradas: ID de reserva (opcional), filtros (fecha, restaurante, cliente)</w:t>
      </w:r>
    </w:p>
    <w:p w14:paraId="0C767D9A" w14:textId="2BA36F83"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38BD3392" w14:textId="77777777" w:rsidR="00156311" w:rsidRPr="00F518FC" w:rsidRDefault="00156311" w:rsidP="00F518FC">
      <w:pPr>
        <w:pStyle w:val="Ttulo9"/>
        <w:rPr>
          <w:sz w:val="20"/>
          <w:szCs w:val="20"/>
          <w:lang w:val="es-CO" w:eastAsia="es-CO"/>
        </w:rPr>
      </w:pPr>
      <w:r w:rsidRPr="00F518FC">
        <w:rPr>
          <w:sz w:val="20"/>
          <w:szCs w:val="20"/>
          <w:lang w:val="es-CO" w:eastAsia="es-CO"/>
        </w:rPr>
        <w:t>  - Cliente: Ver sus propias reservas</w:t>
      </w:r>
    </w:p>
    <w:p w14:paraId="4D702B79" w14:textId="77777777" w:rsidR="00156311" w:rsidRPr="00F518FC" w:rsidRDefault="00156311" w:rsidP="00F518FC">
      <w:pPr>
        <w:pStyle w:val="Ttulo9"/>
        <w:rPr>
          <w:sz w:val="20"/>
          <w:szCs w:val="20"/>
          <w:lang w:val="es-CO" w:eastAsia="es-CO"/>
        </w:rPr>
      </w:pPr>
      <w:r w:rsidRPr="00F518FC">
        <w:rPr>
          <w:sz w:val="20"/>
          <w:szCs w:val="20"/>
          <w:lang w:val="es-CO" w:eastAsia="es-CO"/>
        </w:rPr>
        <w:t>  - Empleado: Ver reservas del restaurante asignado</w:t>
      </w:r>
    </w:p>
    <w:p w14:paraId="6340AD14" w14:textId="77777777" w:rsidR="00156311" w:rsidRPr="00F518FC" w:rsidRDefault="00156311" w:rsidP="00F518FC">
      <w:pPr>
        <w:pStyle w:val="Ttulo9"/>
        <w:rPr>
          <w:sz w:val="20"/>
          <w:szCs w:val="20"/>
          <w:lang w:val="es-CO" w:eastAsia="es-CO"/>
        </w:rPr>
      </w:pPr>
      <w:r w:rsidRPr="00F518FC">
        <w:rPr>
          <w:sz w:val="20"/>
          <w:szCs w:val="20"/>
          <w:lang w:val="es-CO" w:eastAsia="es-CO"/>
        </w:rPr>
        <w:t>  - Propietario: Ver reservas de sus restaurantes</w:t>
      </w:r>
    </w:p>
    <w:p w14:paraId="433CB63A" w14:textId="428E127B" w:rsidR="00156311" w:rsidRPr="00F518FC" w:rsidRDefault="00156311" w:rsidP="00F518FC">
      <w:pPr>
        <w:pStyle w:val="Ttulo9"/>
        <w:rPr>
          <w:sz w:val="20"/>
          <w:szCs w:val="20"/>
          <w:lang w:val="es-CO" w:eastAsia="es-CO"/>
        </w:rPr>
      </w:pPr>
      <w:r w:rsidRPr="00F518FC">
        <w:rPr>
          <w:sz w:val="20"/>
          <w:szCs w:val="20"/>
          <w:lang w:val="es-CO" w:eastAsia="es-CO"/>
        </w:rPr>
        <w:t>- Salidas: Lista de reservas filtradas según permisos</w:t>
      </w:r>
    </w:p>
    <w:p w14:paraId="0B27A05F" w14:textId="11C5185E" w:rsidR="00156311" w:rsidRPr="00F518FC" w:rsidRDefault="00156311" w:rsidP="00F518FC">
      <w:pPr>
        <w:pStyle w:val="Ttulo9"/>
        <w:rPr>
          <w:sz w:val="20"/>
          <w:szCs w:val="20"/>
          <w:lang w:val="es-CO" w:eastAsia="es-CO"/>
        </w:rPr>
      </w:pPr>
      <w:r w:rsidRPr="00F518FC">
        <w:rPr>
          <w:sz w:val="20"/>
          <w:szCs w:val="20"/>
          <w:lang w:val="es-CO" w:eastAsia="es-CO"/>
        </w:rPr>
        <w:t>- Precondiciones: Usuario autenticado</w:t>
      </w:r>
    </w:p>
    <w:p w14:paraId="0A401310" w14:textId="3DF8628C" w:rsidR="00156311" w:rsidRPr="00F518FC" w:rsidRDefault="00156311" w:rsidP="00F518FC">
      <w:pPr>
        <w:pStyle w:val="Ttulo9"/>
        <w:rPr>
          <w:sz w:val="20"/>
          <w:szCs w:val="20"/>
          <w:lang w:val="es-CO" w:eastAsia="es-CO"/>
        </w:rPr>
      </w:pPr>
      <w:r w:rsidRPr="00F518FC">
        <w:rPr>
          <w:sz w:val="20"/>
          <w:szCs w:val="20"/>
          <w:lang w:val="es-CO" w:eastAsia="es-CO"/>
        </w:rPr>
        <w:t>- Postcondiciones: Lista de reservas mostrada</w:t>
      </w:r>
    </w:p>
    <w:p w14:paraId="10E8E235" w14:textId="77777777" w:rsidR="00C6600D" w:rsidRPr="00C6600D" w:rsidRDefault="00C6600D" w:rsidP="00C6600D">
      <w:pPr>
        <w:pStyle w:val="Ttulo9"/>
        <w:rPr>
          <w:sz w:val="20"/>
          <w:szCs w:val="20"/>
          <w:lang w:val="es-CO" w:eastAsia="es-CO"/>
        </w:rPr>
      </w:pPr>
    </w:p>
    <w:p w14:paraId="513AB73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RF-016: Actualización de Estado de Reserva</w:t>
      </w:r>
    </w:p>
    <w:p w14:paraId="54946A8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5CC7FFA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actualizar el estado de una reserva.</w:t>
      </w:r>
    </w:p>
    <w:p w14:paraId="7FA6B8F9"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reserva, nuevo estado</w:t>
      </w:r>
    </w:p>
    <w:p w14:paraId="3A13217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0AF7B98F" w14:textId="77777777" w:rsidR="00C6600D" w:rsidRPr="00C6600D" w:rsidRDefault="00C6600D" w:rsidP="00C6600D">
      <w:pPr>
        <w:pStyle w:val="Ttulo9"/>
        <w:rPr>
          <w:sz w:val="20"/>
          <w:szCs w:val="20"/>
          <w:lang w:val="es-CO" w:eastAsia="es-CO"/>
        </w:rPr>
      </w:pPr>
      <w:r w:rsidRPr="00C6600D">
        <w:rPr>
          <w:sz w:val="20"/>
          <w:szCs w:val="20"/>
          <w:lang w:val="es-CO" w:eastAsia="es-CO"/>
        </w:rPr>
        <w:t>  - Validar transición de estado permitida</w:t>
      </w:r>
    </w:p>
    <w:p w14:paraId="5C9668EE" w14:textId="77777777" w:rsidR="00C6600D" w:rsidRPr="00C6600D" w:rsidRDefault="00C6600D" w:rsidP="00C6600D">
      <w:pPr>
        <w:pStyle w:val="Ttulo9"/>
        <w:rPr>
          <w:sz w:val="20"/>
          <w:szCs w:val="20"/>
          <w:lang w:val="es-CO" w:eastAsia="es-CO"/>
        </w:rPr>
      </w:pPr>
      <w:r w:rsidRPr="00C6600D">
        <w:rPr>
          <w:sz w:val="20"/>
          <w:szCs w:val="20"/>
          <w:lang w:val="es-CO" w:eastAsia="es-CO"/>
        </w:rPr>
        <w:t>  - Actualizar estado en base de datos</w:t>
      </w:r>
    </w:p>
    <w:p w14:paraId="11446554" w14:textId="77777777" w:rsidR="00C6600D" w:rsidRPr="00C6600D" w:rsidRDefault="00C6600D" w:rsidP="00C6600D">
      <w:pPr>
        <w:pStyle w:val="Ttulo9"/>
        <w:rPr>
          <w:sz w:val="20"/>
          <w:szCs w:val="20"/>
          <w:lang w:val="es-CO" w:eastAsia="es-CO"/>
        </w:rPr>
      </w:pPr>
      <w:r w:rsidRPr="00C6600D">
        <w:rPr>
          <w:sz w:val="20"/>
          <w:szCs w:val="20"/>
          <w:lang w:val="es-CO" w:eastAsia="es-CO"/>
        </w:rPr>
        <w:t>  - Enviar notificación si corresponde</w:t>
      </w:r>
    </w:p>
    <w:p w14:paraId="07F00C74"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actualización</w:t>
      </w:r>
    </w:p>
    <w:p w14:paraId="1F1A75D1"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Reserva existente, usuario con permisos</w:t>
      </w:r>
    </w:p>
    <w:p w14:paraId="41C291CE" w14:textId="39798095" w:rsidR="00C6600D" w:rsidRPr="00C6600D" w:rsidRDefault="00C6600D" w:rsidP="00C6600D">
      <w:pPr>
        <w:pStyle w:val="Ttulo9"/>
        <w:rPr>
          <w:sz w:val="20"/>
          <w:szCs w:val="20"/>
          <w:lang w:val="es-CO" w:eastAsia="es-CO"/>
        </w:rPr>
      </w:pPr>
      <w:r w:rsidRPr="00C6600D">
        <w:rPr>
          <w:sz w:val="20"/>
          <w:szCs w:val="20"/>
          <w:lang w:val="es-CO" w:eastAsia="es-CO"/>
        </w:rPr>
        <w:t>- Postcondiciones: Estado de reserva actualizado</w:t>
      </w:r>
    </w:p>
    <w:p w14:paraId="60606F0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RF-017: Confirmación Automática por Pago</w:t>
      </w:r>
    </w:p>
    <w:p w14:paraId="6E90BF5A"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209CF0A"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confirmar automáticamente una reserva cuando se procesa un pago exitoso.</w:t>
      </w:r>
    </w:p>
    <w:p w14:paraId="0D58897A"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encabezado de factura</w:t>
      </w:r>
    </w:p>
    <w:p w14:paraId="189ED4CE"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2056A141" w14:textId="77777777" w:rsidR="00C6600D" w:rsidRPr="00C6600D" w:rsidRDefault="00C6600D" w:rsidP="00C6600D">
      <w:pPr>
        <w:pStyle w:val="Ttulo9"/>
        <w:rPr>
          <w:sz w:val="20"/>
          <w:szCs w:val="20"/>
          <w:lang w:val="es-CO" w:eastAsia="es-CO"/>
        </w:rPr>
      </w:pPr>
      <w:r w:rsidRPr="00C6600D">
        <w:rPr>
          <w:sz w:val="20"/>
          <w:szCs w:val="20"/>
          <w:lang w:val="es-CO" w:eastAsia="es-CO"/>
        </w:rPr>
        <w:t>  - Buscar reserva asociada al encabezado de factura</w:t>
      </w:r>
    </w:p>
    <w:p w14:paraId="3674F9DB" w14:textId="77777777" w:rsidR="00C6600D" w:rsidRPr="00C6600D" w:rsidRDefault="00C6600D" w:rsidP="00C6600D">
      <w:pPr>
        <w:pStyle w:val="Ttulo9"/>
        <w:rPr>
          <w:sz w:val="20"/>
          <w:szCs w:val="20"/>
          <w:lang w:val="es-CO" w:eastAsia="es-CO"/>
        </w:rPr>
      </w:pPr>
      <w:r w:rsidRPr="00C6600D">
        <w:rPr>
          <w:sz w:val="20"/>
          <w:szCs w:val="20"/>
          <w:lang w:val="es-CO" w:eastAsia="es-CO"/>
        </w:rPr>
        <w:t>  - Cambiar estado de "pendiente" a "confirmada"</w:t>
      </w:r>
    </w:p>
    <w:p w14:paraId="40A205B9" w14:textId="77777777" w:rsidR="00C6600D" w:rsidRPr="00C6600D" w:rsidRDefault="00C6600D" w:rsidP="00C6600D">
      <w:pPr>
        <w:pStyle w:val="Ttulo9"/>
        <w:rPr>
          <w:sz w:val="20"/>
          <w:szCs w:val="20"/>
          <w:lang w:val="es-CO" w:eastAsia="es-CO"/>
        </w:rPr>
      </w:pPr>
      <w:r w:rsidRPr="00C6600D">
        <w:rPr>
          <w:sz w:val="20"/>
          <w:szCs w:val="20"/>
          <w:lang w:val="es-CO" w:eastAsia="es-CO"/>
        </w:rPr>
        <w:t>  - Enviar correo de confirmación</w:t>
      </w:r>
    </w:p>
    <w:p w14:paraId="22C268C5"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reserva actualizada</w:t>
      </w:r>
    </w:p>
    <w:p w14:paraId="173A09E3"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Pago procesado exitosamente</w:t>
      </w:r>
    </w:p>
    <w:p w14:paraId="37CE4C9C" w14:textId="0546AB6D" w:rsidR="00C6600D" w:rsidRPr="00C6600D" w:rsidRDefault="00C6600D" w:rsidP="00C6600D">
      <w:pPr>
        <w:pStyle w:val="Ttulo9"/>
        <w:rPr>
          <w:sz w:val="20"/>
          <w:szCs w:val="20"/>
          <w:lang w:val="es-CO" w:eastAsia="es-CO"/>
        </w:rPr>
      </w:pPr>
      <w:r w:rsidRPr="00C6600D">
        <w:rPr>
          <w:sz w:val="20"/>
          <w:szCs w:val="20"/>
          <w:lang w:val="es-CO" w:eastAsia="es-CO"/>
        </w:rPr>
        <w:t>- Postcondiciones: Reserva confirmada automáticamente</w:t>
      </w:r>
    </w:p>
    <w:p w14:paraId="005DD0B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RF-018: Registro de Factura y Reserva</w:t>
      </w:r>
    </w:p>
    <w:p w14:paraId="2A1DDB3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566FD726"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registrar una factura y su reserva asociada en una transacción atómica.</w:t>
      </w:r>
    </w:p>
    <w:p w14:paraId="1B9DB2EF" w14:textId="77777777" w:rsidR="00C6600D" w:rsidRPr="00C6600D" w:rsidRDefault="00C6600D" w:rsidP="00C6600D">
      <w:pPr>
        <w:pStyle w:val="Ttulo9"/>
        <w:rPr>
          <w:sz w:val="20"/>
          <w:szCs w:val="20"/>
          <w:lang w:val="es-CO" w:eastAsia="es-CO"/>
        </w:rPr>
      </w:pPr>
      <w:r w:rsidRPr="00C6600D">
        <w:rPr>
          <w:sz w:val="20"/>
          <w:szCs w:val="20"/>
          <w:lang w:val="es-CO" w:eastAsia="es-CO"/>
        </w:rPr>
        <w:t>- Entradas: Datos de factura y reserva (NIT, nombre restaurante, dirección, ciudad, email cliente, ID mesa, número comensales, horario, fecha, forma pago, precio total)</w:t>
      </w:r>
    </w:p>
    <w:p w14:paraId="0BE6446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1BDB0B7F"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 Crear encabezado de factura</w:t>
      </w:r>
    </w:p>
    <w:p w14:paraId="3D54C614" w14:textId="77777777" w:rsidR="00C6600D" w:rsidRPr="00C6600D" w:rsidRDefault="00C6600D" w:rsidP="00C6600D">
      <w:pPr>
        <w:pStyle w:val="Ttulo9"/>
        <w:rPr>
          <w:sz w:val="20"/>
          <w:szCs w:val="20"/>
          <w:lang w:val="es-CO" w:eastAsia="es-CO"/>
        </w:rPr>
      </w:pPr>
      <w:r w:rsidRPr="00C6600D">
        <w:rPr>
          <w:sz w:val="20"/>
          <w:szCs w:val="20"/>
          <w:lang w:val="es-CO" w:eastAsia="es-CO"/>
        </w:rPr>
        <w:t>  - Crear reserva asociada con estado "pendiente"</w:t>
      </w:r>
    </w:p>
    <w:p w14:paraId="783FB6EB" w14:textId="77777777" w:rsidR="00C6600D" w:rsidRPr="00C6600D" w:rsidRDefault="00C6600D" w:rsidP="00C6600D">
      <w:pPr>
        <w:pStyle w:val="Ttulo9"/>
        <w:rPr>
          <w:sz w:val="20"/>
          <w:szCs w:val="20"/>
          <w:lang w:val="es-CO" w:eastAsia="es-CO"/>
        </w:rPr>
      </w:pPr>
      <w:r w:rsidRPr="00C6600D">
        <w:rPr>
          <w:sz w:val="20"/>
          <w:szCs w:val="20"/>
          <w:lang w:val="es-CO" w:eastAsia="es-CO"/>
        </w:rPr>
        <w:t>  - Retornar ID de encabezado de factura para procesamiento de pago</w:t>
      </w:r>
    </w:p>
    <w:p w14:paraId="3F59446A"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encabezado de factura</w:t>
      </w:r>
    </w:p>
    <w:p w14:paraId="5EA277D7"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Datos válidos, mesa disponible</w:t>
      </w:r>
    </w:p>
    <w:p w14:paraId="19DC4B13"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Factura y reserva creadas</w:t>
      </w:r>
    </w:p>
    <w:p w14:paraId="3338D4D2" w14:textId="77777777" w:rsidR="00C6600D" w:rsidRPr="00C6600D" w:rsidRDefault="00C6600D" w:rsidP="00C6600D">
      <w:pPr>
        <w:pStyle w:val="Ttulo9"/>
        <w:rPr>
          <w:sz w:val="20"/>
          <w:szCs w:val="20"/>
          <w:lang w:val="es-CO" w:eastAsia="es-CO"/>
        </w:rPr>
      </w:pPr>
    </w:p>
    <w:p w14:paraId="6499F741" w14:textId="032B192B" w:rsidR="00C6600D" w:rsidRPr="00C6600D" w:rsidRDefault="00C6600D" w:rsidP="00C6600D">
      <w:pPr>
        <w:pStyle w:val="Ttulo9"/>
        <w:rPr>
          <w:b/>
          <w:bCs/>
          <w:sz w:val="24"/>
          <w:szCs w:val="24"/>
          <w:lang w:val="es-CO" w:eastAsia="es-CO"/>
        </w:rPr>
      </w:pPr>
      <w:r w:rsidRPr="00C6600D">
        <w:rPr>
          <w:b/>
          <w:bCs/>
          <w:sz w:val="24"/>
          <w:szCs w:val="24"/>
          <w:lang w:val="es-CO" w:eastAsia="es-CO"/>
        </w:rPr>
        <w:t>3.1.5 Sistema de Facturación</w:t>
      </w:r>
    </w:p>
    <w:p w14:paraId="01AF760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RF-019: Creación de Encabezado de Factura</w:t>
      </w:r>
    </w:p>
    <w:p w14:paraId="43506062"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7D8E6804"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crear encabezados de factura.</w:t>
      </w:r>
    </w:p>
    <w:p w14:paraId="5B395F2E" w14:textId="77777777" w:rsidR="00C6600D" w:rsidRPr="00C6600D" w:rsidRDefault="00C6600D" w:rsidP="00C6600D">
      <w:pPr>
        <w:pStyle w:val="Ttulo9"/>
        <w:rPr>
          <w:sz w:val="20"/>
          <w:szCs w:val="20"/>
          <w:lang w:val="es-CO" w:eastAsia="es-CO"/>
        </w:rPr>
      </w:pPr>
      <w:r w:rsidRPr="00C6600D">
        <w:rPr>
          <w:sz w:val="20"/>
          <w:szCs w:val="20"/>
          <w:lang w:val="es-CO" w:eastAsia="es-CO"/>
        </w:rPr>
        <w:t>- Entradas: NIT, nombre restaurante, dirección, ciudad, fecha, documento cliente</w:t>
      </w:r>
    </w:p>
    <w:p w14:paraId="4305601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Crear registro de encabezado de factura</w:t>
      </w:r>
    </w:p>
    <w:p w14:paraId="40455B21"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encabezado de factura</w:t>
      </w:r>
    </w:p>
    <w:p w14:paraId="3FC5E0F9"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Restaurante y cliente existentes</w:t>
      </w:r>
    </w:p>
    <w:p w14:paraId="3575CC5D" w14:textId="27712C50" w:rsidR="00C6600D" w:rsidRPr="00C6600D" w:rsidRDefault="00C6600D" w:rsidP="00C6600D">
      <w:pPr>
        <w:pStyle w:val="Ttulo9"/>
        <w:rPr>
          <w:sz w:val="20"/>
          <w:szCs w:val="20"/>
          <w:lang w:val="es-CO" w:eastAsia="es-CO"/>
        </w:rPr>
      </w:pPr>
      <w:r w:rsidRPr="00C6600D">
        <w:rPr>
          <w:sz w:val="20"/>
          <w:szCs w:val="20"/>
          <w:lang w:val="es-CO" w:eastAsia="es-CO"/>
        </w:rPr>
        <w:t>- Postcondiciones: Encabezado de factura creado</w:t>
      </w:r>
    </w:p>
    <w:p w14:paraId="032DD25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RF-020: Creación de Detalle de Factura</w:t>
      </w:r>
    </w:p>
    <w:p w14:paraId="0FEC3E0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7514A999"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crear detalles de factura con múltiples productos/servicios.</w:t>
      </w:r>
    </w:p>
    <w:p w14:paraId="34BB4A9E" w14:textId="77777777" w:rsidR="00C6600D" w:rsidRPr="00C6600D" w:rsidRDefault="00C6600D" w:rsidP="00C6600D">
      <w:pPr>
        <w:pStyle w:val="Ttulo9"/>
        <w:rPr>
          <w:sz w:val="20"/>
          <w:szCs w:val="20"/>
          <w:lang w:val="es-CO" w:eastAsia="es-CO"/>
        </w:rPr>
      </w:pPr>
      <w:r w:rsidRPr="00C6600D">
        <w:rPr>
          <w:sz w:val="20"/>
          <w:szCs w:val="20"/>
          <w:lang w:val="es-CO" w:eastAsia="es-CO"/>
        </w:rPr>
        <w:t>- Entradas: Descripciones, unidades, precios unitarios, precio total, forma de pago, ID encabezado factura</w:t>
      </w:r>
    </w:p>
    <w:p w14:paraId="102A68F1"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46089B59" w14:textId="77777777" w:rsidR="00C6600D" w:rsidRPr="00C6600D" w:rsidRDefault="00C6600D" w:rsidP="00C6600D">
      <w:pPr>
        <w:pStyle w:val="Ttulo9"/>
        <w:rPr>
          <w:sz w:val="20"/>
          <w:szCs w:val="20"/>
          <w:lang w:val="es-CO" w:eastAsia="es-CO"/>
        </w:rPr>
      </w:pPr>
      <w:r w:rsidRPr="00C6600D">
        <w:rPr>
          <w:sz w:val="20"/>
          <w:szCs w:val="20"/>
          <w:lang w:val="es-CO" w:eastAsia="es-CO"/>
        </w:rPr>
        <w:t>  - Validar que el encabezado de factura exista</w:t>
      </w:r>
    </w:p>
    <w:p w14:paraId="533C8F34" w14:textId="77777777" w:rsidR="00C6600D" w:rsidRPr="00C6600D" w:rsidRDefault="00C6600D" w:rsidP="00C6600D">
      <w:pPr>
        <w:pStyle w:val="Ttulo9"/>
        <w:rPr>
          <w:sz w:val="20"/>
          <w:szCs w:val="20"/>
          <w:lang w:val="es-CO" w:eastAsia="es-CO"/>
        </w:rPr>
      </w:pPr>
      <w:r w:rsidRPr="00C6600D">
        <w:rPr>
          <w:sz w:val="20"/>
          <w:szCs w:val="20"/>
          <w:lang w:val="es-CO" w:eastAsia="es-CO"/>
        </w:rPr>
        <w:t>  - Crear registro de detalle de factura</w:t>
      </w:r>
    </w:p>
    <w:p w14:paraId="554EB0FB"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detalle de factura</w:t>
      </w:r>
    </w:p>
    <w:p w14:paraId="46E86706"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Encabezado de factura existente</w:t>
      </w:r>
    </w:p>
    <w:p w14:paraId="11D6DE97" w14:textId="3BBDBA8E" w:rsidR="00C6600D" w:rsidRPr="00C6600D" w:rsidRDefault="00C6600D" w:rsidP="00C6600D">
      <w:pPr>
        <w:pStyle w:val="Ttulo9"/>
        <w:rPr>
          <w:sz w:val="20"/>
          <w:szCs w:val="20"/>
          <w:lang w:val="es-CO" w:eastAsia="es-CO"/>
        </w:rPr>
      </w:pPr>
      <w:r w:rsidRPr="00C6600D">
        <w:rPr>
          <w:sz w:val="20"/>
          <w:szCs w:val="20"/>
          <w:lang w:val="es-CO" w:eastAsia="es-CO"/>
        </w:rPr>
        <w:t>- Postcondiciones: Detalle de factura creado</w:t>
      </w:r>
    </w:p>
    <w:p w14:paraId="7B25EEB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RF-021: Consulta de Facturas</w:t>
      </w:r>
    </w:p>
    <w:p w14:paraId="7943D498"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3A3FBDA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consultar facturas según el rol del usuario.</w:t>
      </w:r>
    </w:p>
    <w:p w14:paraId="3A5AD7C7"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Entradas: ID de encabezado de factura (opcional), filtros</w:t>
      </w:r>
    </w:p>
    <w:p w14:paraId="4A14C4A9"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Consultar facturas con filtros según permisos</w:t>
      </w:r>
    </w:p>
    <w:p w14:paraId="19C9594B" w14:textId="77777777" w:rsidR="00C6600D" w:rsidRPr="00C6600D" w:rsidRDefault="00C6600D" w:rsidP="00C6600D">
      <w:pPr>
        <w:pStyle w:val="Ttulo9"/>
        <w:rPr>
          <w:sz w:val="20"/>
          <w:szCs w:val="20"/>
          <w:lang w:val="es-CO" w:eastAsia="es-CO"/>
        </w:rPr>
      </w:pPr>
      <w:r w:rsidRPr="00C6600D">
        <w:rPr>
          <w:sz w:val="20"/>
          <w:szCs w:val="20"/>
          <w:lang w:val="es-CO" w:eastAsia="es-CO"/>
        </w:rPr>
        <w:t>- Salidas: Lista de facturas o detalle de factura</w:t>
      </w:r>
    </w:p>
    <w:p w14:paraId="5C735A2D"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Usuario autenticado</w:t>
      </w:r>
    </w:p>
    <w:p w14:paraId="50575892"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Información de facturas mostrada</w:t>
      </w:r>
    </w:p>
    <w:p w14:paraId="41EDCC47" w14:textId="77777777" w:rsidR="00C6600D" w:rsidRPr="00C6600D" w:rsidRDefault="00C6600D" w:rsidP="00C6600D">
      <w:pPr>
        <w:pStyle w:val="Ttulo9"/>
        <w:rPr>
          <w:b/>
          <w:bCs/>
          <w:sz w:val="24"/>
          <w:szCs w:val="24"/>
          <w:lang w:val="es-CO" w:eastAsia="es-CO"/>
        </w:rPr>
      </w:pPr>
    </w:p>
    <w:p w14:paraId="78A35577" w14:textId="78AA9A9F" w:rsidR="00C6600D" w:rsidRPr="00C6600D" w:rsidRDefault="00C6600D" w:rsidP="00C6600D">
      <w:pPr>
        <w:pStyle w:val="Ttulo9"/>
        <w:rPr>
          <w:b/>
          <w:bCs/>
          <w:sz w:val="24"/>
          <w:szCs w:val="24"/>
          <w:lang w:val="es-CO" w:eastAsia="es-CO"/>
        </w:rPr>
      </w:pPr>
      <w:r w:rsidRPr="00C6600D">
        <w:rPr>
          <w:b/>
          <w:bCs/>
          <w:sz w:val="24"/>
          <w:szCs w:val="24"/>
          <w:lang w:val="es-CO" w:eastAsia="es-CO"/>
        </w:rPr>
        <w:t xml:space="preserve"> 3.1.6 Sistema de Pagos</w:t>
      </w:r>
    </w:p>
    <w:p w14:paraId="2D12B6B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RF-022: Integración con </w:t>
      </w:r>
      <w:proofErr w:type="spellStart"/>
      <w:r w:rsidRPr="00C6600D">
        <w:rPr>
          <w:b/>
          <w:bCs/>
          <w:sz w:val="20"/>
          <w:szCs w:val="20"/>
          <w:lang w:val="es-CO" w:eastAsia="es-CO"/>
        </w:rPr>
        <w:t>Wompi</w:t>
      </w:r>
      <w:proofErr w:type="spellEnd"/>
      <w:r w:rsidRPr="00C6600D">
        <w:rPr>
          <w:b/>
          <w:bCs/>
          <w:sz w:val="20"/>
          <w:szCs w:val="20"/>
          <w:lang w:val="es-CO" w:eastAsia="es-CO"/>
        </w:rPr>
        <w:t xml:space="preserve"> - </w:t>
      </w:r>
      <w:proofErr w:type="spellStart"/>
      <w:r w:rsidRPr="00C6600D">
        <w:rPr>
          <w:b/>
          <w:bCs/>
          <w:sz w:val="20"/>
          <w:szCs w:val="20"/>
          <w:lang w:val="es-CO" w:eastAsia="es-CO"/>
        </w:rPr>
        <w:t>Tokenización</w:t>
      </w:r>
      <w:proofErr w:type="spellEnd"/>
    </w:p>
    <w:p w14:paraId="41F9118E"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B23447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w:t>
      </w:r>
      <w:proofErr w:type="spellStart"/>
      <w:r w:rsidRPr="00C6600D">
        <w:rPr>
          <w:sz w:val="20"/>
          <w:szCs w:val="20"/>
          <w:lang w:val="es-CO" w:eastAsia="es-CO"/>
        </w:rPr>
        <w:t>tokenizar</w:t>
      </w:r>
      <w:proofErr w:type="spellEnd"/>
      <w:r w:rsidRPr="00C6600D">
        <w:rPr>
          <w:sz w:val="20"/>
          <w:szCs w:val="20"/>
          <w:lang w:val="es-CO" w:eastAsia="es-CO"/>
        </w:rPr>
        <w:t xml:space="preserve"> tarjetas de crédito/débito usando la API de </w:t>
      </w:r>
      <w:proofErr w:type="spellStart"/>
      <w:r w:rsidRPr="00C6600D">
        <w:rPr>
          <w:sz w:val="20"/>
          <w:szCs w:val="20"/>
          <w:lang w:val="es-CO" w:eastAsia="es-CO"/>
        </w:rPr>
        <w:t>Wompi</w:t>
      </w:r>
      <w:proofErr w:type="spellEnd"/>
      <w:r w:rsidRPr="00C6600D">
        <w:rPr>
          <w:sz w:val="20"/>
          <w:szCs w:val="20"/>
          <w:lang w:val="es-CO" w:eastAsia="es-CO"/>
        </w:rPr>
        <w:t>.</w:t>
      </w:r>
    </w:p>
    <w:p w14:paraId="63062E78" w14:textId="77777777" w:rsidR="00C6600D" w:rsidRPr="00C6600D" w:rsidRDefault="00C6600D" w:rsidP="00C6600D">
      <w:pPr>
        <w:pStyle w:val="Ttulo9"/>
        <w:rPr>
          <w:sz w:val="20"/>
          <w:szCs w:val="20"/>
          <w:lang w:val="es-CO" w:eastAsia="es-CO"/>
        </w:rPr>
      </w:pPr>
      <w:r w:rsidRPr="00C6600D">
        <w:rPr>
          <w:sz w:val="20"/>
          <w:szCs w:val="20"/>
          <w:lang w:val="es-CO" w:eastAsia="es-CO"/>
        </w:rPr>
        <w:t>- Entradas: Número de tarjeta, CVC, mes de expiración, año de expiración, nombre del titular</w:t>
      </w:r>
    </w:p>
    <w:p w14:paraId="7F3195FE"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2C5440C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Enviar datos a API de </w:t>
      </w:r>
      <w:proofErr w:type="spellStart"/>
      <w:r w:rsidRPr="00C6600D">
        <w:rPr>
          <w:sz w:val="20"/>
          <w:szCs w:val="20"/>
          <w:lang w:val="es-CO" w:eastAsia="es-CO"/>
        </w:rPr>
        <w:t>Wompi</w:t>
      </w:r>
      <w:proofErr w:type="spellEnd"/>
      <w:r w:rsidRPr="00C6600D">
        <w:rPr>
          <w:sz w:val="20"/>
          <w:szCs w:val="20"/>
          <w:lang w:val="es-CO" w:eastAsia="es-CO"/>
        </w:rPr>
        <w:t xml:space="preserve"> para </w:t>
      </w:r>
      <w:proofErr w:type="spellStart"/>
      <w:r w:rsidRPr="00C6600D">
        <w:rPr>
          <w:sz w:val="20"/>
          <w:szCs w:val="20"/>
          <w:lang w:val="es-CO" w:eastAsia="es-CO"/>
        </w:rPr>
        <w:t>tokenización</w:t>
      </w:r>
      <w:proofErr w:type="spellEnd"/>
    </w:p>
    <w:p w14:paraId="37454CAF" w14:textId="77777777" w:rsidR="00C6600D" w:rsidRPr="00C6600D" w:rsidRDefault="00C6600D" w:rsidP="00C6600D">
      <w:pPr>
        <w:pStyle w:val="Ttulo9"/>
        <w:rPr>
          <w:sz w:val="20"/>
          <w:szCs w:val="20"/>
          <w:lang w:val="es-CO" w:eastAsia="es-CO"/>
        </w:rPr>
      </w:pPr>
      <w:r w:rsidRPr="00C6600D">
        <w:rPr>
          <w:sz w:val="20"/>
          <w:szCs w:val="20"/>
          <w:lang w:val="es-CO" w:eastAsia="es-CO"/>
        </w:rPr>
        <w:t>  - Recibir token seguro</w:t>
      </w:r>
    </w:p>
    <w:p w14:paraId="789BB93A" w14:textId="77777777" w:rsidR="00C6600D" w:rsidRPr="00C6600D" w:rsidRDefault="00C6600D" w:rsidP="00C6600D">
      <w:pPr>
        <w:pStyle w:val="Ttulo9"/>
        <w:rPr>
          <w:sz w:val="20"/>
          <w:szCs w:val="20"/>
          <w:lang w:val="es-CO" w:eastAsia="es-CO"/>
        </w:rPr>
      </w:pPr>
      <w:r w:rsidRPr="00C6600D">
        <w:rPr>
          <w:sz w:val="20"/>
          <w:szCs w:val="20"/>
          <w:lang w:val="es-CO" w:eastAsia="es-CO"/>
        </w:rPr>
        <w:t>  - No almacenar datos de tarjeta localmente</w:t>
      </w:r>
    </w:p>
    <w:p w14:paraId="091DD63E" w14:textId="77777777" w:rsidR="00C6600D" w:rsidRPr="00C6600D" w:rsidRDefault="00C6600D" w:rsidP="00C6600D">
      <w:pPr>
        <w:pStyle w:val="Ttulo9"/>
        <w:rPr>
          <w:sz w:val="20"/>
          <w:szCs w:val="20"/>
          <w:lang w:val="es-CO" w:eastAsia="es-CO"/>
        </w:rPr>
      </w:pPr>
      <w:r w:rsidRPr="00C6600D">
        <w:rPr>
          <w:sz w:val="20"/>
          <w:szCs w:val="20"/>
          <w:lang w:val="es-CO" w:eastAsia="es-CO"/>
        </w:rPr>
        <w:t>- Salidas: Token de tarjeta o error</w:t>
      </w:r>
    </w:p>
    <w:p w14:paraId="58B0B8D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Precondiciones: Credenciales de </w:t>
      </w:r>
      <w:proofErr w:type="spellStart"/>
      <w:r w:rsidRPr="00C6600D">
        <w:rPr>
          <w:sz w:val="20"/>
          <w:szCs w:val="20"/>
          <w:lang w:val="es-CO" w:eastAsia="es-CO"/>
        </w:rPr>
        <w:t>Wompi</w:t>
      </w:r>
      <w:proofErr w:type="spellEnd"/>
      <w:r w:rsidRPr="00C6600D">
        <w:rPr>
          <w:sz w:val="20"/>
          <w:szCs w:val="20"/>
          <w:lang w:val="es-CO" w:eastAsia="es-CO"/>
        </w:rPr>
        <w:t xml:space="preserve"> configuradas, datos de tarjeta válidos</w:t>
      </w:r>
    </w:p>
    <w:p w14:paraId="1FD6C978" w14:textId="43FAB914" w:rsidR="00C6600D" w:rsidRPr="00C6600D" w:rsidRDefault="00C6600D" w:rsidP="00C6600D">
      <w:pPr>
        <w:pStyle w:val="Ttulo9"/>
        <w:rPr>
          <w:sz w:val="20"/>
          <w:szCs w:val="20"/>
          <w:lang w:val="es-CO" w:eastAsia="es-CO"/>
        </w:rPr>
      </w:pPr>
      <w:r w:rsidRPr="00C6600D">
        <w:rPr>
          <w:sz w:val="20"/>
          <w:szCs w:val="20"/>
          <w:lang w:val="es-CO" w:eastAsia="es-CO"/>
        </w:rPr>
        <w:t xml:space="preserve">- Postcondiciones: Tarjeta </w:t>
      </w:r>
      <w:proofErr w:type="spellStart"/>
      <w:r w:rsidRPr="00C6600D">
        <w:rPr>
          <w:sz w:val="20"/>
          <w:szCs w:val="20"/>
          <w:lang w:val="es-CO" w:eastAsia="es-CO"/>
        </w:rPr>
        <w:t>tokenizada</w:t>
      </w:r>
      <w:proofErr w:type="spellEnd"/>
    </w:p>
    <w:p w14:paraId="0DFBBF16"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RF-023: Procesamiento de Pago</w:t>
      </w:r>
    </w:p>
    <w:p w14:paraId="0DDE7534"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2A4306F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procesar pagos a través de la API de </w:t>
      </w:r>
      <w:proofErr w:type="spellStart"/>
      <w:r w:rsidRPr="00C6600D">
        <w:rPr>
          <w:sz w:val="20"/>
          <w:szCs w:val="20"/>
          <w:lang w:val="es-CO" w:eastAsia="es-CO"/>
        </w:rPr>
        <w:t>Wompi</w:t>
      </w:r>
      <w:proofErr w:type="spellEnd"/>
      <w:r w:rsidRPr="00C6600D">
        <w:rPr>
          <w:sz w:val="20"/>
          <w:szCs w:val="20"/>
          <w:lang w:val="es-CO" w:eastAsia="es-CO"/>
        </w:rPr>
        <w:t>.</w:t>
      </w:r>
    </w:p>
    <w:p w14:paraId="686DDDC2" w14:textId="77777777" w:rsidR="00C6600D" w:rsidRPr="00C6600D" w:rsidRDefault="00C6600D" w:rsidP="00C6600D">
      <w:pPr>
        <w:pStyle w:val="Ttulo9"/>
        <w:rPr>
          <w:sz w:val="20"/>
          <w:szCs w:val="20"/>
          <w:lang w:val="es-CO" w:eastAsia="es-CO"/>
        </w:rPr>
      </w:pPr>
      <w:r w:rsidRPr="00C6600D">
        <w:rPr>
          <w:sz w:val="20"/>
          <w:szCs w:val="20"/>
          <w:lang w:val="es-CO" w:eastAsia="es-CO"/>
        </w:rPr>
        <w:t>- Entradas: Monto, referencia, correo cliente, método de pago (token o tipo)</w:t>
      </w:r>
    </w:p>
    <w:p w14:paraId="59E13AA2"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30934CE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Crear transacción en </w:t>
      </w:r>
      <w:proofErr w:type="spellStart"/>
      <w:r w:rsidRPr="00C6600D">
        <w:rPr>
          <w:sz w:val="20"/>
          <w:szCs w:val="20"/>
          <w:lang w:val="es-CO" w:eastAsia="es-CO"/>
        </w:rPr>
        <w:t>Wompi</w:t>
      </w:r>
      <w:proofErr w:type="spellEnd"/>
    </w:p>
    <w:p w14:paraId="1DFA94B6" w14:textId="77777777" w:rsidR="00C6600D" w:rsidRPr="00C6600D" w:rsidRDefault="00C6600D" w:rsidP="00C6600D">
      <w:pPr>
        <w:pStyle w:val="Ttulo9"/>
        <w:rPr>
          <w:sz w:val="20"/>
          <w:szCs w:val="20"/>
          <w:lang w:val="es-CO" w:eastAsia="es-CO"/>
        </w:rPr>
      </w:pPr>
      <w:r w:rsidRPr="00C6600D">
        <w:rPr>
          <w:sz w:val="20"/>
          <w:szCs w:val="20"/>
          <w:lang w:val="es-CO" w:eastAsia="es-CO"/>
        </w:rPr>
        <w:t>  - Procesar pago según método seleccionado</w:t>
      </w:r>
    </w:p>
    <w:p w14:paraId="3127CC94" w14:textId="77777777" w:rsidR="00C6600D" w:rsidRPr="00C6600D" w:rsidRDefault="00C6600D" w:rsidP="00C6600D">
      <w:pPr>
        <w:pStyle w:val="Ttulo9"/>
        <w:rPr>
          <w:sz w:val="20"/>
          <w:szCs w:val="20"/>
          <w:lang w:val="es-CO" w:eastAsia="es-CO"/>
        </w:rPr>
      </w:pPr>
      <w:r w:rsidRPr="00C6600D">
        <w:rPr>
          <w:sz w:val="20"/>
          <w:szCs w:val="20"/>
          <w:lang w:val="es-CO" w:eastAsia="es-CO"/>
        </w:rPr>
        <w:t>  - Confirmar reserva automáticamente si el pago es exitoso</w:t>
      </w:r>
    </w:p>
    <w:p w14:paraId="5EE02806" w14:textId="77777777" w:rsidR="00C6600D" w:rsidRPr="00C6600D" w:rsidRDefault="00C6600D" w:rsidP="00C6600D">
      <w:pPr>
        <w:pStyle w:val="Ttulo9"/>
        <w:rPr>
          <w:sz w:val="20"/>
          <w:szCs w:val="20"/>
          <w:lang w:val="es-CO" w:eastAsia="es-CO"/>
        </w:rPr>
      </w:pPr>
      <w:r w:rsidRPr="00C6600D">
        <w:rPr>
          <w:sz w:val="20"/>
          <w:szCs w:val="20"/>
          <w:lang w:val="es-CO" w:eastAsia="es-CO"/>
        </w:rPr>
        <w:t>- Salidas: Estado de transacción y confirmación de reserva</w:t>
      </w:r>
    </w:p>
    <w:p w14:paraId="586C5B59"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Token válido o método de pago válido, reserva pendiente</w:t>
      </w:r>
    </w:p>
    <w:p w14:paraId="4FF9581F"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Pago procesado y reserva confirmada</w:t>
      </w:r>
    </w:p>
    <w:p w14:paraId="2BB68198" w14:textId="77777777" w:rsidR="00C6600D" w:rsidRPr="00C6600D" w:rsidRDefault="00C6600D" w:rsidP="00C6600D">
      <w:pPr>
        <w:pStyle w:val="Ttulo9"/>
        <w:rPr>
          <w:sz w:val="20"/>
          <w:szCs w:val="20"/>
          <w:lang w:val="es-CO" w:eastAsia="es-CO"/>
        </w:rPr>
      </w:pPr>
    </w:p>
    <w:p w14:paraId="1396600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RF-024: Obtención de Clave Pública </w:t>
      </w:r>
      <w:proofErr w:type="spellStart"/>
      <w:r w:rsidRPr="00C6600D">
        <w:rPr>
          <w:b/>
          <w:bCs/>
          <w:sz w:val="20"/>
          <w:szCs w:val="20"/>
          <w:lang w:val="es-CO" w:eastAsia="es-CO"/>
        </w:rPr>
        <w:t>Wompi</w:t>
      </w:r>
      <w:proofErr w:type="spellEnd"/>
    </w:p>
    <w:p w14:paraId="0AEE2AFC"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6DF3BB7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la clave pública de </w:t>
      </w:r>
      <w:proofErr w:type="spellStart"/>
      <w:r w:rsidRPr="00C6600D">
        <w:rPr>
          <w:sz w:val="20"/>
          <w:szCs w:val="20"/>
          <w:lang w:val="es-CO" w:eastAsia="es-CO"/>
        </w:rPr>
        <w:t>Wompi</w:t>
      </w:r>
      <w:proofErr w:type="spellEnd"/>
      <w:r w:rsidRPr="00C6600D">
        <w:rPr>
          <w:sz w:val="20"/>
          <w:szCs w:val="20"/>
          <w:lang w:val="es-CO" w:eastAsia="es-CO"/>
        </w:rPr>
        <w:t xml:space="preserve"> al </w:t>
      </w:r>
      <w:proofErr w:type="spellStart"/>
      <w:r w:rsidRPr="00C6600D">
        <w:rPr>
          <w:sz w:val="20"/>
          <w:szCs w:val="20"/>
          <w:lang w:val="es-CO" w:eastAsia="es-CO"/>
        </w:rPr>
        <w:t>frontend</w:t>
      </w:r>
      <w:proofErr w:type="spellEnd"/>
      <w:r w:rsidRPr="00C6600D">
        <w:rPr>
          <w:sz w:val="20"/>
          <w:szCs w:val="20"/>
          <w:lang w:val="es-CO" w:eastAsia="es-CO"/>
        </w:rPr>
        <w:t xml:space="preserve"> para </w:t>
      </w:r>
      <w:proofErr w:type="spellStart"/>
      <w:r w:rsidRPr="00C6600D">
        <w:rPr>
          <w:sz w:val="20"/>
          <w:szCs w:val="20"/>
          <w:lang w:val="es-CO" w:eastAsia="es-CO"/>
        </w:rPr>
        <w:t>tokenización</w:t>
      </w:r>
      <w:proofErr w:type="spellEnd"/>
      <w:r w:rsidRPr="00C6600D">
        <w:rPr>
          <w:sz w:val="20"/>
          <w:szCs w:val="20"/>
          <w:lang w:val="es-CO" w:eastAsia="es-CO"/>
        </w:rPr>
        <w:t xml:space="preserve"> del lado del cliente.</w:t>
      </w:r>
    </w:p>
    <w:p w14:paraId="3A6CC896" w14:textId="77777777" w:rsidR="00C6600D" w:rsidRPr="00C6600D" w:rsidRDefault="00C6600D" w:rsidP="00C6600D">
      <w:pPr>
        <w:pStyle w:val="Ttulo9"/>
        <w:rPr>
          <w:sz w:val="20"/>
          <w:szCs w:val="20"/>
          <w:lang w:val="es-CO" w:eastAsia="es-CO"/>
        </w:rPr>
      </w:pPr>
      <w:r w:rsidRPr="00C6600D">
        <w:rPr>
          <w:sz w:val="20"/>
          <w:szCs w:val="20"/>
          <w:lang w:val="es-CO" w:eastAsia="es-CO"/>
        </w:rPr>
        <w:t>- Entradas: Ninguna</w:t>
      </w:r>
    </w:p>
    <w:p w14:paraId="7A57E70C"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Retornar clave pública desde variables de entorno</w:t>
      </w:r>
    </w:p>
    <w:p w14:paraId="1947BF4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Clave pública de </w:t>
      </w:r>
      <w:proofErr w:type="spellStart"/>
      <w:r w:rsidRPr="00C6600D">
        <w:rPr>
          <w:sz w:val="20"/>
          <w:szCs w:val="20"/>
          <w:lang w:val="es-CO" w:eastAsia="es-CO"/>
        </w:rPr>
        <w:t>Wompi</w:t>
      </w:r>
      <w:proofErr w:type="spellEnd"/>
    </w:p>
    <w:p w14:paraId="7081F3D0"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Variable de entorno configurada</w:t>
      </w:r>
    </w:p>
    <w:p w14:paraId="4473576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Postcondiciones: Clave pública disponible para </w:t>
      </w:r>
      <w:proofErr w:type="spellStart"/>
      <w:r w:rsidRPr="00C6600D">
        <w:rPr>
          <w:sz w:val="20"/>
          <w:szCs w:val="20"/>
          <w:lang w:val="es-CO" w:eastAsia="es-CO"/>
        </w:rPr>
        <w:t>frontend</w:t>
      </w:r>
      <w:proofErr w:type="spellEnd"/>
    </w:p>
    <w:p w14:paraId="17ED6A3B" w14:textId="77777777" w:rsidR="00C6600D" w:rsidRPr="00C6600D" w:rsidRDefault="00C6600D" w:rsidP="00C6600D">
      <w:pPr>
        <w:pStyle w:val="Ttulo9"/>
        <w:rPr>
          <w:b/>
          <w:bCs/>
          <w:sz w:val="24"/>
          <w:szCs w:val="24"/>
          <w:lang w:val="es-CO" w:eastAsia="es-CO"/>
        </w:rPr>
      </w:pPr>
    </w:p>
    <w:p w14:paraId="4E621333" w14:textId="049AFCBA" w:rsidR="00C6600D" w:rsidRPr="00C6600D" w:rsidRDefault="00C6600D" w:rsidP="00C6600D">
      <w:pPr>
        <w:pStyle w:val="Ttulo9"/>
        <w:rPr>
          <w:b/>
          <w:bCs/>
          <w:sz w:val="24"/>
          <w:szCs w:val="24"/>
          <w:lang w:val="es-CO" w:eastAsia="es-CO"/>
        </w:rPr>
      </w:pPr>
      <w:r w:rsidRPr="00C6600D">
        <w:rPr>
          <w:b/>
          <w:bCs/>
          <w:sz w:val="24"/>
          <w:szCs w:val="24"/>
          <w:lang w:val="es-CO" w:eastAsia="es-CO"/>
        </w:rPr>
        <w:t xml:space="preserve"> 3.1.7 Sistema de Notificaciones</w:t>
      </w:r>
    </w:p>
    <w:p w14:paraId="23876B7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RF-025: Envío de Correo de Confirmación</w:t>
      </w:r>
    </w:p>
    <w:p w14:paraId="1D316E5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C630AD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enviar correos electrónicos de confirmación cuando se crea o confirma una reserva.</w:t>
      </w:r>
    </w:p>
    <w:p w14:paraId="4EA306DC" w14:textId="77777777" w:rsidR="00C6600D" w:rsidRPr="00C6600D" w:rsidRDefault="00C6600D" w:rsidP="00C6600D">
      <w:pPr>
        <w:pStyle w:val="Ttulo9"/>
        <w:rPr>
          <w:sz w:val="20"/>
          <w:szCs w:val="20"/>
          <w:lang w:val="es-CO" w:eastAsia="es-CO"/>
        </w:rPr>
      </w:pPr>
      <w:r w:rsidRPr="00C6600D">
        <w:rPr>
          <w:sz w:val="20"/>
          <w:szCs w:val="20"/>
          <w:lang w:val="es-CO" w:eastAsia="es-CO"/>
        </w:rPr>
        <w:t>- Entradas: Email del destinatario, información de la reserva</w:t>
      </w:r>
    </w:p>
    <w:p w14:paraId="5F4B0754"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5C650073" w14:textId="77777777" w:rsidR="00C6600D" w:rsidRPr="00C6600D" w:rsidRDefault="00C6600D" w:rsidP="00C6600D">
      <w:pPr>
        <w:pStyle w:val="Ttulo9"/>
        <w:rPr>
          <w:sz w:val="20"/>
          <w:szCs w:val="20"/>
          <w:lang w:val="es-CO" w:eastAsia="es-CO"/>
        </w:rPr>
      </w:pPr>
      <w:r w:rsidRPr="00C6600D">
        <w:rPr>
          <w:sz w:val="20"/>
          <w:szCs w:val="20"/>
          <w:lang w:val="es-CO" w:eastAsia="es-CO"/>
        </w:rPr>
        <w:t>  - Generar contenido del correo</w:t>
      </w:r>
    </w:p>
    <w:p w14:paraId="29CF1AF0" w14:textId="77777777" w:rsidR="00C6600D" w:rsidRPr="00C6600D" w:rsidRDefault="00C6600D" w:rsidP="00C6600D">
      <w:pPr>
        <w:pStyle w:val="Ttulo9"/>
        <w:rPr>
          <w:sz w:val="20"/>
          <w:szCs w:val="20"/>
          <w:lang w:val="es-CO" w:eastAsia="es-CO"/>
        </w:rPr>
      </w:pPr>
      <w:r w:rsidRPr="00C6600D">
        <w:rPr>
          <w:sz w:val="20"/>
          <w:szCs w:val="20"/>
          <w:lang w:val="es-CO" w:eastAsia="es-CO"/>
        </w:rPr>
        <w:t>  - Enviar mediante SMTP</w:t>
      </w:r>
    </w:p>
    <w:p w14:paraId="094936E4" w14:textId="77777777" w:rsidR="00C6600D" w:rsidRPr="00C6600D" w:rsidRDefault="00C6600D" w:rsidP="00C6600D">
      <w:pPr>
        <w:pStyle w:val="Ttulo9"/>
        <w:rPr>
          <w:sz w:val="20"/>
          <w:szCs w:val="20"/>
          <w:lang w:val="es-CO" w:eastAsia="es-CO"/>
        </w:rPr>
      </w:pPr>
      <w:r w:rsidRPr="00C6600D">
        <w:rPr>
          <w:sz w:val="20"/>
          <w:szCs w:val="20"/>
          <w:lang w:val="es-CO" w:eastAsia="es-CO"/>
        </w:rPr>
        <w:t>  - Registrar intento de envío</w:t>
      </w:r>
    </w:p>
    <w:p w14:paraId="58CB8A2A"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envío o error</w:t>
      </w:r>
    </w:p>
    <w:p w14:paraId="13805616"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Email válido, configuración SMTP correcta</w:t>
      </w:r>
    </w:p>
    <w:p w14:paraId="09B38EA4" w14:textId="48DE117C" w:rsidR="00C6600D" w:rsidRPr="00C6600D" w:rsidRDefault="00C6600D" w:rsidP="00C6600D">
      <w:pPr>
        <w:pStyle w:val="Ttulo9"/>
        <w:rPr>
          <w:sz w:val="20"/>
          <w:szCs w:val="20"/>
          <w:lang w:val="es-CO" w:eastAsia="es-CO"/>
        </w:rPr>
      </w:pPr>
      <w:r w:rsidRPr="00C6600D">
        <w:rPr>
          <w:sz w:val="20"/>
          <w:szCs w:val="20"/>
          <w:lang w:val="es-CO" w:eastAsia="es-CO"/>
        </w:rPr>
        <w:t>- Postcondiciones: Correo enviado</w:t>
      </w:r>
    </w:p>
    <w:p w14:paraId="4873CFA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RF-026: Tarea Programada de Recordatorios</w:t>
      </w:r>
    </w:p>
    <w:p w14:paraId="1DF1AAE9"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5B366870"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enviar recordatorios automáticos de reservas próximas mediante tareas programadas.</w:t>
      </w:r>
    </w:p>
    <w:p w14:paraId="51516894" w14:textId="77777777" w:rsidR="00C6600D" w:rsidRPr="00C6600D" w:rsidRDefault="00C6600D" w:rsidP="00C6600D">
      <w:pPr>
        <w:pStyle w:val="Ttulo9"/>
        <w:rPr>
          <w:sz w:val="20"/>
          <w:szCs w:val="20"/>
          <w:lang w:val="es-CO" w:eastAsia="es-CO"/>
        </w:rPr>
      </w:pPr>
      <w:r w:rsidRPr="00C6600D">
        <w:rPr>
          <w:sz w:val="20"/>
          <w:szCs w:val="20"/>
          <w:lang w:val="es-CO" w:eastAsia="es-CO"/>
        </w:rPr>
        <w:t>- Entradas: Ninguna (tarea automática)</w:t>
      </w:r>
    </w:p>
    <w:p w14:paraId="3B25D214"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34F91AB7" w14:textId="77777777" w:rsidR="00C6600D" w:rsidRPr="00C6600D" w:rsidRDefault="00C6600D" w:rsidP="00C6600D">
      <w:pPr>
        <w:pStyle w:val="Ttulo9"/>
        <w:rPr>
          <w:sz w:val="20"/>
          <w:szCs w:val="20"/>
          <w:lang w:val="es-CO" w:eastAsia="es-CO"/>
        </w:rPr>
      </w:pPr>
      <w:r w:rsidRPr="00C6600D">
        <w:rPr>
          <w:sz w:val="20"/>
          <w:szCs w:val="20"/>
          <w:lang w:val="es-CO" w:eastAsia="es-CO"/>
        </w:rPr>
        <w:t>  - Consultar reservas confirmadas para el día siguiente</w:t>
      </w:r>
    </w:p>
    <w:p w14:paraId="5382A2F7"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 Enviar correos de recordatorio</w:t>
      </w:r>
    </w:p>
    <w:p w14:paraId="55B2B851" w14:textId="77777777" w:rsidR="00C6600D" w:rsidRPr="00C6600D" w:rsidRDefault="00C6600D" w:rsidP="00C6600D">
      <w:pPr>
        <w:pStyle w:val="Ttulo9"/>
        <w:rPr>
          <w:sz w:val="20"/>
          <w:szCs w:val="20"/>
          <w:lang w:val="es-CO" w:eastAsia="es-CO"/>
        </w:rPr>
      </w:pPr>
      <w:r w:rsidRPr="00C6600D">
        <w:rPr>
          <w:sz w:val="20"/>
          <w:szCs w:val="20"/>
          <w:lang w:val="es-CO" w:eastAsia="es-CO"/>
        </w:rPr>
        <w:t>  - Ejecutar cada minuto (configurable)</w:t>
      </w:r>
    </w:p>
    <w:p w14:paraId="4455EC6B" w14:textId="77777777" w:rsidR="00C6600D" w:rsidRPr="00C6600D" w:rsidRDefault="00C6600D" w:rsidP="00C6600D">
      <w:pPr>
        <w:pStyle w:val="Ttulo9"/>
        <w:rPr>
          <w:sz w:val="20"/>
          <w:szCs w:val="20"/>
          <w:lang w:val="es-CO" w:eastAsia="es-CO"/>
        </w:rPr>
      </w:pPr>
      <w:r w:rsidRPr="00C6600D">
        <w:rPr>
          <w:sz w:val="20"/>
          <w:szCs w:val="20"/>
          <w:lang w:val="es-CO" w:eastAsia="es-CO"/>
        </w:rPr>
        <w:t>- Salidas: Correos de recordatorio enviados</w:t>
      </w:r>
    </w:p>
    <w:p w14:paraId="2F5B9B6A"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Tarea programada activa, configuración SMTP</w:t>
      </w:r>
    </w:p>
    <w:p w14:paraId="2CA05496" w14:textId="0A519871" w:rsidR="00C6600D" w:rsidRPr="00C6600D" w:rsidRDefault="00C6600D" w:rsidP="00C6600D">
      <w:pPr>
        <w:pStyle w:val="Ttulo9"/>
        <w:rPr>
          <w:sz w:val="20"/>
          <w:szCs w:val="20"/>
          <w:lang w:val="es-CO" w:eastAsia="es-CO"/>
        </w:rPr>
      </w:pPr>
      <w:r w:rsidRPr="00C6600D">
        <w:rPr>
          <w:sz w:val="20"/>
          <w:szCs w:val="20"/>
          <w:lang w:val="es-CO" w:eastAsia="es-CO"/>
        </w:rPr>
        <w:t>- Postcondiciones: Recordatorios enviados</w:t>
      </w:r>
    </w:p>
    <w:p w14:paraId="1DD9BC3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RF-027: Sistema de Contacto</w:t>
      </w:r>
    </w:p>
    <w:p w14:paraId="4517170C"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21DC0B9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enviar correos de contacto desde la interfaz pública.</w:t>
      </w:r>
    </w:p>
    <w:p w14:paraId="11B6613A" w14:textId="77777777" w:rsidR="00C6600D" w:rsidRPr="00C6600D" w:rsidRDefault="00C6600D" w:rsidP="00C6600D">
      <w:pPr>
        <w:pStyle w:val="Ttulo9"/>
        <w:rPr>
          <w:sz w:val="20"/>
          <w:szCs w:val="20"/>
          <w:lang w:val="es-CO" w:eastAsia="es-CO"/>
        </w:rPr>
      </w:pPr>
      <w:r w:rsidRPr="00C6600D">
        <w:rPr>
          <w:sz w:val="20"/>
          <w:szCs w:val="20"/>
          <w:lang w:val="es-CO" w:eastAsia="es-CO"/>
        </w:rPr>
        <w:t>- Entradas: Email destinatario, asunto, mensaje</w:t>
      </w:r>
    </w:p>
    <w:p w14:paraId="1CBCA3B9"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Enviar correo mediante SMTP</w:t>
      </w:r>
    </w:p>
    <w:p w14:paraId="0BE1A5C9"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envío</w:t>
      </w:r>
    </w:p>
    <w:p w14:paraId="6AA1BE9F"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Email válido, configuración SMTP</w:t>
      </w:r>
    </w:p>
    <w:p w14:paraId="530BEBB2" w14:textId="7751EB15" w:rsidR="00C6600D" w:rsidRDefault="00C6600D" w:rsidP="00C6600D">
      <w:pPr>
        <w:pStyle w:val="Ttulo9"/>
        <w:rPr>
          <w:sz w:val="20"/>
          <w:szCs w:val="20"/>
          <w:lang w:val="es-CO" w:eastAsia="es-CO"/>
        </w:rPr>
      </w:pPr>
      <w:r w:rsidRPr="00C6600D">
        <w:rPr>
          <w:sz w:val="20"/>
          <w:szCs w:val="20"/>
          <w:lang w:val="es-CO" w:eastAsia="es-CO"/>
        </w:rPr>
        <w:t>- Postcondiciones: Correo de contacto enviado</w:t>
      </w:r>
    </w:p>
    <w:p w14:paraId="53F135C8" w14:textId="77777777" w:rsidR="00F67B7E" w:rsidRPr="00C6600D" w:rsidRDefault="00F67B7E" w:rsidP="00F67B7E">
      <w:pPr>
        <w:rPr>
          <w:lang w:val="es-CO" w:eastAsia="es-CO"/>
        </w:rPr>
      </w:pPr>
    </w:p>
    <w:p w14:paraId="2C965366" w14:textId="67A914EB" w:rsidR="00C6600D" w:rsidRPr="00C6600D" w:rsidRDefault="00C6600D" w:rsidP="00C6600D">
      <w:pPr>
        <w:pStyle w:val="Ttulo9"/>
        <w:rPr>
          <w:b/>
          <w:bCs/>
          <w:sz w:val="24"/>
          <w:szCs w:val="24"/>
          <w:lang w:val="es-CO" w:eastAsia="es-CO"/>
        </w:rPr>
      </w:pPr>
      <w:r w:rsidRPr="00C6600D">
        <w:rPr>
          <w:b/>
          <w:bCs/>
          <w:sz w:val="24"/>
          <w:szCs w:val="24"/>
          <w:lang w:val="es-CO" w:eastAsia="es-CO"/>
        </w:rPr>
        <w:t xml:space="preserve">3.1.8 </w:t>
      </w:r>
      <w:proofErr w:type="spellStart"/>
      <w:r w:rsidRPr="00C6600D">
        <w:rPr>
          <w:b/>
          <w:bCs/>
          <w:sz w:val="24"/>
          <w:szCs w:val="24"/>
          <w:lang w:val="es-CO" w:eastAsia="es-CO"/>
        </w:rPr>
        <w:t>Dashboards</w:t>
      </w:r>
      <w:proofErr w:type="spellEnd"/>
      <w:r w:rsidRPr="00C6600D">
        <w:rPr>
          <w:b/>
          <w:bCs/>
          <w:sz w:val="24"/>
          <w:szCs w:val="24"/>
          <w:lang w:val="es-CO" w:eastAsia="es-CO"/>
        </w:rPr>
        <w:t xml:space="preserve"> y Reportes</w:t>
      </w:r>
    </w:p>
    <w:p w14:paraId="1E0A38A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RF-028: Dashboard de Cliente</w:t>
      </w:r>
    </w:p>
    <w:p w14:paraId="092C859D"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C0E7FD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un </w:t>
      </w:r>
      <w:proofErr w:type="spellStart"/>
      <w:r w:rsidRPr="00C6600D">
        <w:rPr>
          <w:sz w:val="20"/>
          <w:szCs w:val="20"/>
          <w:lang w:val="es-CO" w:eastAsia="es-CO"/>
        </w:rPr>
        <w:t>dashboard</w:t>
      </w:r>
      <w:proofErr w:type="spellEnd"/>
      <w:r w:rsidRPr="00C6600D">
        <w:rPr>
          <w:sz w:val="20"/>
          <w:szCs w:val="20"/>
          <w:lang w:val="es-CO" w:eastAsia="es-CO"/>
        </w:rPr>
        <w:t xml:space="preserve"> personalizado para clientes.</w:t>
      </w:r>
    </w:p>
    <w:p w14:paraId="234A8670" w14:textId="77777777" w:rsidR="00C6600D" w:rsidRPr="00C6600D" w:rsidRDefault="00C6600D" w:rsidP="00C6600D">
      <w:pPr>
        <w:pStyle w:val="Ttulo9"/>
        <w:rPr>
          <w:sz w:val="20"/>
          <w:szCs w:val="20"/>
          <w:lang w:val="es-CO" w:eastAsia="es-CO"/>
        </w:rPr>
      </w:pPr>
      <w:r w:rsidRPr="00C6600D">
        <w:rPr>
          <w:sz w:val="20"/>
          <w:szCs w:val="20"/>
          <w:lang w:val="es-CO" w:eastAsia="es-CO"/>
        </w:rPr>
        <w:t>- Entradas: Información del cliente autenticado</w:t>
      </w:r>
    </w:p>
    <w:p w14:paraId="7D1446C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0DEC6D88" w14:textId="77777777" w:rsidR="00C6600D" w:rsidRPr="00C6600D" w:rsidRDefault="00C6600D" w:rsidP="00C6600D">
      <w:pPr>
        <w:pStyle w:val="Ttulo9"/>
        <w:rPr>
          <w:sz w:val="20"/>
          <w:szCs w:val="20"/>
          <w:lang w:val="es-CO" w:eastAsia="es-CO"/>
        </w:rPr>
      </w:pPr>
      <w:r w:rsidRPr="00C6600D">
        <w:rPr>
          <w:sz w:val="20"/>
          <w:szCs w:val="20"/>
          <w:lang w:val="es-CO" w:eastAsia="es-CO"/>
        </w:rPr>
        <w:t>  - Obtener perfil del cliente</w:t>
      </w:r>
    </w:p>
    <w:p w14:paraId="4232AC15"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del cliente</w:t>
      </w:r>
    </w:p>
    <w:p w14:paraId="2D008BE1" w14:textId="77777777" w:rsidR="00C6600D" w:rsidRPr="00C6600D" w:rsidRDefault="00C6600D" w:rsidP="00C6600D">
      <w:pPr>
        <w:pStyle w:val="Ttulo9"/>
        <w:rPr>
          <w:sz w:val="20"/>
          <w:szCs w:val="20"/>
          <w:lang w:val="es-CO" w:eastAsia="es-CO"/>
        </w:rPr>
      </w:pPr>
      <w:r w:rsidRPr="00C6600D">
        <w:rPr>
          <w:sz w:val="20"/>
          <w:szCs w:val="20"/>
          <w:lang w:val="es-CO" w:eastAsia="es-CO"/>
        </w:rPr>
        <w:t>  - Calcular estadísticas personales</w:t>
      </w:r>
    </w:p>
    <w:p w14:paraId="0902FFF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Vista de </w:t>
      </w:r>
      <w:proofErr w:type="spellStart"/>
      <w:r w:rsidRPr="00C6600D">
        <w:rPr>
          <w:sz w:val="20"/>
          <w:szCs w:val="20"/>
          <w:lang w:val="es-CO" w:eastAsia="es-CO"/>
        </w:rPr>
        <w:t>dashboard</w:t>
      </w:r>
      <w:proofErr w:type="spellEnd"/>
      <w:r w:rsidRPr="00C6600D">
        <w:rPr>
          <w:sz w:val="20"/>
          <w:szCs w:val="20"/>
          <w:lang w:val="es-CO" w:eastAsia="es-CO"/>
        </w:rPr>
        <w:t xml:space="preserve"> con información del cliente y sus reservas</w:t>
      </w:r>
    </w:p>
    <w:p w14:paraId="5321AC26"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Cliente autenticado</w:t>
      </w:r>
    </w:p>
    <w:p w14:paraId="25FEA17B" w14:textId="5C945E5A" w:rsidR="00C6600D" w:rsidRPr="00C6600D" w:rsidRDefault="00C6600D" w:rsidP="00C6600D">
      <w:pPr>
        <w:pStyle w:val="Ttulo9"/>
        <w:rPr>
          <w:sz w:val="20"/>
          <w:szCs w:val="20"/>
          <w:lang w:val="es-CO" w:eastAsia="es-CO"/>
        </w:rPr>
      </w:pPr>
      <w:r w:rsidRPr="00C6600D">
        <w:rPr>
          <w:sz w:val="20"/>
          <w:szCs w:val="20"/>
          <w:lang w:val="es-CO" w:eastAsia="es-CO"/>
        </w:rPr>
        <w:t>- Postcondiciones: Dashboard mostrado</w:t>
      </w:r>
    </w:p>
    <w:p w14:paraId="34859F9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RF-029: Dashboard de Empleado</w:t>
      </w:r>
    </w:p>
    <w:p w14:paraId="0548F8CB"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5B7D446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un </w:t>
      </w:r>
      <w:proofErr w:type="spellStart"/>
      <w:r w:rsidRPr="00C6600D">
        <w:rPr>
          <w:sz w:val="20"/>
          <w:szCs w:val="20"/>
          <w:lang w:val="es-CO" w:eastAsia="es-CO"/>
        </w:rPr>
        <w:t>dashboard</w:t>
      </w:r>
      <w:proofErr w:type="spellEnd"/>
      <w:r w:rsidRPr="00C6600D">
        <w:rPr>
          <w:sz w:val="20"/>
          <w:szCs w:val="20"/>
          <w:lang w:val="es-CO" w:eastAsia="es-CO"/>
        </w:rPr>
        <w:t xml:space="preserve"> para empleados con información del día.</w:t>
      </w:r>
    </w:p>
    <w:p w14:paraId="6FB6409D"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Entradas: Información del empleado autenticado</w:t>
      </w:r>
    </w:p>
    <w:p w14:paraId="3DD9CA63"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6735FB79" w14:textId="77777777" w:rsidR="00C6600D" w:rsidRPr="00C6600D" w:rsidRDefault="00C6600D" w:rsidP="00C6600D">
      <w:pPr>
        <w:pStyle w:val="Ttulo9"/>
        <w:rPr>
          <w:sz w:val="20"/>
          <w:szCs w:val="20"/>
          <w:lang w:val="es-CO" w:eastAsia="es-CO"/>
        </w:rPr>
      </w:pPr>
      <w:r w:rsidRPr="00C6600D">
        <w:rPr>
          <w:sz w:val="20"/>
          <w:szCs w:val="20"/>
          <w:lang w:val="es-CO" w:eastAsia="es-CO"/>
        </w:rPr>
        <w:t>  - Obtener restaurante asignado al empleado</w:t>
      </w:r>
    </w:p>
    <w:p w14:paraId="1CFD440D" w14:textId="77777777" w:rsidR="00C6600D" w:rsidRPr="00C6600D" w:rsidRDefault="00C6600D" w:rsidP="00C6600D">
      <w:pPr>
        <w:pStyle w:val="Ttulo9"/>
        <w:rPr>
          <w:sz w:val="20"/>
          <w:szCs w:val="20"/>
          <w:lang w:val="es-CO" w:eastAsia="es-CO"/>
        </w:rPr>
      </w:pPr>
      <w:r w:rsidRPr="00C6600D">
        <w:rPr>
          <w:sz w:val="20"/>
          <w:szCs w:val="20"/>
          <w:lang w:val="es-CO" w:eastAsia="es-CO"/>
        </w:rPr>
        <w:t>  - Obtener mesas del restaurante</w:t>
      </w:r>
    </w:p>
    <w:p w14:paraId="3B285A33"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del día</w:t>
      </w:r>
    </w:p>
    <w:p w14:paraId="16192834" w14:textId="77777777" w:rsidR="00C6600D" w:rsidRPr="00C6600D" w:rsidRDefault="00C6600D" w:rsidP="00C6600D">
      <w:pPr>
        <w:pStyle w:val="Ttulo9"/>
        <w:rPr>
          <w:sz w:val="20"/>
          <w:szCs w:val="20"/>
          <w:lang w:val="es-CO" w:eastAsia="es-CO"/>
        </w:rPr>
      </w:pPr>
      <w:r w:rsidRPr="00C6600D">
        <w:rPr>
          <w:sz w:val="20"/>
          <w:szCs w:val="20"/>
          <w:lang w:val="es-CO" w:eastAsia="es-CO"/>
        </w:rPr>
        <w:t>  - Calcular flujo diario</w:t>
      </w:r>
    </w:p>
    <w:p w14:paraId="5E2805E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Vista de </w:t>
      </w:r>
      <w:proofErr w:type="spellStart"/>
      <w:r w:rsidRPr="00C6600D">
        <w:rPr>
          <w:sz w:val="20"/>
          <w:szCs w:val="20"/>
          <w:lang w:val="es-CO" w:eastAsia="es-CO"/>
        </w:rPr>
        <w:t>dashboard</w:t>
      </w:r>
      <w:proofErr w:type="spellEnd"/>
      <w:r w:rsidRPr="00C6600D">
        <w:rPr>
          <w:sz w:val="20"/>
          <w:szCs w:val="20"/>
          <w:lang w:val="es-CO" w:eastAsia="es-CO"/>
        </w:rPr>
        <w:t xml:space="preserve"> con mesas, reservas y flujo diario</w:t>
      </w:r>
    </w:p>
    <w:p w14:paraId="4077D699"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Empleado autenticado, restaurante asignado</w:t>
      </w:r>
    </w:p>
    <w:p w14:paraId="059EEA39" w14:textId="42F47A83" w:rsidR="00C6600D" w:rsidRPr="00C6600D" w:rsidRDefault="00C6600D" w:rsidP="00C6600D">
      <w:pPr>
        <w:pStyle w:val="Ttulo9"/>
        <w:rPr>
          <w:sz w:val="20"/>
          <w:szCs w:val="20"/>
          <w:lang w:val="es-CO" w:eastAsia="es-CO"/>
        </w:rPr>
      </w:pPr>
      <w:r w:rsidRPr="00C6600D">
        <w:rPr>
          <w:sz w:val="20"/>
          <w:szCs w:val="20"/>
          <w:lang w:val="es-CO" w:eastAsia="es-CO"/>
        </w:rPr>
        <w:t>- Postcondiciones: Dashboard de empleado mostrado</w:t>
      </w:r>
    </w:p>
    <w:p w14:paraId="3C8C473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RF-030: Dashboard de Propietario</w:t>
      </w:r>
    </w:p>
    <w:p w14:paraId="6C95509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3741868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un </w:t>
      </w:r>
      <w:proofErr w:type="spellStart"/>
      <w:r w:rsidRPr="00C6600D">
        <w:rPr>
          <w:sz w:val="20"/>
          <w:szCs w:val="20"/>
          <w:lang w:val="es-CO" w:eastAsia="es-CO"/>
        </w:rPr>
        <w:t>dashboard</w:t>
      </w:r>
      <w:proofErr w:type="spellEnd"/>
      <w:r w:rsidRPr="00C6600D">
        <w:rPr>
          <w:sz w:val="20"/>
          <w:szCs w:val="20"/>
          <w:lang w:val="es-CO" w:eastAsia="es-CO"/>
        </w:rPr>
        <w:t xml:space="preserve"> administrativo para propietarios.</w:t>
      </w:r>
    </w:p>
    <w:p w14:paraId="67D1A7A7" w14:textId="77777777" w:rsidR="00C6600D" w:rsidRPr="00C6600D" w:rsidRDefault="00C6600D" w:rsidP="00C6600D">
      <w:pPr>
        <w:pStyle w:val="Ttulo9"/>
        <w:rPr>
          <w:sz w:val="20"/>
          <w:szCs w:val="20"/>
          <w:lang w:val="es-CO" w:eastAsia="es-CO"/>
        </w:rPr>
      </w:pPr>
      <w:r w:rsidRPr="00C6600D">
        <w:rPr>
          <w:sz w:val="20"/>
          <w:szCs w:val="20"/>
          <w:lang w:val="es-CO" w:eastAsia="es-CO"/>
        </w:rPr>
        <w:t>- Entradas: Información del propietario autenticado</w:t>
      </w:r>
    </w:p>
    <w:p w14:paraId="7119929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7D1ADF9C" w14:textId="77777777" w:rsidR="00C6600D" w:rsidRPr="00C6600D" w:rsidRDefault="00C6600D" w:rsidP="00C6600D">
      <w:pPr>
        <w:pStyle w:val="Ttulo9"/>
        <w:rPr>
          <w:sz w:val="20"/>
          <w:szCs w:val="20"/>
          <w:lang w:val="es-CO" w:eastAsia="es-CO"/>
        </w:rPr>
      </w:pPr>
      <w:r w:rsidRPr="00C6600D">
        <w:rPr>
          <w:sz w:val="20"/>
          <w:szCs w:val="20"/>
          <w:lang w:val="es-CO" w:eastAsia="es-CO"/>
        </w:rPr>
        <w:t>  - Obtener restaurantes del propietario</w:t>
      </w:r>
    </w:p>
    <w:p w14:paraId="0B015BA3" w14:textId="77777777" w:rsidR="00C6600D" w:rsidRPr="00C6600D" w:rsidRDefault="00C6600D" w:rsidP="00C6600D">
      <w:pPr>
        <w:pStyle w:val="Ttulo9"/>
        <w:rPr>
          <w:sz w:val="20"/>
          <w:szCs w:val="20"/>
          <w:lang w:val="es-CO" w:eastAsia="es-CO"/>
        </w:rPr>
      </w:pPr>
      <w:r w:rsidRPr="00C6600D">
        <w:rPr>
          <w:sz w:val="20"/>
          <w:szCs w:val="20"/>
          <w:lang w:val="es-CO" w:eastAsia="es-CO"/>
        </w:rPr>
        <w:t>  - Obtener estadísticas y métricas</w:t>
      </w:r>
    </w:p>
    <w:p w14:paraId="4E252859"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recientes</w:t>
      </w:r>
    </w:p>
    <w:p w14:paraId="0289B7A7" w14:textId="77777777" w:rsidR="00C6600D" w:rsidRPr="00C6600D" w:rsidRDefault="00C6600D" w:rsidP="00C6600D">
      <w:pPr>
        <w:pStyle w:val="Ttulo9"/>
        <w:rPr>
          <w:sz w:val="20"/>
          <w:szCs w:val="20"/>
          <w:lang w:val="es-CO" w:eastAsia="es-CO"/>
        </w:rPr>
      </w:pPr>
      <w:r w:rsidRPr="00C6600D">
        <w:rPr>
          <w:sz w:val="20"/>
          <w:szCs w:val="20"/>
          <w:lang w:val="es-CO" w:eastAsia="es-CO"/>
        </w:rPr>
        <w:t>  - Calcular ingresos y tendencias</w:t>
      </w:r>
    </w:p>
    <w:p w14:paraId="7857228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Vista de </w:t>
      </w:r>
      <w:proofErr w:type="spellStart"/>
      <w:r w:rsidRPr="00C6600D">
        <w:rPr>
          <w:sz w:val="20"/>
          <w:szCs w:val="20"/>
          <w:lang w:val="es-CO" w:eastAsia="es-CO"/>
        </w:rPr>
        <w:t>dashboard</w:t>
      </w:r>
      <w:proofErr w:type="spellEnd"/>
      <w:r w:rsidRPr="00C6600D">
        <w:rPr>
          <w:sz w:val="20"/>
          <w:szCs w:val="20"/>
          <w:lang w:val="es-CO" w:eastAsia="es-CO"/>
        </w:rPr>
        <w:t xml:space="preserve"> con métricas, restaurantes y análisis</w:t>
      </w:r>
    </w:p>
    <w:p w14:paraId="41D5BE30"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Propietario autenticado</w:t>
      </w:r>
    </w:p>
    <w:p w14:paraId="2C6CD335" w14:textId="380CC8EF" w:rsidR="00C6600D" w:rsidRPr="00C6600D" w:rsidRDefault="00C6600D" w:rsidP="00C6600D">
      <w:pPr>
        <w:pStyle w:val="Ttulo9"/>
        <w:rPr>
          <w:sz w:val="20"/>
          <w:szCs w:val="20"/>
          <w:lang w:val="es-CO" w:eastAsia="es-CO"/>
        </w:rPr>
      </w:pPr>
      <w:r w:rsidRPr="00C6600D">
        <w:rPr>
          <w:sz w:val="20"/>
          <w:szCs w:val="20"/>
          <w:lang w:val="es-CO" w:eastAsia="es-CO"/>
        </w:rPr>
        <w:t>- Postcondiciones: Dashboard de propietario mostrado</w:t>
      </w:r>
    </w:p>
    <w:p w14:paraId="65EF57B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RF-031: Cálculos Mensuales</w:t>
      </w:r>
    </w:p>
    <w:p w14:paraId="2A0501EA"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1D274035"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calcular y almacenar métricas mensuales por restaurante.</w:t>
      </w:r>
    </w:p>
    <w:p w14:paraId="05D6EEB3" w14:textId="77777777" w:rsidR="00C6600D" w:rsidRPr="00C6600D" w:rsidRDefault="00C6600D" w:rsidP="00C6600D">
      <w:pPr>
        <w:pStyle w:val="Ttulo9"/>
        <w:rPr>
          <w:sz w:val="20"/>
          <w:szCs w:val="20"/>
          <w:lang w:val="es-CO" w:eastAsia="es-CO"/>
        </w:rPr>
      </w:pPr>
      <w:r w:rsidRPr="00C6600D">
        <w:rPr>
          <w:sz w:val="20"/>
          <w:szCs w:val="20"/>
          <w:lang w:val="es-CO" w:eastAsia="es-CO"/>
        </w:rPr>
        <w:t>- Entradas: NIT del restaurante, mes, año</w:t>
      </w:r>
    </w:p>
    <w:p w14:paraId="218FFA6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2B863628" w14:textId="77777777" w:rsidR="00C6600D" w:rsidRPr="00C6600D" w:rsidRDefault="00C6600D" w:rsidP="00C6600D">
      <w:pPr>
        <w:pStyle w:val="Ttulo9"/>
        <w:rPr>
          <w:sz w:val="20"/>
          <w:szCs w:val="20"/>
          <w:lang w:val="es-CO" w:eastAsia="es-CO"/>
        </w:rPr>
      </w:pPr>
      <w:r w:rsidRPr="00C6600D">
        <w:rPr>
          <w:sz w:val="20"/>
          <w:szCs w:val="20"/>
          <w:lang w:val="es-CO" w:eastAsia="es-CO"/>
        </w:rPr>
        <w:t>  - Calcular total de reservas del mes</w:t>
      </w:r>
    </w:p>
    <w:p w14:paraId="56D87638" w14:textId="77777777" w:rsidR="00C6600D" w:rsidRPr="00C6600D" w:rsidRDefault="00C6600D" w:rsidP="00C6600D">
      <w:pPr>
        <w:pStyle w:val="Ttulo9"/>
        <w:rPr>
          <w:sz w:val="20"/>
          <w:szCs w:val="20"/>
          <w:lang w:val="es-CO" w:eastAsia="es-CO"/>
        </w:rPr>
      </w:pPr>
      <w:r w:rsidRPr="00C6600D">
        <w:rPr>
          <w:sz w:val="20"/>
          <w:szCs w:val="20"/>
          <w:lang w:val="es-CO" w:eastAsia="es-CO"/>
        </w:rPr>
        <w:t>  - Calcular ingresos (</w:t>
      </w:r>
      <w:proofErr w:type="spellStart"/>
      <w:r w:rsidRPr="00C6600D">
        <w:rPr>
          <w:sz w:val="20"/>
          <w:szCs w:val="20"/>
          <w:lang w:val="es-CO" w:eastAsia="es-CO"/>
        </w:rPr>
        <w:t>revenue</w:t>
      </w:r>
      <w:proofErr w:type="spellEnd"/>
      <w:r w:rsidRPr="00C6600D">
        <w:rPr>
          <w:sz w:val="20"/>
          <w:szCs w:val="20"/>
          <w:lang w:val="es-CO" w:eastAsia="es-CO"/>
        </w:rPr>
        <w:t>) del mes</w:t>
      </w:r>
    </w:p>
    <w:p w14:paraId="493C2C71" w14:textId="77777777" w:rsidR="00C6600D" w:rsidRPr="00C6600D" w:rsidRDefault="00C6600D" w:rsidP="00C6600D">
      <w:pPr>
        <w:pStyle w:val="Ttulo9"/>
        <w:rPr>
          <w:sz w:val="20"/>
          <w:szCs w:val="20"/>
          <w:lang w:val="es-CO" w:eastAsia="es-CO"/>
        </w:rPr>
      </w:pPr>
      <w:r w:rsidRPr="00C6600D">
        <w:rPr>
          <w:sz w:val="20"/>
          <w:szCs w:val="20"/>
          <w:lang w:val="es-CO" w:eastAsia="es-CO"/>
        </w:rPr>
        <w:t>  - Calcular total de clientes únicos del mes</w:t>
      </w:r>
    </w:p>
    <w:p w14:paraId="2481CCAF" w14:textId="77777777" w:rsidR="00C6600D" w:rsidRPr="00C6600D" w:rsidRDefault="00C6600D" w:rsidP="00C6600D">
      <w:pPr>
        <w:pStyle w:val="Ttulo9"/>
        <w:rPr>
          <w:sz w:val="20"/>
          <w:szCs w:val="20"/>
          <w:lang w:val="es-CO" w:eastAsia="es-CO"/>
        </w:rPr>
      </w:pPr>
      <w:r w:rsidRPr="00C6600D">
        <w:rPr>
          <w:sz w:val="20"/>
          <w:szCs w:val="20"/>
          <w:lang w:val="es-CO" w:eastAsia="es-CO"/>
        </w:rPr>
        <w:t>  - Almacenar en tabla de cálculos mensuales</w:t>
      </w:r>
    </w:p>
    <w:p w14:paraId="2296230D"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Salidas: Registro de cálculo mensual</w:t>
      </w:r>
    </w:p>
    <w:p w14:paraId="74CB7C84"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Restaurante existente, datos de facturación disponibles</w:t>
      </w:r>
    </w:p>
    <w:p w14:paraId="44554737" w14:textId="5D854E64" w:rsidR="00C6600D" w:rsidRPr="00C6600D" w:rsidRDefault="00C6600D" w:rsidP="00C6600D">
      <w:pPr>
        <w:pStyle w:val="Ttulo9"/>
        <w:rPr>
          <w:sz w:val="20"/>
          <w:szCs w:val="20"/>
          <w:lang w:val="es-CO" w:eastAsia="es-CO"/>
        </w:rPr>
      </w:pPr>
      <w:r w:rsidRPr="00C6600D">
        <w:rPr>
          <w:sz w:val="20"/>
          <w:szCs w:val="20"/>
          <w:lang w:val="es-CO" w:eastAsia="es-CO"/>
        </w:rPr>
        <w:t>- Postcondiciones: Cálculo mensual almacenado</w:t>
      </w:r>
    </w:p>
    <w:p w14:paraId="1699DA5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RF-032: Consulta de Estadísticas de Propietario</w:t>
      </w:r>
    </w:p>
    <w:p w14:paraId="275A9294"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58B5F01C"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 los propietarios consultar estadísticas de sus restaurantes.</w:t>
      </w:r>
    </w:p>
    <w:p w14:paraId="56C952CA" w14:textId="77777777" w:rsidR="00C6600D" w:rsidRPr="00C6600D" w:rsidRDefault="00C6600D" w:rsidP="00C6600D">
      <w:pPr>
        <w:pStyle w:val="Ttulo9"/>
        <w:rPr>
          <w:sz w:val="20"/>
          <w:szCs w:val="20"/>
          <w:lang w:val="es-CO" w:eastAsia="es-CO"/>
        </w:rPr>
      </w:pPr>
      <w:r w:rsidRPr="00C6600D">
        <w:rPr>
          <w:sz w:val="20"/>
          <w:szCs w:val="20"/>
          <w:lang w:val="es-CO" w:eastAsia="es-CO"/>
        </w:rPr>
        <w:t>- Entradas: Información del propietario autenticado</w:t>
      </w:r>
    </w:p>
    <w:p w14:paraId="0479E973"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53FDA0FD" w14:textId="77777777" w:rsidR="00C6600D" w:rsidRPr="00C6600D" w:rsidRDefault="00C6600D" w:rsidP="00C6600D">
      <w:pPr>
        <w:pStyle w:val="Ttulo9"/>
        <w:rPr>
          <w:sz w:val="20"/>
          <w:szCs w:val="20"/>
          <w:lang w:val="es-CO" w:eastAsia="es-CO"/>
        </w:rPr>
      </w:pPr>
      <w:r w:rsidRPr="00C6600D">
        <w:rPr>
          <w:sz w:val="20"/>
          <w:szCs w:val="20"/>
          <w:lang w:val="es-CO" w:eastAsia="es-CO"/>
        </w:rPr>
        <w:t>  - Obtener restaurantes del propietario</w:t>
      </w:r>
    </w:p>
    <w:p w14:paraId="4415FD4D" w14:textId="77777777" w:rsidR="00C6600D" w:rsidRPr="00C6600D" w:rsidRDefault="00C6600D" w:rsidP="00C6600D">
      <w:pPr>
        <w:pStyle w:val="Ttulo9"/>
        <w:rPr>
          <w:sz w:val="20"/>
          <w:szCs w:val="20"/>
          <w:lang w:val="es-CO" w:eastAsia="es-CO"/>
        </w:rPr>
      </w:pPr>
      <w:r w:rsidRPr="00C6600D">
        <w:rPr>
          <w:sz w:val="20"/>
          <w:szCs w:val="20"/>
          <w:lang w:val="es-CO" w:eastAsia="es-CO"/>
        </w:rPr>
        <w:t>  - Calcular estadísticas agregadas</w:t>
      </w:r>
    </w:p>
    <w:p w14:paraId="1AA34253"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recientes</w:t>
      </w:r>
    </w:p>
    <w:p w14:paraId="04342B58" w14:textId="77777777" w:rsidR="00C6600D" w:rsidRPr="00C6600D" w:rsidRDefault="00C6600D" w:rsidP="00C6600D">
      <w:pPr>
        <w:pStyle w:val="Ttulo9"/>
        <w:rPr>
          <w:sz w:val="20"/>
          <w:szCs w:val="20"/>
          <w:lang w:val="es-CO" w:eastAsia="es-CO"/>
        </w:rPr>
      </w:pPr>
      <w:r w:rsidRPr="00C6600D">
        <w:rPr>
          <w:sz w:val="20"/>
          <w:szCs w:val="20"/>
          <w:lang w:val="es-CO" w:eastAsia="es-CO"/>
        </w:rPr>
        <w:t>- Salidas: Estadísticas y reservas del propietario</w:t>
      </w:r>
    </w:p>
    <w:p w14:paraId="606F837E"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Propietario autenticado</w:t>
      </w:r>
    </w:p>
    <w:p w14:paraId="31145F47"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Estadísticas mostradas</w:t>
      </w:r>
    </w:p>
    <w:p w14:paraId="7597ECD9" w14:textId="77777777" w:rsidR="00C6600D" w:rsidRPr="00C6600D" w:rsidRDefault="00C6600D" w:rsidP="00C6600D">
      <w:pPr>
        <w:pStyle w:val="Ttulo9"/>
        <w:rPr>
          <w:b/>
          <w:bCs/>
          <w:sz w:val="24"/>
          <w:szCs w:val="24"/>
          <w:lang w:val="es-CO" w:eastAsia="es-CO"/>
        </w:rPr>
      </w:pPr>
    </w:p>
    <w:p w14:paraId="4CE57315" w14:textId="5E1D3CCD" w:rsidR="00C6600D" w:rsidRPr="00C6600D" w:rsidRDefault="00C6600D" w:rsidP="00C6600D">
      <w:pPr>
        <w:pStyle w:val="Ttulo9"/>
        <w:rPr>
          <w:b/>
          <w:bCs/>
          <w:sz w:val="24"/>
          <w:szCs w:val="24"/>
          <w:lang w:val="es-CO" w:eastAsia="es-CO"/>
        </w:rPr>
      </w:pPr>
      <w:r w:rsidRPr="00C6600D">
        <w:rPr>
          <w:b/>
          <w:bCs/>
          <w:sz w:val="24"/>
          <w:szCs w:val="24"/>
          <w:lang w:val="es-CO" w:eastAsia="es-CO"/>
        </w:rPr>
        <w:t>3.1.9 Sistema de Comentarios</w:t>
      </w:r>
    </w:p>
    <w:p w14:paraId="197CD8F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RF-033: Creación de Comentario</w:t>
      </w:r>
    </w:p>
    <w:p w14:paraId="659CBB52"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48CB2416"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 los clientes dejar comentarios sobre restaurantes.</w:t>
      </w:r>
    </w:p>
    <w:p w14:paraId="34343E07" w14:textId="77777777" w:rsidR="00C6600D" w:rsidRPr="00C6600D" w:rsidRDefault="00C6600D" w:rsidP="00C6600D">
      <w:pPr>
        <w:pStyle w:val="Ttulo9"/>
        <w:rPr>
          <w:sz w:val="20"/>
          <w:szCs w:val="20"/>
          <w:lang w:val="es-CO" w:eastAsia="es-CO"/>
        </w:rPr>
      </w:pPr>
      <w:r w:rsidRPr="00C6600D">
        <w:rPr>
          <w:sz w:val="20"/>
          <w:szCs w:val="20"/>
          <w:lang w:val="es-CO" w:eastAsia="es-CO"/>
        </w:rPr>
        <w:t>- Entradas: Documento del cliente, NIT del restaurante, comentario</w:t>
      </w:r>
    </w:p>
    <w:p w14:paraId="533C6AC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Crear registro de comentario asociado a cliente y restaurante</w:t>
      </w:r>
    </w:p>
    <w:p w14:paraId="4FDA5FFD"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comentario creado</w:t>
      </w:r>
    </w:p>
    <w:p w14:paraId="07A1501E"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Cliente autenticado, restaurante existente</w:t>
      </w:r>
    </w:p>
    <w:p w14:paraId="46528DF5" w14:textId="22B26296" w:rsidR="00C6600D" w:rsidRPr="00C6600D" w:rsidRDefault="00C6600D" w:rsidP="00C6600D">
      <w:pPr>
        <w:pStyle w:val="Ttulo9"/>
        <w:rPr>
          <w:sz w:val="20"/>
          <w:szCs w:val="20"/>
          <w:lang w:val="es-CO" w:eastAsia="es-CO"/>
        </w:rPr>
      </w:pPr>
      <w:r w:rsidRPr="00C6600D">
        <w:rPr>
          <w:sz w:val="20"/>
          <w:szCs w:val="20"/>
          <w:lang w:val="es-CO" w:eastAsia="es-CO"/>
        </w:rPr>
        <w:t>- Postcondiciones: Comentario creado</w:t>
      </w:r>
    </w:p>
    <w:p w14:paraId="681CC6B2"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RF-034: Consulta de Comentarios</w:t>
      </w:r>
    </w:p>
    <w:p w14:paraId="32FF7A93"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0E0E2010"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consultar comentarios de un restaurante.</w:t>
      </w:r>
    </w:p>
    <w:p w14:paraId="4EF0C44D" w14:textId="77777777" w:rsidR="00C6600D" w:rsidRPr="00C6600D" w:rsidRDefault="00C6600D" w:rsidP="00C6600D">
      <w:pPr>
        <w:pStyle w:val="Ttulo9"/>
        <w:rPr>
          <w:sz w:val="20"/>
          <w:szCs w:val="20"/>
          <w:lang w:val="es-CO" w:eastAsia="es-CO"/>
        </w:rPr>
      </w:pPr>
      <w:r w:rsidRPr="00C6600D">
        <w:rPr>
          <w:sz w:val="20"/>
          <w:szCs w:val="20"/>
          <w:lang w:val="es-CO" w:eastAsia="es-CO"/>
        </w:rPr>
        <w:t>- Entradas: NIT del restaurante, ID de comentario (opcional)</w:t>
      </w:r>
    </w:p>
    <w:p w14:paraId="05A7AA8C"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Consultar comentarios filtrados por restaurante</w:t>
      </w:r>
    </w:p>
    <w:p w14:paraId="0C4677E8"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Salidas: Lista de comentarios del restaurante</w:t>
      </w:r>
    </w:p>
    <w:p w14:paraId="0672B7DB"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Restaurante existente</w:t>
      </w:r>
    </w:p>
    <w:p w14:paraId="074E41C3" w14:textId="307CCD5D" w:rsidR="00C6600D" w:rsidRPr="00C6600D" w:rsidRDefault="00C6600D" w:rsidP="00C6600D">
      <w:pPr>
        <w:pStyle w:val="Ttulo9"/>
        <w:rPr>
          <w:sz w:val="20"/>
          <w:szCs w:val="20"/>
          <w:lang w:val="es-CO" w:eastAsia="es-CO"/>
        </w:rPr>
      </w:pPr>
      <w:r w:rsidRPr="00C6600D">
        <w:rPr>
          <w:sz w:val="20"/>
          <w:szCs w:val="20"/>
          <w:lang w:val="es-CO" w:eastAsia="es-CO"/>
        </w:rPr>
        <w:t>- Postcondiciones: Comentarios mostrados</w:t>
      </w:r>
    </w:p>
    <w:p w14:paraId="603D974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RF-035: Actualización de Comentario</w:t>
      </w:r>
    </w:p>
    <w:p w14:paraId="35E0620B"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7C1E1A2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actualizar comentarios propios.</w:t>
      </w:r>
    </w:p>
    <w:p w14:paraId="29DD77E6"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comentario, nuevo comentario</w:t>
      </w:r>
    </w:p>
    <w:p w14:paraId="304D7B9C"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Validar propiedad y actualizar comentario</w:t>
      </w:r>
    </w:p>
    <w:p w14:paraId="278BED56"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actualización</w:t>
      </w:r>
    </w:p>
    <w:p w14:paraId="3E1CB1AB"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Comentario existente, usuario es el autor</w:t>
      </w:r>
    </w:p>
    <w:p w14:paraId="2D841D80" w14:textId="3EDF3D74" w:rsidR="00C6600D" w:rsidRPr="00C6600D" w:rsidRDefault="00C6600D" w:rsidP="00C6600D">
      <w:pPr>
        <w:pStyle w:val="Ttulo9"/>
        <w:rPr>
          <w:sz w:val="20"/>
          <w:szCs w:val="20"/>
          <w:lang w:val="es-CO" w:eastAsia="es-CO"/>
        </w:rPr>
      </w:pPr>
      <w:r w:rsidRPr="00C6600D">
        <w:rPr>
          <w:sz w:val="20"/>
          <w:szCs w:val="20"/>
          <w:lang w:val="es-CO" w:eastAsia="es-CO"/>
        </w:rPr>
        <w:t>- Postcondiciones: Comentario actualizado</w:t>
      </w:r>
    </w:p>
    <w:p w14:paraId="406C8F8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RF-036: Eliminación de Comentario</w:t>
      </w:r>
    </w:p>
    <w:p w14:paraId="1FCB8B62"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5EAEF7C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eliminar comentarios propios.</w:t>
      </w:r>
    </w:p>
    <w:p w14:paraId="7965856E"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comentario</w:t>
      </w:r>
    </w:p>
    <w:p w14:paraId="46BCC6D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Validar propiedad y eliminar comentario</w:t>
      </w:r>
    </w:p>
    <w:p w14:paraId="532620DE"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eliminación</w:t>
      </w:r>
    </w:p>
    <w:p w14:paraId="78C7C5E7"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Comentario existente, usuario es el autor</w:t>
      </w:r>
    </w:p>
    <w:p w14:paraId="57C95945" w14:textId="15456EB9" w:rsidR="00C6600D" w:rsidRDefault="00C6600D" w:rsidP="00C6600D">
      <w:pPr>
        <w:pStyle w:val="Ttulo9"/>
        <w:rPr>
          <w:sz w:val="20"/>
          <w:szCs w:val="20"/>
          <w:lang w:val="es-CO" w:eastAsia="es-CO"/>
        </w:rPr>
      </w:pPr>
      <w:r w:rsidRPr="00C6600D">
        <w:rPr>
          <w:sz w:val="20"/>
          <w:szCs w:val="20"/>
          <w:lang w:val="es-CO" w:eastAsia="es-CO"/>
        </w:rPr>
        <w:t>- Postcondiciones: Comentario eliminado</w:t>
      </w:r>
    </w:p>
    <w:p w14:paraId="02E4EABD" w14:textId="77777777" w:rsidR="00F67B7E" w:rsidRPr="00C6600D" w:rsidRDefault="00F67B7E" w:rsidP="00F67B7E">
      <w:pPr>
        <w:rPr>
          <w:lang w:val="es-CO" w:eastAsia="es-CO"/>
        </w:rPr>
      </w:pPr>
    </w:p>
    <w:p w14:paraId="5DA4D12B" w14:textId="230E06DD" w:rsidR="00C6600D" w:rsidRPr="00C6600D" w:rsidRDefault="00C6600D" w:rsidP="00C6600D">
      <w:pPr>
        <w:pStyle w:val="Ttulo9"/>
        <w:rPr>
          <w:b/>
          <w:bCs/>
          <w:sz w:val="24"/>
          <w:szCs w:val="24"/>
          <w:lang w:val="es-CO" w:eastAsia="es-CO"/>
        </w:rPr>
      </w:pPr>
      <w:r w:rsidRPr="00C6600D">
        <w:rPr>
          <w:b/>
          <w:bCs/>
          <w:sz w:val="24"/>
          <w:szCs w:val="24"/>
          <w:lang w:val="es-CO" w:eastAsia="es-CO"/>
        </w:rPr>
        <w:t>3.1.10 Gestión de Categorías</w:t>
      </w:r>
    </w:p>
    <w:p w14:paraId="16F94AA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RF-037: Gestión de Categorías</w:t>
      </w:r>
    </w:p>
    <w:p w14:paraId="74B2591C"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791182F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crear, leer, actualizar y eliminar categorías de restaurantes.</w:t>
      </w:r>
    </w:p>
    <w:p w14:paraId="2FD9A72E" w14:textId="77777777" w:rsidR="00C6600D" w:rsidRPr="00C6600D" w:rsidRDefault="00C6600D" w:rsidP="00C6600D">
      <w:pPr>
        <w:pStyle w:val="Ttulo9"/>
        <w:rPr>
          <w:sz w:val="20"/>
          <w:szCs w:val="20"/>
          <w:lang w:val="es-CO" w:eastAsia="es-CO"/>
        </w:rPr>
      </w:pPr>
      <w:r w:rsidRPr="00C6600D">
        <w:rPr>
          <w:sz w:val="20"/>
          <w:szCs w:val="20"/>
          <w:lang w:val="es-CO" w:eastAsia="es-CO"/>
        </w:rPr>
        <w:t>- Entradas: Nombre de categoría, ID de categoría (para actualización/eliminación)</w:t>
      </w:r>
    </w:p>
    <w:p w14:paraId="4BEF4FC6"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Operaciones CRUD sobre categorías</w:t>
      </w:r>
    </w:p>
    <w:p w14:paraId="36D44462" w14:textId="77777777" w:rsidR="00C6600D" w:rsidRPr="00C6600D" w:rsidRDefault="00C6600D" w:rsidP="00C6600D">
      <w:pPr>
        <w:pStyle w:val="Ttulo9"/>
        <w:rPr>
          <w:sz w:val="20"/>
          <w:szCs w:val="20"/>
          <w:lang w:val="es-CO" w:eastAsia="es-CO"/>
        </w:rPr>
      </w:pPr>
      <w:r w:rsidRPr="00C6600D">
        <w:rPr>
          <w:sz w:val="20"/>
          <w:szCs w:val="20"/>
          <w:lang w:val="es-CO" w:eastAsia="es-CO"/>
        </w:rPr>
        <w:t>- Salidas: Lista de categorías o confirmación de operación</w:t>
      </w:r>
    </w:p>
    <w:p w14:paraId="08503B32"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Usuario con permisos (para crear/actualizar/eliminar)</w:t>
      </w:r>
    </w:p>
    <w:p w14:paraId="08FBAD9B"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Categorías gestionadas</w:t>
      </w:r>
    </w:p>
    <w:p w14:paraId="3A3FCEE1" w14:textId="77777777" w:rsidR="00C6600D" w:rsidRPr="00C6600D" w:rsidRDefault="00C6600D" w:rsidP="00C6600D">
      <w:pPr>
        <w:pStyle w:val="Ttulo9"/>
        <w:rPr>
          <w:sz w:val="20"/>
          <w:szCs w:val="20"/>
          <w:lang w:val="es-CO" w:eastAsia="es-CO"/>
        </w:rPr>
      </w:pPr>
    </w:p>
    <w:p w14:paraId="3CF050BA" w14:textId="340AAB57" w:rsidR="00C6600D" w:rsidRPr="00C6600D" w:rsidRDefault="00C6600D" w:rsidP="00C6600D">
      <w:pPr>
        <w:pStyle w:val="Ttulo9"/>
        <w:rPr>
          <w:b/>
          <w:bCs/>
          <w:sz w:val="28"/>
          <w:szCs w:val="28"/>
          <w:lang w:val="es-CO" w:eastAsia="es-CO"/>
        </w:rPr>
      </w:pPr>
      <w:r w:rsidRPr="00C6600D">
        <w:rPr>
          <w:b/>
          <w:bCs/>
          <w:sz w:val="28"/>
          <w:szCs w:val="28"/>
          <w:lang w:val="es-CO" w:eastAsia="es-CO"/>
        </w:rPr>
        <w:t>3.2 Requisitos No Funcionales</w:t>
      </w:r>
    </w:p>
    <w:p w14:paraId="6A55B1E1" w14:textId="77777777" w:rsidR="00C6600D" w:rsidRPr="00C6600D" w:rsidRDefault="00C6600D" w:rsidP="00C6600D">
      <w:pPr>
        <w:pStyle w:val="Ttulo9"/>
        <w:rPr>
          <w:b/>
          <w:bCs/>
          <w:sz w:val="24"/>
          <w:szCs w:val="24"/>
          <w:lang w:val="es-CO" w:eastAsia="es-CO"/>
        </w:rPr>
      </w:pPr>
    </w:p>
    <w:p w14:paraId="38DB53A6" w14:textId="6C2A1A96" w:rsidR="00C6600D" w:rsidRPr="00C6600D" w:rsidRDefault="00C6600D" w:rsidP="00C6600D">
      <w:pPr>
        <w:pStyle w:val="Ttulo9"/>
        <w:rPr>
          <w:b/>
          <w:bCs/>
          <w:sz w:val="24"/>
          <w:szCs w:val="24"/>
          <w:lang w:val="es-CO" w:eastAsia="es-CO"/>
        </w:rPr>
      </w:pPr>
      <w:r w:rsidRPr="00C6600D">
        <w:rPr>
          <w:b/>
          <w:bCs/>
          <w:sz w:val="24"/>
          <w:szCs w:val="24"/>
          <w:lang w:val="es-CO" w:eastAsia="es-CO"/>
        </w:rPr>
        <w:t>3.2.1 Requisitos de Rendimiento</w:t>
      </w:r>
    </w:p>
    <w:p w14:paraId="5124D30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RNF-001: Tiempo de Respuesta de API</w:t>
      </w:r>
    </w:p>
    <w:p w14:paraId="0CC1B26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respuestas de la API deben completarse en menos de 2 segundos para el 95% de las solicitudes.</w:t>
      </w:r>
    </w:p>
    <w:p w14:paraId="7DE6E07A"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707D78A" w14:textId="264AD638" w:rsidR="00C6600D" w:rsidRPr="00C6600D" w:rsidRDefault="00C6600D" w:rsidP="00C6600D">
      <w:pPr>
        <w:pStyle w:val="Ttulo9"/>
        <w:rPr>
          <w:sz w:val="20"/>
          <w:szCs w:val="20"/>
          <w:lang w:val="es-CO" w:eastAsia="es-CO"/>
        </w:rPr>
      </w:pPr>
      <w:r w:rsidRPr="00C6600D">
        <w:rPr>
          <w:sz w:val="20"/>
          <w:szCs w:val="20"/>
          <w:lang w:val="es-CO" w:eastAsia="es-CO"/>
        </w:rPr>
        <w:t>- Medición: Tiempo entre solicitud HTTP y respuesta HTTP completa</w:t>
      </w:r>
    </w:p>
    <w:p w14:paraId="52E46DD9"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RNF-002: Tiempo de Carga de Página</w:t>
      </w:r>
    </w:p>
    <w:p w14:paraId="2056F7D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Las páginas del </w:t>
      </w:r>
      <w:proofErr w:type="spellStart"/>
      <w:r w:rsidRPr="00C6600D">
        <w:rPr>
          <w:sz w:val="20"/>
          <w:szCs w:val="20"/>
          <w:lang w:val="es-CO" w:eastAsia="es-CO"/>
        </w:rPr>
        <w:t>frontend</w:t>
      </w:r>
      <w:proofErr w:type="spellEnd"/>
      <w:r w:rsidRPr="00C6600D">
        <w:rPr>
          <w:sz w:val="20"/>
          <w:szCs w:val="20"/>
          <w:lang w:val="es-CO" w:eastAsia="es-CO"/>
        </w:rPr>
        <w:t xml:space="preserve"> deben cargar completamente en menos de 3 segundos en conexiones de banda ancha.</w:t>
      </w:r>
    </w:p>
    <w:p w14:paraId="436E12E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22BB125E" w14:textId="2008E136" w:rsidR="00C6600D" w:rsidRPr="00C6600D" w:rsidRDefault="00C6600D" w:rsidP="00C6600D">
      <w:pPr>
        <w:pStyle w:val="Ttulo9"/>
        <w:rPr>
          <w:sz w:val="20"/>
          <w:szCs w:val="20"/>
          <w:lang w:val="es-CO" w:eastAsia="es-CO"/>
        </w:rPr>
      </w:pPr>
      <w:r w:rsidRPr="00C6600D">
        <w:rPr>
          <w:sz w:val="20"/>
          <w:szCs w:val="20"/>
          <w:lang w:val="es-CO" w:eastAsia="es-CO"/>
        </w:rPr>
        <w:t xml:space="preserve">- Medición: Tiempo hasta que el contenido principal es visible (LCP - </w:t>
      </w:r>
      <w:proofErr w:type="spellStart"/>
      <w:r w:rsidRPr="00C6600D">
        <w:rPr>
          <w:sz w:val="20"/>
          <w:szCs w:val="20"/>
          <w:lang w:val="es-CO" w:eastAsia="es-CO"/>
        </w:rPr>
        <w:t>Largest</w:t>
      </w:r>
      <w:proofErr w:type="spellEnd"/>
      <w:r w:rsidRPr="00C6600D">
        <w:rPr>
          <w:sz w:val="20"/>
          <w:szCs w:val="20"/>
          <w:lang w:val="es-CO" w:eastAsia="es-CO"/>
        </w:rPr>
        <w:t xml:space="preserve"> </w:t>
      </w:r>
      <w:proofErr w:type="spellStart"/>
      <w:r w:rsidRPr="00C6600D">
        <w:rPr>
          <w:sz w:val="20"/>
          <w:szCs w:val="20"/>
          <w:lang w:val="es-CO" w:eastAsia="es-CO"/>
        </w:rPr>
        <w:t>Contentful</w:t>
      </w:r>
      <w:proofErr w:type="spellEnd"/>
      <w:r w:rsidRPr="00C6600D">
        <w:rPr>
          <w:sz w:val="20"/>
          <w:szCs w:val="20"/>
          <w:lang w:val="es-CO" w:eastAsia="es-CO"/>
        </w:rPr>
        <w:t xml:space="preserve"> Paint)</w:t>
      </w:r>
    </w:p>
    <w:p w14:paraId="7DBC6501"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RNF-003: Capacidad Concurrente</w:t>
      </w:r>
    </w:p>
    <w:p w14:paraId="3F7BD4CB"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soportar al menos 100 usuarios concurrentes sin degradación significativa del rendimiento.</w:t>
      </w:r>
    </w:p>
    <w:p w14:paraId="0C9F4C49"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2F09F5B6" w14:textId="0FB4974F" w:rsidR="00C6600D" w:rsidRPr="00C6600D" w:rsidRDefault="00C6600D" w:rsidP="00C6600D">
      <w:pPr>
        <w:pStyle w:val="Ttulo9"/>
        <w:rPr>
          <w:sz w:val="20"/>
          <w:szCs w:val="20"/>
          <w:lang w:val="es-CO" w:eastAsia="es-CO"/>
        </w:rPr>
      </w:pPr>
      <w:r w:rsidRPr="00C6600D">
        <w:rPr>
          <w:sz w:val="20"/>
          <w:szCs w:val="20"/>
          <w:lang w:val="es-CO" w:eastAsia="es-CO"/>
        </w:rPr>
        <w:t>- Medición: Número de usuarios simultáneos activos</w:t>
      </w:r>
    </w:p>
    <w:p w14:paraId="2C2422D5"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RNF-004: Rendimiento de Base de Datos</w:t>
      </w:r>
    </w:p>
    <w:p w14:paraId="0159057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consultas a la base de datos deben ejecutarse en menos de 500ms para consultas simples y menos de 2 segundos para consultas complejas.</w:t>
      </w:r>
    </w:p>
    <w:p w14:paraId="4F32A581"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69EADD67" w14:textId="1E1D5824" w:rsidR="00C6600D" w:rsidRPr="00C6600D" w:rsidRDefault="00C6600D" w:rsidP="00C6600D">
      <w:pPr>
        <w:pStyle w:val="Ttulo9"/>
        <w:rPr>
          <w:sz w:val="20"/>
          <w:szCs w:val="20"/>
          <w:lang w:val="es-CO" w:eastAsia="es-CO"/>
        </w:rPr>
      </w:pPr>
      <w:r w:rsidRPr="00C6600D">
        <w:rPr>
          <w:sz w:val="20"/>
          <w:szCs w:val="20"/>
          <w:lang w:val="es-CO" w:eastAsia="es-CO"/>
        </w:rPr>
        <w:t>- Medición: Tiempo de ejecución de consultas SQL</w:t>
      </w:r>
    </w:p>
    <w:p w14:paraId="723CB8B1"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RNF-005: Procesamiento de Pagos</w:t>
      </w:r>
    </w:p>
    <w:p w14:paraId="1E865D4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procesamiento de pagos a través de </w:t>
      </w:r>
      <w:proofErr w:type="spellStart"/>
      <w:r w:rsidRPr="00C6600D">
        <w:rPr>
          <w:sz w:val="20"/>
          <w:szCs w:val="20"/>
          <w:lang w:val="es-CO" w:eastAsia="es-CO"/>
        </w:rPr>
        <w:t>Wompi</w:t>
      </w:r>
      <w:proofErr w:type="spellEnd"/>
      <w:r w:rsidRPr="00C6600D">
        <w:rPr>
          <w:sz w:val="20"/>
          <w:szCs w:val="20"/>
          <w:lang w:val="es-CO" w:eastAsia="es-CO"/>
        </w:rPr>
        <w:t xml:space="preserve"> debe completarse en menos de 5 segundos.</w:t>
      </w:r>
    </w:p>
    <w:p w14:paraId="23B64EAE"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23F53EC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Medición: Tiempo desde inicio de transacción hasta respuesta de </w:t>
      </w:r>
      <w:proofErr w:type="spellStart"/>
      <w:r w:rsidRPr="00C6600D">
        <w:rPr>
          <w:sz w:val="20"/>
          <w:szCs w:val="20"/>
          <w:lang w:val="es-CO" w:eastAsia="es-CO"/>
        </w:rPr>
        <w:t>Wompi</w:t>
      </w:r>
      <w:proofErr w:type="spellEnd"/>
    </w:p>
    <w:p w14:paraId="127642C5" w14:textId="77777777" w:rsidR="00C6600D" w:rsidRDefault="00C6600D" w:rsidP="00C6600D">
      <w:pPr>
        <w:pStyle w:val="Ttulo9"/>
        <w:rPr>
          <w:b/>
          <w:bCs/>
          <w:sz w:val="24"/>
          <w:szCs w:val="24"/>
          <w:lang w:val="es-CO" w:eastAsia="es-CO"/>
        </w:rPr>
      </w:pPr>
    </w:p>
    <w:p w14:paraId="18523D3C" w14:textId="77777777" w:rsidR="00F67B7E" w:rsidRDefault="00F67B7E" w:rsidP="00F67B7E">
      <w:pPr>
        <w:rPr>
          <w:lang w:val="es-CO" w:eastAsia="es-CO"/>
        </w:rPr>
      </w:pPr>
    </w:p>
    <w:p w14:paraId="7CD6A13A" w14:textId="77777777" w:rsidR="00F67B7E" w:rsidRPr="00C6600D" w:rsidRDefault="00F67B7E" w:rsidP="00F67B7E">
      <w:pPr>
        <w:rPr>
          <w:lang w:val="es-CO" w:eastAsia="es-CO"/>
        </w:rPr>
      </w:pPr>
    </w:p>
    <w:p w14:paraId="4A12D74C" w14:textId="50F431F2" w:rsidR="00C6600D" w:rsidRPr="00C6600D" w:rsidRDefault="00C6600D" w:rsidP="00C6600D">
      <w:pPr>
        <w:pStyle w:val="Ttulo9"/>
        <w:rPr>
          <w:b/>
          <w:bCs/>
          <w:sz w:val="24"/>
          <w:szCs w:val="24"/>
          <w:lang w:val="es-CO" w:eastAsia="es-CO"/>
        </w:rPr>
      </w:pPr>
      <w:r w:rsidRPr="00C6600D">
        <w:rPr>
          <w:b/>
          <w:bCs/>
          <w:sz w:val="24"/>
          <w:szCs w:val="24"/>
          <w:lang w:val="es-CO" w:eastAsia="es-CO"/>
        </w:rPr>
        <w:lastRenderedPageBreak/>
        <w:t>3.2.2 Requisitos de Seguridad</w:t>
      </w:r>
    </w:p>
    <w:p w14:paraId="4FDA534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RNF-006: Encriptación de Contraseñas</w:t>
      </w:r>
    </w:p>
    <w:p w14:paraId="05B9AE6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Todas las contraseñas deben almacenarse usando hash </w:t>
      </w:r>
      <w:proofErr w:type="spellStart"/>
      <w:r w:rsidRPr="00C6600D">
        <w:rPr>
          <w:sz w:val="20"/>
          <w:szCs w:val="20"/>
          <w:lang w:val="es-CO" w:eastAsia="es-CO"/>
        </w:rPr>
        <w:t>bcrypt</w:t>
      </w:r>
      <w:proofErr w:type="spellEnd"/>
      <w:r w:rsidRPr="00C6600D">
        <w:rPr>
          <w:sz w:val="20"/>
          <w:szCs w:val="20"/>
          <w:lang w:val="es-CO" w:eastAsia="es-CO"/>
        </w:rPr>
        <w:t xml:space="preserve"> con </w:t>
      </w:r>
      <w:proofErr w:type="spellStart"/>
      <w:r w:rsidRPr="00C6600D">
        <w:rPr>
          <w:sz w:val="20"/>
          <w:szCs w:val="20"/>
          <w:lang w:val="es-CO" w:eastAsia="es-CO"/>
        </w:rPr>
        <w:t>salt</w:t>
      </w:r>
      <w:proofErr w:type="spellEnd"/>
      <w:r w:rsidRPr="00C6600D">
        <w:rPr>
          <w:sz w:val="20"/>
          <w:szCs w:val="20"/>
          <w:lang w:val="es-CO" w:eastAsia="es-CO"/>
        </w:rPr>
        <w:t xml:space="preserve"> único.</w:t>
      </w:r>
    </w:p>
    <w:p w14:paraId="3F635BB6"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71B2BD1F" w14:textId="432CDEC4"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Usar </w:t>
      </w:r>
      <w:proofErr w:type="spellStart"/>
      <w:r w:rsidRPr="00C6600D">
        <w:rPr>
          <w:sz w:val="20"/>
          <w:szCs w:val="20"/>
          <w:lang w:val="es-CO" w:eastAsia="es-CO"/>
        </w:rPr>
        <w:t>bcrypt</w:t>
      </w:r>
      <w:proofErr w:type="spellEnd"/>
      <w:r w:rsidRPr="00C6600D">
        <w:rPr>
          <w:sz w:val="20"/>
          <w:szCs w:val="20"/>
          <w:lang w:val="es-CO" w:eastAsia="es-CO"/>
        </w:rPr>
        <w:t xml:space="preserve"> con factor de costo mínimo de 12</w:t>
      </w:r>
    </w:p>
    <w:p w14:paraId="710E42E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RNF-007: Autenticación JWT</w:t>
      </w:r>
    </w:p>
    <w:p w14:paraId="4B2A50E5"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usar tokens JWT con algoritmo HS256 y expiración configurable (30 minutos por defecto).</w:t>
      </w:r>
    </w:p>
    <w:p w14:paraId="316E3018"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55C56A1E" w14:textId="2B6AD47B" w:rsidR="00C6600D" w:rsidRPr="00C6600D" w:rsidRDefault="00C6600D" w:rsidP="00C6600D">
      <w:pPr>
        <w:pStyle w:val="Ttulo9"/>
        <w:rPr>
          <w:sz w:val="20"/>
          <w:szCs w:val="20"/>
          <w:lang w:val="es-CO" w:eastAsia="es-CO"/>
        </w:rPr>
      </w:pPr>
      <w:r w:rsidRPr="00C6600D">
        <w:rPr>
          <w:sz w:val="20"/>
          <w:szCs w:val="20"/>
          <w:lang w:val="es-CO" w:eastAsia="es-CO"/>
        </w:rPr>
        <w:t>- Implementación: Tokens firmados con clave secreta almacenada en variables de entorno</w:t>
      </w:r>
    </w:p>
    <w:p w14:paraId="1184E53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RNF-008: Validación de Entrada</w:t>
      </w:r>
    </w:p>
    <w:p w14:paraId="325AC43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Todas las entradas del usuario deben ser validadas usando </w:t>
      </w:r>
      <w:proofErr w:type="spellStart"/>
      <w:r w:rsidRPr="00C6600D">
        <w:rPr>
          <w:sz w:val="20"/>
          <w:szCs w:val="20"/>
          <w:lang w:val="es-CO" w:eastAsia="es-CO"/>
        </w:rPr>
        <w:t>Pydantic</w:t>
      </w:r>
      <w:proofErr w:type="spellEnd"/>
      <w:r w:rsidRPr="00C6600D">
        <w:rPr>
          <w:sz w:val="20"/>
          <w:szCs w:val="20"/>
          <w:lang w:val="es-CO" w:eastAsia="es-CO"/>
        </w:rPr>
        <w:t xml:space="preserve"> antes de procesamiento.</w:t>
      </w:r>
    </w:p>
    <w:p w14:paraId="5F26BCF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6FE2B5A8" w14:textId="3C662CE7"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Modelos </w:t>
      </w:r>
      <w:proofErr w:type="spellStart"/>
      <w:r w:rsidRPr="00C6600D">
        <w:rPr>
          <w:sz w:val="20"/>
          <w:szCs w:val="20"/>
          <w:lang w:val="es-CO" w:eastAsia="es-CO"/>
        </w:rPr>
        <w:t>Pydantic</w:t>
      </w:r>
      <w:proofErr w:type="spellEnd"/>
      <w:r w:rsidRPr="00C6600D">
        <w:rPr>
          <w:sz w:val="20"/>
          <w:szCs w:val="20"/>
          <w:lang w:val="es-CO" w:eastAsia="es-CO"/>
        </w:rPr>
        <w:t xml:space="preserve"> con validación de tipos y reglas de negocio</w:t>
      </w:r>
    </w:p>
    <w:p w14:paraId="675FD8F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RNF-009: Protección CORS</w:t>
      </w:r>
    </w:p>
    <w:p w14:paraId="6312EA45"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configurar CORS apropiadamente para permitir solo orígenes autorizados en producción.</w:t>
      </w:r>
    </w:p>
    <w:p w14:paraId="67B24CE7"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CDD5517" w14:textId="36D578EE"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Configuración de CORS en </w:t>
      </w:r>
      <w:proofErr w:type="spellStart"/>
      <w:r w:rsidRPr="00C6600D">
        <w:rPr>
          <w:sz w:val="20"/>
          <w:szCs w:val="20"/>
          <w:lang w:val="es-CO" w:eastAsia="es-CO"/>
        </w:rPr>
        <w:t>FastAPI</w:t>
      </w:r>
      <w:proofErr w:type="spellEnd"/>
      <w:r w:rsidRPr="00C6600D">
        <w:rPr>
          <w:sz w:val="20"/>
          <w:szCs w:val="20"/>
          <w:lang w:val="es-CO" w:eastAsia="es-CO"/>
        </w:rPr>
        <w:t xml:space="preserve"> con lista de orígenes permitidos</w:t>
      </w:r>
    </w:p>
    <w:p w14:paraId="6216307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RNF-010: Protección de Datos Sensibles</w:t>
      </w:r>
    </w:p>
    <w:p w14:paraId="084F2326"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Los datos de tarjetas de crédito no deben almacenarse localmente. Solo se deben usar tokens de </w:t>
      </w:r>
      <w:proofErr w:type="spellStart"/>
      <w:r w:rsidRPr="00C6600D">
        <w:rPr>
          <w:sz w:val="20"/>
          <w:szCs w:val="20"/>
          <w:lang w:val="es-CO" w:eastAsia="es-CO"/>
        </w:rPr>
        <w:t>Wompi</w:t>
      </w:r>
      <w:proofErr w:type="spellEnd"/>
      <w:r w:rsidRPr="00C6600D">
        <w:rPr>
          <w:sz w:val="20"/>
          <w:szCs w:val="20"/>
          <w:lang w:val="es-CO" w:eastAsia="es-CO"/>
        </w:rPr>
        <w:t>.</w:t>
      </w:r>
    </w:p>
    <w:p w14:paraId="5F042652"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338356C1" w14:textId="368D023A"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Tokenización</w:t>
      </w:r>
      <w:proofErr w:type="spellEnd"/>
      <w:r w:rsidRPr="00C6600D">
        <w:rPr>
          <w:sz w:val="20"/>
          <w:szCs w:val="20"/>
          <w:lang w:val="es-CO" w:eastAsia="es-CO"/>
        </w:rPr>
        <w:t xml:space="preserve"> exclusiva a través de API de </w:t>
      </w:r>
      <w:proofErr w:type="spellStart"/>
      <w:r w:rsidRPr="00C6600D">
        <w:rPr>
          <w:sz w:val="20"/>
          <w:szCs w:val="20"/>
          <w:lang w:val="es-CO" w:eastAsia="es-CO"/>
        </w:rPr>
        <w:t>Wompi</w:t>
      </w:r>
      <w:proofErr w:type="spellEnd"/>
      <w:r w:rsidRPr="00C6600D">
        <w:rPr>
          <w:sz w:val="20"/>
          <w:szCs w:val="20"/>
          <w:lang w:val="es-CO" w:eastAsia="es-CO"/>
        </w:rPr>
        <w:t>, sin almacenamiento local</w:t>
      </w:r>
    </w:p>
    <w:p w14:paraId="50A4042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RNF-011: Variables de Entorno</w:t>
      </w:r>
    </w:p>
    <w:p w14:paraId="3F4118E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Todas las credenciales sensibles deben almacenarse en variables de entorno, nunca en código.</w:t>
      </w:r>
    </w:p>
    <w:p w14:paraId="3F660920"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60353B02" w14:textId="5A9B34A6"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Uso de </w:t>
      </w:r>
      <w:proofErr w:type="gramStart"/>
      <w:r w:rsidRPr="00C6600D">
        <w:rPr>
          <w:sz w:val="20"/>
          <w:szCs w:val="20"/>
          <w:lang w:val="es-CO" w:eastAsia="es-CO"/>
        </w:rPr>
        <w:t>archivo .</w:t>
      </w:r>
      <w:proofErr w:type="spellStart"/>
      <w:r w:rsidRPr="00C6600D">
        <w:rPr>
          <w:sz w:val="20"/>
          <w:szCs w:val="20"/>
          <w:lang w:val="es-CO" w:eastAsia="es-CO"/>
        </w:rPr>
        <w:t>env</w:t>
      </w:r>
      <w:proofErr w:type="spellEnd"/>
      <w:proofErr w:type="gramEnd"/>
      <w:r w:rsidRPr="00C6600D">
        <w:rPr>
          <w:sz w:val="20"/>
          <w:szCs w:val="20"/>
          <w:lang w:val="es-CO" w:eastAsia="es-CO"/>
        </w:rPr>
        <w:t xml:space="preserve"> y </w:t>
      </w:r>
      <w:proofErr w:type="spellStart"/>
      <w:r w:rsidRPr="00C6600D">
        <w:rPr>
          <w:sz w:val="20"/>
          <w:szCs w:val="20"/>
          <w:lang w:val="es-CO" w:eastAsia="es-CO"/>
        </w:rPr>
        <w:t>python-dotenv</w:t>
      </w:r>
      <w:proofErr w:type="spellEnd"/>
    </w:p>
    <w:p w14:paraId="7525969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RNF-012: Auditoría</w:t>
      </w:r>
    </w:p>
    <w:p w14:paraId="3E0FEB8A"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registrar operaciones críticas (creación, actualización, eliminación) en tabla de auditoría.</w:t>
      </w:r>
    </w:p>
    <w:p w14:paraId="03CBD332"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Prioridad: Media</w:t>
      </w:r>
    </w:p>
    <w:p w14:paraId="529C883E" w14:textId="0F3FAC62"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Triggers</w:t>
      </w:r>
      <w:proofErr w:type="spellEnd"/>
      <w:r w:rsidRPr="00C6600D">
        <w:rPr>
          <w:sz w:val="20"/>
          <w:szCs w:val="20"/>
          <w:lang w:val="es-CO" w:eastAsia="es-CO"/>
        </w:rPr>
        <w:t xml:space="preserve"> de PostgreSQL para auditoría automática</w:t>
      </w:r>
    </w:p>
    <w:p w14:paraId="5A2390E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RNF-013: HTTPS</w:t>
      </w:r>
    </w:p>
    <w:p w14:paraId="217BF59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Todas las comunicaciones deben usar HTTPS en producción.</w:t>
      </w:r>
    </w:p>
    <w:p w14:paraId="2B88A63A"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345DBDC9"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Certificado SSL/TLS en servidor web</w:t>
      </w:r>
    </w:p>
    <w:p w14:paraId="0B46A323" w14:textId="77777777" w:rsidR="00C6600D" w:rsidRPr="00C6600D" w:rsidRDefault="00C6600D" w:rsidP="00C6600D">
      <w:pPr>
        <w:pStyle w:val="Ttulo9"/>
        <w:rPr>
          <w:b/>
          <w:bCs/>
          <w:sz w:val="24"/>
          <w:szCs w:val="24"/>
          <w:lang w:val="es-CO" w:eastAsia="es-CO"/>
        </w:rPr>
      </w:pPr>
    </w:p>
    <w:p w14:paraId="379A16C0" w14:textId="18C4EA8B" w:rsidR="00C6600D" w:rsidRPr="00C6600D" w:rsidRDefault="00C6600D" w:rsidP="00C6600D">
      <w:pPr>
        <w:pStyle w:val="Ttulo9"/>
        <w:rPr>
          <w:b/>
          <w:bCs/>
          <w:sz w:val="24"/>
          <w:szCs w:val="24"/>
          <w:lang w:val="es-CO" w:eastAsia="es-CO"/>
        </w:rPr>
      </w:pPr>
      <w:r w:rsidRPr="00C6600D">
        <w:rPr>
          <w:b/>
          <w:bCs/>
          <w:sz w:val="24"/>
          <w:szCs w:val="24"/>
          <w:lang w:val="es-CO" w:eastAsia="es-CO"/>
        </w:rPr>
        <w:t>3.2.3 Requisitos de Usabilidad</w:t>
      </w:r>
    </w:p>
    <w:p w14:paraId="2D67985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RNF-014: Interfaz Responsiva</w:t>
      </w:r>
    </w:p>
    <w:p w14:paraId="7A4C4494"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La interfaz debe funcionar correctamente en dispositivos móviles (ancho mínimo 320px), </w:t>
      </w:r>
      <w:proofErr w:type="spellStart"/>
      <w:r w:rsidRPr="00C6600D">
        <w:rPr>
          <w:sz w:val="20"/>
          <w:szCs w:val="20"/>
          <w:lang w:val="es-CO" w:eastAsia="es-CO"/>
        </w:rPr>
        <w:t>tablets</w:t>
      </w:r>
      <w:proofErr w:type="spellEnd"/>
      <w:r w:rsidRPr="00C6600D">
        <w:rPr>
          <w:sz w:val="20"/>
          <w:szCs w:val="20"/>
          <w:lang w:val="es-CO" w:eastAsia="es-CO"/>
        </w:rPr>
        <w:t xml:space="preserve"> (768px) y escritorio (1024px+).</w:t>
      </w:r>
    </w:p>
    <w:p w14:paraId="5AEFCF1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38BBB404" w14:textId="5566A026"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Diseño </w:t>
      </w:r>
      <w:proofErr w:type="spellStart"/>
      <w:r w:rsidRPr="00C6600D">
        <w:rPr>
          <w:sz w:val="20"/>
          <w:szCs w:val="20"/>
          <w:lang w:val="es-CO" w:eastAsia="es-CO"/>
        </w:rPr>
        <w:t>mobile-first</w:t>
      </w:r>
      <w:proofErr w:type="spellEnd"/>
      <w:r w:rsidRPr="00C6600D">
        <w:rPr>
          <w:sz w:val="20"/>
          <w:szCs w:val="20"/>
          <w:lang w:val="es-CO" w:eastAsia="es-CO"/>
        </w:rPr>
        <w:t xml:space="preserve"> con </w:t>
      </w:r>
      <w:proofErr w:type="spellStart"/>
      <w:r w:rsidRPr="00C6600D">
        <w:rPr>
          <w:sz w:val="20"/>
          <w:szCs w:val="20"/>
          <w:lang w:val="es-CO" w:eastAsia="es-CO"/>
        </w:rPr>
        <w:t>Tailwind</w:t>
      </w:r>
      <w:proofErr w:type="spellEnd"/>
      <w:r w:rsidRPr="00C6600D">
        <w:rPr>
          <w:sz w:val="20"/>
          <w:szCs w:val="20"/>
          <w:lang w:val="es-CO" w:eastAsia="es-CO"/>
        </w:rPr>
        <w:t xml:space="preserve"> CSS y </w:t>
      </w:r>
      <w:proofErr w:type="spellStart"/>
      <w:r w:rsidRPr="00C6600D">
        <w:rPr>
          <w:sz w:val="20"/>
          <w:szCs w:val="20"/>
          <w:lang w:val="es-CO" w:eastAsia="es-CO"/>
        </w:rPr>
        <w:t>breakpoints</w:t>
      </w:r>
      <w:proofErr w:type="spellEnd"/>
      <w:r w:rsidRPr="00C6600D">
        <w:rPr>
          <w:sz w:val="20"/>
          <w:szCs w:val="20"/>
          <w:lang w:val="es-CO" w:eastAsia="es-CO"/>
        </w:rPr>
        <w:t xml:space="preserve"> responsivos</w:t>
      </w:r>
    </w:p>
    <w:p w14:paraId="13F5DC3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RNF-015: Tema Claro/Oscuro</w:t>
      </w:r>
    </w:p>
    <w:p w14:paraId="5A0EE16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modo claro y oscuro con </w:t>
      </w:r>
      <w:proofErr w:type="spellStart"/>
      <w:r w:rsidRPr="00C6600D">
        <w:rPr>
          <w:sz w:val="20"/>
          <w:szCs w:val="20"/>
          <w:lang w:val="es-CO" w:eastAsia="es-CO"/>
        </w:rPr>
        <w:t>toggle</w:t>
      </w:r>
      <w:proofErr w:type="spellEnd"/>
      <w:r w:rsidRPr="00C6600D">
        <w:rPr>
          <w:sz w:val="20"/>
          <w:szCs w:val="20"/>
          <w:lang w:val="es-CO" w:eastAsia="es-CO"/>
        </w:rPr>
        <w:t xml:space="preserve"> para cambio de tema.</w:t>
      </w:r>
    </w:p>
    <w:p w14:paraId="07E9428C"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21FFC649" w14:textId="5D1AC0D9"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Persistencia en </w:t>
      </w:r>
      <w:proofErr w:type="spellStart"/>
      <w:r w:rsidRPr="00C6600D">
        <w:rPr>
          <w:sz w:val="20"/>
          <w:szCs w:val="20"/>
          <w:lang w:val="es-CO" w:eastAsia="es-CO"/>
        </w:rPr>
        <w:t>localStorage</w:t>
      </w:r>
      <w:proofErr w:type="spellEnd"/>
      <w:r w:rsidRPr="00C6600D">
        <w:rPr>
          <w:sz w:val="20"/>
          <w:szCs w:val="20"/>
          <w:lang w:val="es-CO" w:eastAsia="es-CO"/>
        </w:rPr>
        <w:t xml:space="preserve"> y aplicación global de tema</w:t>
      </w:r>
    </w:p>
    <w:p w14:paraId="6C66994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RNF-016: Navegación Intuitiva</w:t>
      </w:r>
    </w:p>
    <w:p w14:paraId="371288C4"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 navegación debe ser clara y permitir acceso a funciones principales en máximo 3 clics.</w:t>
      </w:r>
    </w:p>
    <w:p w14:paraId="5D15908E"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7D671D90" w14:textId="66652603"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Menú de navegación estructurado y </w:t>
      </w:r>
      <w:proofErr w:type="spellStart"/>
      <w:r w:rsidRPr="00C6600D">
        <w:rPr>
          <w:sz w:val="20"/>
          <w:szCs w:val="20"/>
          <w:lang w:val="es-CO" w:eastAsia="es-CO"/>
        </w:rPr>
        <w:t>breadcrumbs</w:t>
      </w:r>
      <w:proofErr w:type="spellEnd"/>
    </w:p>
    <w:p w14:paraId="77E60C3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RNF-017: Mensajes de Error Claros</w:t>
      </w:r>
    </w:p>
    <w:p w14:paraId="4F6F2080"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Los mensajes de error deben ser comprensibles para usuarios no técnicos y proporcionar guía para resolver problemas.</w:t>
      </w:r>
    </w:p>
    <w:p w14:paraId="753EA0D8"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5EB69744" w14:textId="5170317B" w:rsidR="00C6600D" w:rsidRPr="00C6600D" w:rsidRDefault="00C6600D" w:rsidP="00C6600D">
      <w:pPr>
        <w:pStyle w:val="Ttulo9"/>
        <w:rPr>
          <w:sz w:val="20"/>
          <w:szCs w:val="20"/>
          <w:lang w:val="es-CO" w:eastAsia="es-CO"/>
        </w:rPr>
      </w:pPr>
      <w:r w:rsidRPr="00C6600D">
        <w:rPr>
          <w:sz w:val="20"/>
          <w:szCs w:val="20"/>
          <w:lang w:val="es-CO" w:eastAsia="es-CO"/>
        </w:rPr>
        <w:t>- Implementación: Mensajes de error descriptivos y códigos de error estándar HTTP</w:t>
      </w:r>
    </w:p>
    <w:p w14:paraId="1DD5E8D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RNF-018: Accesibilidad</w:t>
      </w:r>
    </w:p>
    <w:p w14:paraId="3252517B"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 interfaz debe cumplir con estándares WCAG 2.1 nivel AA.</w:t>
      </w:r>
    </w:p>
    <w:p w14:paraId="1B0C9934"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4D5E183C"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Implementación: Componentes accesibles de Radix UI, contraste adecuado, navegación por teclado</w:t>
      </w:r>
    </w:p>
    <w:p w14:paraId="2DD4A66A" w14:textId="77777777" w:rsidR="00C6600D" w:rsidRPr="00C6600D" w:rsidRDefault="00C6600D" w:rsidP="00C6600D">
      <w:pPr>
        <w:pStyle w:val="Ttulo9"/>
        <w:rPr>
          <w:b/>
          <w:bCs/>
          <w:sz w:val="24"/>
          <w:szCs w:val="24"/>
          <w:lang w:val="es-CO" w:eastAsia="es-CO"/>
        </w:rPr>
      </w:pPr>
    </w:p>
    <w:p w14:paraId="0CFF699F" w14:textId="58272734" w:rsidR="00C6600D" w:rsidRPr="00C6600D" w:rsidRDefault="00C6600D" w:rsidP="00C6600D">
      <w:pPr>
        <w:pStyle w:val="Ttulo9"/>
        <w:rPr>
          <w:b/>
          <w:bCs/>
          <w:sz w:val="24"/>
          <w:szCs w:val="24"/>
          <w:lang w:val="es-CO" w:eastAsia="es-CO"/>
        </w:rPr>
      </w:pPr>
      <w:r w:rsidRPr="00C6600D">
        <w:rPr>
          <w:b/>
          <w:bCs/>
          <w:sz w:val="24"/>
          <w:szCs w:val="24"/>
          <w:lang w:val="es-CO" w:eastAsia="es-CO"/>
        </w:rPr>
        <w:t>3.2.4 Requisitos de Confiabilidad</w:t>
      </w:r>
    </w:p>
    <w:p w14:paraId="3D839F6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RNF-019: Disponibilidad</w:t>
      </w:r>
    </w:p>
    <w:p w14:paraId="7D87E7F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tener una disponibilidad del 99% durante horas de operación (6:00 AM - 12:00 AM).</w:t>
      </w:r>
    </w:p>
    <w:p w14:paraId="61DA1677"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3D65B24" w14:textId="7117E8D4" w:rsidR="00C6600D" w:rsidRPr="00C6600D" w:rsidRDefault="00C6600D" w:rsidP="00C6600D">
      <w:pPr>
        <w:pStyle w:val="Ttulo9"/>
        <w:rPr>
          <w:sz w:val="20"/>
          <w:szCs w:val="20"/>
          <w:lang w:val="es-CO" w:eastAsia="es-CO"/>
        </w:rPr>
      </w:pPr>
      <w:r w:rsidRPr="00C6600D">
        <w:rPr>
          <w:sz w:val="20"/>
          <w:szCs w:val="20"/>
          <w:lang w:val="es-CO" w:eastAsia="es-CO"/>
        </w:rPr>
        <w:t>- Medición: Tiempo de actividad vs tiempo total en período de operación</w:t>
      </w:r>
    </w:p>
    <w:p w14:paraId="1173584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RNF-020: Manejo de Errores</w:t>
      </w:r>
    </w:p>
    <w:p w14:paraId="110DB03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manejar errores </w:t>
      </w:r>
      <w:proofErr w:type="spellStart"/>
      <w:r w:rsidRPr="00C6600D">
        <w:rPr>
          <w:sz w:val="20"/>
          <w:szCs w:val="20"/>
          <w:lang w:val="es-CO" w:eastAsia="es-CO"/>
        </w:rPr>
        <w:t>gracefully</w:t>
      </w:r>
      <w:proofErr w:type="spellEnd"/>
      <w:r w:rsidRPr="00C6600D">
        <w:rPr>
          <w:sz w:val="20"/>
          <w:szCs w:val="20"/>
          <w:lang w:val="es-CO" w:eastAsia="es-CO"/>
        </w:rPr>
        <w:t xml:space="preserve"> sin exponer información sensible y proporcionar mensajes apropiados.</w:t>
      </w:r>
    </w:p>
    <w:p w14:paraId="552D4E4C"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1164917A" w14:textId="63F9A3BE"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Try-catch blocks, manejo de excepciones HTTP, </w:t>
      </w:r>
      <w:proofErr w:type="spellStart"/>
      <w:r w:rsidRPr="00C6600D">
        <w:rPr>
          <w:sz w:val="20"/>
          <w:szCs w:val="20"/>
          <w:lang w:val="es-CO" w:eastAsia="es-CO"/>
        </w:rPr>
        <w:t>logging</w:t>
      </w:r>
      <w:proofErr w:type="spellEnd"/>
      <w:r w:rsidRPr="00C6600D">
        <w:rPr>
          <w:sz w:val="20"/>
          <w:szCs w:val="20"/>
          <w:lang w:val="es-CO" w:eastAsia="es-CO"/>
        </w:rPr>
        <w:t xml:space="preserve"> de errores</w:t>
      </w:r>
    </w:p>
    <w:p w14:paraId="5A2DBCA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RNF-021: Validación de Transacciones</w:t>
      </w:r>
    </w:p>
    <w:p w14:paraId="27AB298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operaciones críticas (reservas, pagos) deben ser transaccionales y atómicas.</w:t>
      </w:r>
    </w:p>
    <w:p w14:paraId="6C644E12"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1A84221B" w14:textId="7B0B95B3"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Transacciones de base de datos con </w:t>
      </w:r>
      <w:proofErr w:type="spellStart"/>
      <w:r w:rsidRPr="00C6600D">
        <w:rPr>
          <w:sz w:val="20"/>
          <w:szCs w:val="20"/>
          <w:lang w:val="es-CO" w:eastAsia="es-CO"/>
        </w:rPr>
        <w:t>rollback</w:t>
      </w:r>
      <w:proofErr w:type="spellEnd"/>
      <w:r w:rsidRPr="00C6600D">
        <w:rPr>
          <w:sz w:val="20"/>
          <w:szCs w:val="20"/>
          <w:lang w:val="es-CO" w:eastAsia="es-CO"/>
        </w:rPr>
        <w:t xml:space="preserve"> en caso de error</w:t>
      </w:r>
    </w:p>
    <w:p w14:paraId="5A1D2BF1"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RNF-022: Integridad de Datos</w:t>
      </w:r>
    </w:p>
    <w:p w14:paraId="2C2B96F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mantener integridad referencial en la base de datos mediante </w:t>
      </w:r>
      <w:proofErr w:type="spellStart"/>
      <w:r w:rsidRPr="00C6600D">
        <w:rPr>
          <w:sz w:val="20"/>
          <w:szCs w:val="20"/>
          <w:lang w:val="es-CO" w:eastAsia="es-CO"/>
        </w:rPr>
        <w:t>foreign</w:t>
      </w:r>
      <w:proofErr w:type="spellEnd"/>
      <w:r w:rsidRPr="00C6600D">
        <w:rPr>
          <w:sz w:val="20"/>
          <w:szCs w:val="20"/>
          <w:lang w:val="es-CO" w:eastAsia="es-CO"/>
        </w:rPr>
        <w:t xml:space="preserve"> </w:t>
      </w:r>
      <w:proofErr w:type="spellStart"/>
      <w:r w:rsidRPr="00C6600D">
        <w:rPr>
          <w:sz w:val="20"/>
          <w:szCs w:val="20"/>
          <w:lang w:val="es-CO" w:eastAsia="es-CO"/>
        </w:rPr>
        <w:t>keys</w:t>
      </w:r>
      <w:proofErr w:type="spellEnd"/>
      <w:r w:rsidRPr="00C6600D">
        <w:rPr>
          <w:sz w:val="20"/>
          <w:szCs w:val="20"/>
          <w:lang w:val="es-CO" w:eastAsia="es-CO"/>
        </w:rPr>
        <w:t xml:space="preserve"> y </w:t>
      </w:r>
      <w:proofErr w:type="spellStart"/>
      <w:r w:rsidRPr="00C6600D">
        <w:rPr>
          <w:sz w:val="20"/>
          <w:szCs w:val="20"/>
          <w:lang w:val="es-CO" w:eastAsia="es-CO"/>
        </w:rPr>
        <w:t>constraints</w:t>
      </w:r>
      <w:proofErr w:type="spellEnd"/>
      <w:r w:rsidRPr="00C6600D">
        <w:rPr>
          <w:sz w:val="20"/>
          <w:szCs w:val="20"/>
          <w:lang w:val="es-CO" w:eastAsia="es-CO"/>
        </w:rPr>
        <w:t>.</w:t>
      </w:r>
    </w:p>
    <w:p w14:paraId="1F4C4AF8"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4CE4C484"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Constraints</w:t>
      </w:r>
      <w:proofErr w:type="spellEnd"/>
      <w:r w:rsidRPr="00C6600D">
        <w:rPr>
          <w:sz w:val="20"/>
          <w:szCs w:val="20"/>
          <w:lang w:val="es-CO" w:eastAsia="es-CO"/>
        </w:rPr>
        <w:t xml:space="preserve"> de PostgreSQL, validaciones a nivel de aplicación</w:t>
      </w:r>
    </w:p>
    <w:p w14:paraId="7F53CD2C" w14:textId="77777777" w:rsidR="00C6600D" w:rsidRPr="00C6600D" w:rsidRDefault="00C6600D" w:rsidP="00C6600D">
      <w:pPr>
        <w:pStyle w:val="Ttulo9"/>
        <w:rPr>
          <w:b/>
          <w:bCs/>
          <w:sz w:val="24"/>
          <w:szCs w:val="24"/>
          <w:lang w:val="es-CO" w:eastAsia="es-CO"/>
        </w:rPr>
      </w:pPr>
    </w:p>
    <w:p w14:paraId="2351B6E9" w14:textId="067AE087" w:rsidR="00C6600D" w:rsidRPr="00C6600D" w:rsidRDefault="00C6600D" w:rsidP="00C6600D">
      <w:pPr>
        <w:pStyle w:val="Ttulo9"/>
        <w:rPr>
          <w:b/>
          <w:bCs/>
          <w:sz w:val="24"/>
          <w:szCs w:val="24"/>
          <w:lang w:val="es-CO" w:eastAsia="es-CO"/>
        </w:rPr>
      </w:pPr>
      <w:r w:rsidRPr="00C6600D">
        <w:rPr>
          <w:b/>
          <w:bCs/>
          <w:sz w:val="24"/>
          <w:szCs w:val="24"/>
          <w:lang w:val="es-CO" w:eastAsia="es-CO"/>
        </w:rPr>
        <w:t>3.2.5 Requisitos de Mantenibilidad</w:t>
      </w:r>
    </w:p>
    <w:p w14:paraId="10E2D91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RNF-023: Código Documentado</w:t>
      </w:r>
    </w:p>
    <w:p w14:paraId="69B030E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código debe estar documentado con comentarios claros y </w:t>
      </w:r>
      <w:proofErr w:type="spellStart"/>
      <w:r w:rsidRPr="00C6600D">
        <w:rPr>
          <w:sz w:val="20"/>
          <w:szCs w:val="20"/>
          <w:lang w:val="es-CO" w:eastAsia="es-CO"/>
        </w:rPr>
        <w:t>docstrings</w:t>
      </w:r>
      <w:proofErr w:type="spellEnd"/>
      <w:r w:rsidRPr="00C6600D">
        <w:rPr>
          <w:sz w:val="20"/>
          <w:szCs w:val="20"/>
          <w:lang w:val="es-CO" w:eastAsia="es-CO"/>
        </w:rPr>
        <w:t xml:space="preserve"> en funciones principales.</w:t>
      </w:r>
    </w:p>
    <w:p w14:paraId="275037E7"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23A5F0CF" w14:textId="33044F1F"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Docstrings</w:t>
      </w:r>
      <w:proofErr w:type="spellEnd"/>
      <w:r w:rsidRPr="00C6600D">
        <w:rPr>
          <w:sz w:val="20"/>
          <w:szCs w:val="20"/>
          <w:lang w:val="es-CO" w:eastAsia="es-CO"/>
        </w:rPr>
        <w:t xml:space="preserve"> en Python, comentarios en </w:t>
      </w:r>
      <w:proofErr w:type="spellStart"/>
      <w:r w:rsidRPr="00C6600D">
        <w:rPr>
          <w:sz w:val="20"/>
          <w:szCs w:val="20"/>
          <w:lang w:val="es-CO" w:eastAsia="es-CO"/>
        </w:rPr>
        <w:t>TypeScript</w:t>
      </w:r>
      <w:proofErr w:type="spellEnd"/>
    </w:p>
    <w:p w14:paraId="3014067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RNF-024: Estructura Modular</w:t>
      </w:r>
    </w:p>
    <w:p w14:paraId="0B4A130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código debe estar organizado en módulos lógicos y reutilizables.</w:t>
      </w:r>
    </w:p>
    <w:p w14:paraId="33C99631"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Prioridad: Alta</w:t>
      </w:r>
    </w:p>
    <w:p w14:paraId="5561B3CC" w14:textId="475C14F4"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Separación </w:t>
      </w:r>
      <w:proofErr w:type="spellStart"/>
      <w:r w:rsidRPr="00C6600D">
        <w:rPr>
          <w:sz w:val="20"/>
          <w:szCs w:val="20"/>
          <w:lang w:val="es-CO" w:eastAsia="es-CO"/>
        </w:rPr>
        <w:t>backend</w:t>
      </w:r>
      <w:proofErr w:type="spellEnd"/>
      <w:r w:rsidRPr="00C6600D">
        <w:rPr>
          <w:sz w:val="20"/>
          <w:szCs w:val="20"/>
          <w:lang w:val="es-CO" w:eastAsia="es-CO"/>
        </w:rPr>
        <w:t>/</w:t>
      </w:r>
      <w:proofErr w:type="spellStart"/>
      <w:r w:rsidRPr="00C6600D">
        <w:rPr>
          <w:sz w:val="20"/>
          <w:szCs w:val="20"/>
          <w:lang w:val="es-CO" w:eastAsia="es-CO"/>
        </w:rPr>
        <w:t>frontend</w:t>
      </w:r>
      <w:proofErr w:type="spellEnd"/>
      <w:r w:rsidRPr="00C6600D">
        <w:rPr>
          <w:sz w:val="20"/>
          <w:szCs w:val="20"/>
          <w:lang w:val="es-CO" w:eastAsia="es-CO"/>
        </w:rPr>
        <w:t>, organización por funcionalidad</w:t>
      </w:r>
    </w:p>
    <w:p w14:paraId="203B6DE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RNF-025: Versionado de API</w:t>
      </w:r>
    </w:p>
    <w:p w14:paraId="22F50E9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 API debe ser versionada para permitir cambios sin romper clientes existentes.</w:t>
      </w:r>
    </w:p>
    <w:p w14:paraId="2E3E7DFE"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2E7454C3"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Prefijos de versión en rutas (/api/v1/)</w:t>
      </w:r>
    </w:p>
    <w:p w14:paraId="3FE48E5D" w14:textId="77777777" w:rsidR="00C6600D" w:rsidRPr="00C6600D" w:rsidRDefault="00C6600D" w:rsidP="00C6600D">
      <w:pPr>
        <w:pStyle w:val="Ttulo9"/>
        <w:rPr>
          <w:b/>
          <w:bCs/>
          <w:sz w:val="24"/>
          <w:szCs w:val="24"/>
          <w:lang w:val="es-CO" w:eastAsia="es-CO"/>
        </w:rPr>
      </w:pPr>
    </w:p>
    <w:p w14:paraId="44D767A1" w14:textId="329CB36D" w:rsidR="00C6600D" w:rsidRPr="00C6600D" w:rsidRDefault="00C6600D" w:rsidP="00C6600D">
      <w:pPr>
        <w:pStyle w:val="Ttulo9"/>
        <w:rPr>
          <w:b/>
          <w:bCs/>
          <w:sz w:val="24"/>
          <w:szCs w:val="24"/>
          <w:lang w:val="es-CO" w:eastAsia="es-CO"/>
        </w:rPr>
      </w:pPr>
      <w:r w:rsidRPr="00C6600D">
        <w:rPr>
          <w:b/>
          <w:bCs/>
          <w:sz w:val="24"/>
          <w:szCs w:val="24"/>
          <w:lang w:val="es-CO" w:eastAsia="es-CO"/>
        </w:rPr>
        <w:t>3.2.6 Requisitos de Portabilidad</w:t>
      </w:r>
    </w:p>
    <w:p w14:paraId="16AF567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RNF-026: Compatibilidad de Navegadores</w:t>
      </w:r>
    </w:p>
    <w:p w14:paraId="5F95F2C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w:t>
      </w:r>
      <w:proofErr w:type="spellStart"/>
      <w:r w:rsidRPr="00C6600D">
        <w:rPr>
          <w:sz w:val="20"/>
          <w:szCs w:val="20"/>
          <w:lang w:val="es-CO" w:eastAsia="es-CO"/>
        </w:rPr>
        <w:t>frontend</w:t>
      </w:r>
      <w:proofErr w:type="spellEnd"/>
      <w:r w:rsidRPr="00C6600D">
        <w:rPr>
          <w:sz w:val="20"/>
          <w:szCs w:val="20"/>
          <w:lang w:val="es-CO" w:eastAsia="es-CO"/>
        </w:rPr>
        <w:t xml:space="preserve"> debe funcionar en los últimos 2 versiones de Chrome, Firefox, Safari y Edge.</w:t>
      </w:r>
    </w:p>
    <w:p w14:paraId="1690397A"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B644137" w14:textId="409C2DD2"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Polyfills</w:t>
      </w:r>
      <w:proofErr w:type="spellEnd"/>
      <w:r w:rsidRPr="00C6600D">
        <w:rPr>
          <w:sz w:val="20"/>
          <w:szCs w:val="20"/>
          <w:lang w:val="es-CO" w:eastAsia="es-CO"/>
        </w:rPr>
        <w:t xml:space="preserve"> si es necesario, </w:t>
      </w:r>
      <w:proofErr w:type="spellStart"/>
      <w:r w:rsidRPr="00C6600D">
        <w:rPr>
          <w:sz w:val="20"/>
          <w:szCs w:val="20"/>
          <w:lang w:val="es-CO" w:eastAsia="es-CO"/>
        </w:rPr>
        <w:t>testing</w:t>
      </w:r>
      <w:proofErr w:type="spellEnd"/>
      <w:r w:rsidRPr="00C6600D">
        <w:rPr>
          <w:sz w:val="20"/>
          <w:szCs w:val="20"/>
          <w:lang w:val="es-CO" w:eastAsia="es-CO"/>
        </w:rPr>
        <w:t xml:space="preserve"> en múltiples navegadores</w:t>
      </w:r>
    </w:p>
    <w:p w14:paraId="6026B44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RNF-027: Compatibilidad de Sistemas Operativos</w:t>
      </w:r>
    </w:p>
    <w:p w14:paraId="47DF8ED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w:t>
      </w:r>
      <w:proofErr w:type="spellStart"/>
      <w:r w:rsidRPr="00C6600D">
        <w:rPr>
          <w:sz w:val="20"/>
          <w:szCs w:val="20"/>
          <w:lang w:val="es-CO" w:eastAsia="es-CO"/>
        </w:rPr>
        <w:t>backend</w:t>
      </w:r>
      <w:proofErr w:type="spellEnd"/>
      <w:r w:rsidRPr="00C6600D">
        <w:rPr>
          <w:sz w:val="20"/>
          <w:szCs w:val="20"/>
          <w:lang w:val="es-CO" w:eastAsia="es-CO"/>
        </w:rPr>
        <w:t xml:space="preserve"> debe funcionar en Windows, Linux y macOS.</w:t>
      </w:r>
    </w:p>
    <w:p w14:paraId="6678AA85"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3E32A248"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Uso de librerías multiplataforma, evitar dependencias específicas de SO</w:t>
      </w:r>
    </w:p>
    <w:p w14:paraId="37888890" w14:textId="77777777" w:rsidR="00C6600D" w:rsidRPr="00C6600D" w:rsidRDefault="00C6600D" w:rsidP="00C6600D">
      <w:pPr>
        <w:pStyle w:val="Ttulo9"/>
        <w:rPr>
          <w:b/>
          <w:bCs/>
          <w:sz w:val="24"/>
          <w:szCs w:val="24"/>
          <w:lang w:val="es-CO" w:eastAsia="es-CO"/>
        </w:rPr>
      </w:pPr>
    </w:p>
    <w:p w14:paraId="6E0E0FAB" w14:textId="4296A73B" w:rsidR="00C6600D" w:rsidRPr="00C6600D" w:rsidRDefault="00C6600D" w:rsidP="00C6600D">
      <w:pPr>
        <w:pStyle w:val="Ttulo9"/>
        <w:rPr>
          <w:b/>
          <w:bCs/>
          <w:sz w:val="24"/>
          <w:szCs w:val="24"/>
          <w:lang w:val="es-CO" w:eastAsia="es-CO"/>
        </w:rPr>
      </w:pPr>
      <w:r w:rsidRPr="00C6600D">
        <w:rPr>
          <w:b/>
          <w:bCs/>
          <w:sz w:val="24"/>
          <w:szCs w:val="24"/>
          <w:lang w:val="es-CO" w:eastAsia="es-CO"/>
        </w:rPr>
        <w:t>3.2.7 Requisitos de Escalabilidad</w:t>
      </w:r>
    </w:p>
    <w:p w14:paraId="2C7C162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RNF-028: Escalabilidad Horizontal</w:t>
      </w:r>
    </w:p>
    <w:p w14:paraId="2F6B63FC"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poder escalar horizontalmente agregando más instancias del servidor.</w:t>
      </w:r>
    </w:p>
    <w:p w14:paraId="45E797C2"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3872C2AF" w14:textId="289A6963"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Arquitectura </w:t>
      </w:r>
      <w:proofErr w:type="spellStart"/>
      <w:r w:rsidRPr="00C6600D">
        <w:rPr>
          <w:sz w:val="20"/>
          <w:szCs w:val="20"/>
          <w:lang w:val="es-CO" w:eastAsia="es-CO"/>
        </w:rPr>
        <w:t>stateless</w:t>
      </w:r>
      <w:proofErr w:type="spellEnd"/>
      <w:r w:rsidRPr="00C6600D">
        <w:rPr>
          <w:sz w:val="20"/>
          <w:szCs w:val="20"/>
          <w:lang w:val="es-CO" w:eastAsia="es-CO"/>
        </w:rPr>
        <w:t>, uso de balanceador de carga</w:t>
      </w:r>
    </w:p>
    <w:p w14:paraId="25A392A9"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RNF-029: Optimización de Consultas</w:t>
      </w:r>
    </w:p>
    <w:p w14:paraId="0F3E242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consultas a la base de datos deben estar optimizadas con índices apropiados.</w:t>
      </w:r>
    </w:p>
    <w:p w14:paraId="5DFCCB72"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615BCDD"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Índices en campos de búsqueda frecuente, análisis de </w:t>
      </w:r>
      <w:proofErr w:type="spellStart"/>
      <w:r w:rsidRPr="00C6600D">
        <w:rPr>
          <w:sz w:val="20"/>
          <w:szCs w:val="20"/>
          <w:lang w:val="es-CO" w:eastAsia="es-CO"/>
        </w:rPr>
        <w:t>query</w:t>
      </w:r>
      <w:proofErr w:type="spellEnd"/>
      <w:r w:rsidRPr="00C6600D">
        <w:rPr>
          <w:sz w:val="20"/>
          <w:szCs w:val="20"/>
          <w:lang w:val="es-CO" w:eastAsia="es-CO"/>
        </w:rPr>
        <w:t xml:space="preserve"> </w:t>
      </w:r>
      <w:proofErr w:type="spellStart"/>
      <w:r w:rsidRPr="00C6600D">
        <w:rPr>
          <w:sz w:val="20"/>
          <w:szCs w:val="20"/>
          <w:lang w:val="es-CO" w:eastAsia="es-CO"/>
        </w:rPr>
        <w:t>plans</w:t>
      </w:r>
      <w:proofErr w:type="spellEnd"/>
    </w:p>
    <w:p w14:paraId="4AFB4C11" w14:textId="77777777" w:rsidR="00C6600D" w:rsidRPr="00C6600D" w:rsidRDefault="00C6600D" w:rsidP="00C6600D">
      <w:pPr>
        <w:pStyle w:val="Ttulo9"/>
        <w:rPr>
          <w:sz w:val="20"/>
          <w:szCs w:val="20"/>
          <w:lang w:val="es-CO" w:eastAsia="es-CO"/>
        </w:rPr>
      </w:pPr>
    </w:p>
    <w:p w14:paraId="25A20397" w14:textId="3FE77CD4" w:rsidR="00C6600D" w:rsidRPr="00C6600D" w:rsidRDefault="00C6600D" w:rsidP="00C6600D">
      <w:pPr>
        <w:pStyle w:val="Ttulo9"/>
        <w:rPr>
          <w:b/>
          <w:bCs/>
          <w:sz w:val="28"/>
          <w:szCs w:val="28"/>
          <w:lang w:val="es-CO" w:eastAsia="es-CO"/>
        </w:rPr>
      </w:pPr>
      <w:r w:rsidRPr="00C6600D">
        <w:rPr>
          <w:b/>
          <w:bCs/>
          <w:sz w:val="28"/>
          <w:szCs w:val="28"/>
          <w:lang w:val="es-CO" w:eastAsia="es-CO"/>
        </w:rPr>
        <w:t>3.3 Requisitos de Interfaz</w:t>
      </w:r>
    </w:p>
    <w:p w14:paraId="53708269" w14:textId="77777777" w:rsidR="00C6600D" w:rsidRPr="00C6600D" w:rsidRDefault="00C6600D" w:rsidP="00C6600D">
      <w:pPr>
        <w:pStyle w:val="Ttulo9"/>
        <w:rPr>
          <w:sz w:val="24"/>
          <w:szCs w:val="24"/>
          <w:lang w:val="es-CO" w:eastAsia="es-CO"/>
        </w:rPr>
      </w:pPr>
    </w:p>
    <w:p w14:paraId="4278F9F0" w14:textId="46C9C478" w:rsidR="00C6600D" w:rsidRPr="00C6600D" w:rsidRDefault="00C6600D" w:rsidP="00C6600D">
      <w:pPr>
        <w:pStyle w:val="Ttulo9"/>
        <w:rPr>
          <w:b/>
          <w:bCs/>
          <w:sz w:val="24"/>
          <w:szCs w:val="24"/>
          <w:lang w:val="es-CO" w:eastAsia="es-CO"/>
        </w:rPr>
      </w:pPr>
      <w:r w:rsidRPr="00C6600D">
        <w:rPr>
          <w:b/>
          <w:bCs/>
          <w:sz w:val="24"/>
          <w:szCs w:val="24"/>
          <w:lang w:val="es-CO" w:eastAsia="es-CO"/>
        </w:rPr>
        <w:t>3.3.1 Interfaces de Usuario</w:t>
      </w:r>
    </w:p>
    <w:p w14:paraId="36193AB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RI-001: Interfaz Web Principal</w:t>
      </w:r>
    </w:p>
    <w:p w14:paraId="00EE3FB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Interfaz web desarrollada en </w:t>
      </w:r>
      <w:proofErr w:type="spellStart"/>
      <w:r w:rsidRPr="00C6600D">
        <w:rPr>
          <w:sz w:val="20"/>
          <w:szCs w:val="20"/>
          <w:lang w:val="es-CO" w:eastAsia="es-CO"/>
        </w:rPr>
        <w:t>React</w:t>
      </w:r>
      <w:proofErr w:type="spellEnd"/>
      <w:r w:rsidRPr="00C6600D">
        <w:rPr>
          <w:sz w:val="20"/>
          <w:szCs w:val="20"/>
          <w:lang w:val="es-CO" w:eastAsia="es-CO"/>
        </w:rPr>
        <w:t xml:space="preserve"> con </w:t>
      </w:r>
      <w:proofErr w:type="spellStart"/>
      <w:r w:rsidRPr="00C6600D">
        <w:rPr>
          <w:sz w:val="20"/>
          <w:szCs w:val="20"/>
          <w:lang w:val="es-CO" w:eastAsia="es-CO"/>
        </w:rPr>
        <w:t>TypeScript</w:t>
      </w:r>
      <w:proofErr w:type="spellEnd"/>
    </w:p>
    <w:p w14:paraId="4F103DE1" w14:textId="77777777" w:rsidR="00C6600D" w:rsidRPr="00C6600D" w:rsidRDefault="00C6600D" w:rsidP="00C6600D">
      <w:pPr>
        <w:pStyle w:val="Ttulo9"/>
        <w:rPr>
          <w:sz w:val="20"/>
          <w:szCs w:val="20"/>
          <w:lang w:val="es-CO" w:eastAsia="es-CO"/>
        </w:rPr>
      </w:pPr>
      <w:r w:rsidRPr="00C6600D">
        <w:rPr>
          <w:sz w:val="20"/>
          <w:szCs w:val="20"/>
          <w:lang w:val="es-CO" w:eastAsia="es-CO"/>
        </w:rPr>
        <w:t>- Componentes principales:</w:t>
      </w:r>
    </w:p>
    <w:p w14:paraId="3D22C31F" w14:textId="77777777" w:rsidR="00C6600D" w:rsidRPr="00C6600D" w:rsidRDefault="00C6600D" w:rsidP="00C6600D">
      <w:pPr>
        <w:pStyle w:val="Ttulo9"/>
        <w:rPr>
          <w:sz w:val="20"/>
          <w:szCs w:val="20"/>
          <w:lang w:val="es-CO" w:eastAsia="es-CO"/>
        </w:rPr>
      </w:pPr>
      <w:r w:rsidRPr="00C6600D">
        <w:rPr>
          <w:sz w:val="20"/>
          <w:szCs w:val="20"/>
          <w:lang w:val="es-CO" w:eastAsia="es-CO"/>
        </w:rPr>
        <w:t>  - Página de inicio (Home)</w:t>
      </w:r>
    </w:p>
    <w:p w14:paraId="79A44E2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Página de </w:t>
      </w:r>
      <w:proofErr w:type="spellStart"/>
      <w:r w:rsidRPr="00C6600D">
        <w:rPr>
          <w:sz w:val="20"/>
          <w:szCs w:val="20"/>
          <w:lang w:val="es-CO" w:eastAsia="es-CO"/>
        </w:rPr>
        <w:t>login</w:t>
      </w:r>
      <w:proofErr w:type="spellEnd"/>
      <w:r w:rsidRPr="00C6600D">
        <w:rPr>
          <w:sz w:val="20"/>
          <w:szCs w:val="20"/>
          <w:lang w:val="es-CO" w:eastAsia="es-CO"/>
        </w:rPr>
        <w:t>/registro</w:t>
      </w:r>
    </w:p>
    <w:p w14:paraId="2F5742D4" w14:textId="77777777" w:rsidR="00C6600D" w:rsidRPr="00C6600D" w:rsidRDefault="00C6600D" w:rsidP="00C6600D">
      <w:pPr>
        <w:pStyle w:val="Ttulo9"/>
        <w:rPr>
          <w:sz w:val="20"/>
          <w:szCs w:val="20"/>
          <w:lang w:val="es-CO" w:eastAsia="es-CO"/>
        </w:rPr>
      </w:pPr>
      <w:r w:rsidRPr="00C6600D">
        <w:rPr>
          <w:sz w:val="20"/>
          <w:szCs w:val="20"/>
          <w:lang w:val="es-CO" w:eastAsia="es-CO"/>
        </w:rPr>
        <w:t>  - Dashboard de cliente</w:t>
      </w:r>
    </w:p>
    <w:p w14:paraId="41AB80E1" w14:textId="77777777" w:rsidR="00C6600D" w:rsidRPr="00C6600D" w:rsidRDefault="00C6600D" w:rsidP="00C6600D">
      <w:pPr>
        <w:pStyle w:val="Ttulo9"/>
        <w:rPr>
          <w:sz w:val="20"/>
          <w:szCs w:val="20"/>
          <w:lang w:val="es-CO" w:eastAsia="es-CO"/>
        </w:rPr>
      </w:pPr>
      <w:r w:rsidRPr="00C6600D">
        <w:rPr>
          <w:sz w:val="20"/>
          <w:szCs w:val="20"/>
          <w:lang w:val="es-CO" w:eastAsia="es-CO"/>
        </w:rPr>
        <w:t>  - Dashboard de empleado</w:t>
      </w:r>
    </w:p>
    <w:p w14:paraId="6B7C049D" w14:textId="77777777" w:rsidR="00C6600D" w:rsidRPr="00C6600D" w:rsidRDefault="00C6600D" w:rsidP="00C6600D">
      <w:pPr>
        <w:pStyle w:val="Ttulo9"/>
        <w:rPr>
          <w:sz w:val="20"/>
          <w:szCs w:val="20"/>
          <w:lang w:val="es-CO" w:eastAsia="es-CO"/>
        </w:rPr>
      </w:pPr>
      <w:r w:rsidRPr="00C6600D">
        <w:rPr>
          <w:sz w:val="20"/>
          <w:szCs w:val="20"/>
          <w:lang w:val="es-CO" w:eastAsia="es-CO"/>
        </w:rPr>
        <w:t>  - Dashboard de propietario</w:t>
      </w:r>
    </w:p>
    <w:p w14:paraId="0FC9E2D0" w14:textId="77777777" w:rsidR="00C6600D" w:rsidRPr="00C6600D" w:rsidRDefault="00C6600D" w:rsidP="00C6600D">
      <w:pPr>
        <w:pStyle w:val="Ttulo9"/>
        <w:rPr>
          <w:sz w:val="20"/>
          <w:szCs w:val="20"/>
          <w:lang w:val="es-CO" w:eastAsia="es-CO"/>
        </w:rPr>
      </w:pPr>
      <w:r w:rsidRPr="00C6600D">
        <w:rPr>
          <w:sz w:val="20"/>
          <w:szCs w:val="20"/>
          <w:lang w:val="es-CO" w:eastAsia="es-CO"/>
        </w:rPr>
        <w:t>  - Página de restaurante</w:t>
      </w:r>
    </w:p>
    <w:p w14:paraId="4F0F0F11"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Página de </w:t>
      </w:r>
      <w:proofErr w:type="spellStart"/>
      <w:r w:rsidRPr="00C6600D">
        <w:rPr>
          <w:sz w:val="20"/>
          <w:szCs w:val="20"/>
          <w:lang w:val="es-CO" w:eastAsia="es-CO"/>
        </w:rPr>
        <w:t>checkout</w:t>
      </w:r>
      <w:proofErr w:type="spellEnd"/>
      <w:r w:rsidRPr="00C6600D">
        <w:rPr>
          <w:sz w:val="20"/>
          <w:szCs w:val="20"/>
          <w:lang w:val="es-CO" w:eastAsia="es-CO"/>
        </w:rPr>
        <w:t>/pago</w:t>
      </w:r>
    </w:p>
    <w:p w14:paraId="0FC1E049"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Tecnologías: </w:t>
      </w:r>
      <w:proofErr w:type="spellStart"/>
      <w:r w:rsidRPr="00C6600D">
        <w:rPr>
          <w:sz w:val="20"/>
          <w:szCs w:val="20"/>
          <w:lang w:val="es-CO" w:eastAsia="es-CO"/>
        </w:rPr>
        <w:t>React</w:t>
      </w:r>
      <w:proofErr w:type="spellEnd"/>
      <w:r w:rsidRPr="00C6600D">
        <w:rPr>
          <w:sz w:val="20"/>
          <w:szCs w:val="20"/>
          <w:lang w:val="es-CO" w:eastAsia="es-CO"/>
        </w:rPr>
        <w:t xml:space="preserve"> 19, </w:t>
      </w:r>
      <w:proofErr w:type="spellStart"/>
      <w:r w:rsidRPr="00C6600D">
        <w:rPr>
          <w:sz w:val="20"/>
          <w:szCs w:val="20"/>
          <w:lang w:val="es-CO" w:eastAsia="es-CO"/>
        </w:rPr>
        <w:t>TypeScript</w:t>
      </w:r>
      <w:proofErr w:type="spellEnd"/>
      <w:r w:rsidRPr="00C6600D">
        <w:rPr>
          <w:sz w:val="20"/>
          <w:szCs w:val="20"/>
          <w:lang w:val="es-CO" w:eastAsia="es-CO"/>
        </w:rPr>
        <w:t xml:space="preserve">, </w:t>
      </w:r>
      <w:proofErr w:type="spellStart"/>
      <w:r w:rsidRPr="00C6600D">
        <w:rPr>
          <w:sz w:val="20"/>
          <w:szCs w:val="20"/>
          <w:lang w:val="es-CO" w:eastAsia="es-CO"/>
        </w:rPr>
        <w:t>Tailwind</w:t>
      </w:r>
      <w:proofErr w:type="spellEnd"/>
      <w:r w:rsidRPr="00C6600D">
        <w:rPr>
          <w:sz w:val="20"/>
          <w:szCs w:val="20"/>
          <w:lang w:val="es-CO" w:eastAsia="es-CO"/>
        </w:rPr>
        <w:t xml:space="preserve"> CSS, Radix UI, </w:t>
      </w:r>
      <w:proofErr w:type="spellStart"/>
      <w:r w:rsidRPr="00C6600D">
        <w:rPr>
          <w:sz w:val="20"/>
          <w:szCs w:val="20"/>
          <w:lang w:val="es-CO" w:eastAsia="es-CO"/>
        </w:rPr>
        <w:t>shadcn</w:t>
      </w:r>
      <w:proofErr w:type="spellEnd"/>
      <w:r w:rsidRPr="00C6600D">
        <w:rPr>
          <w:sz w:val="20"/>
          <w:szCs w:val="20"/>
          <w:lang w:val="es-CO" w:eastAsia="es-CO"/>
        </w:rPr>
        <w:t>/</w:t>
      </w:r>
      <w:proofErr w:type="spellStart"/>
      <w:r w:rsidRPr="00C6600D">
        <w:rPr>
          <w:sz w:val="20"/>
          <w:szCs w:val="20"/>
          <w:lang w:val="es-CO" w:eastAsia="es-CO"/>
        </w:rPr>
        <w:t>ui</w:t>
      </w:r>
      <w:proofErr w:type="spellEnd"/>
    </w:p>
    <w:p w14:paraId="18EA0469" w14:textId="458310B3" w:rsidR="00C6600D" w:rsidRPr="00C6600D" w:rsidRDefault="00C6600D" w:rsidP="00C6600D">
      <w:pPr>
        <w:pStyle w:val="Ttulo9"/>
        <w:rPr>
          <w:sz w:val="20"/>
          <w:szCs w:val="20"/>
          <w:lang w:val="es-CO" w:eastAsia="es-CO"/>
        </w:rPr>
      </w:pPr>
      <w:r w:rsidRPr="00C6600D">
        <w:rPr>
          <w:sz w:val="20"/>
          <w:szCs w:val="20"/>
          <w:lang w:val="es-CO" w:eastAsia="es-CO"/>
        </w:rPr>
        <w:t xml:space="preserve">- </w:t>
      </w:r>
      <w:proofErr w:type="spellStart"/>
      <w:r w:rsidRPr="00C6600D">
        <w:rPr>
          <w:sz w:val="20"/>
          <w:szCs w:val="20"/>
          <w:lang w:val="es-CO" w:eastAsia="es-CO"/>
        </w:rPr>
        <w:t>Responsividad</w:t>
      </w:r>
      <w:proofErr w:type="spellEnd"/>
      <w:r w:rsidRPr="00C6600D">
        <w:rPr>
          <w:sz w:val="20"/>
          <w:szCs w:val="20"/>
          <w:lang w:val="es-CO" w:eastAsia="es-CO"/>
        </w:rPr>
        <w:t>: Mobile-</w:t>
      </w:r>
      <w:proofErr w:type="spellStart"/>
      <w:r w:rsidRPr="00C6600D">
        <w:rPr>
          <w:sz w:val="20"/>
          <w:szCs w:val="20"/>
          <w:lang w:val="es-CO" w:eastAsia="es-CO"/>
        </w:rPr>
        <w:t>first</w:t>
      </w:r>
      <w:proofErr w:type="spellEnd"/>
      <w:r w:rsidRPr="00C6600D">
        <w:rPr>
          <w:sz w:val="20"/>
          <w:szCs w:val="20"/>
          <w:lang w:val="es-CO" w:eastAsia="es-CO"/>
        </w:rPr>
        <w:t xml:space="preserve">, </w:t>
      </w:r>
      <w:proofErr w:type="spellStart"/>
      <w:r w:rsidRPr="00C6600D">
        <w:rPr>
          <w:sz w:val="20"/>
          <w:szCs w:val="20"/>
          <w:lang w:val="es-CO" w:eastAsia="es-CO"/>
        </w:rPr>
        <w:t>breakpoints</w:t>
      </w:r>
      <w:proofErr w:type="spellEnd"/>
      <w:r w:rsidRPr="00C6600D">
        <w:rPr>
          <w:sz w:val="20"/>
          <w:szCs w:val="20"/>
          <w:lang w:val="es-CO" w:eastAsia="es-CO"/>
        </w:rPr>
        <w:t xml:space="preserve"> en 320px, 768px, 1024px, 1280px</w:t>
      </w:r>
    </w:p>
    <w:p w14:paraId="64B7FC5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RI-002: Componentes UI Reutilizables</w:t>
      </w:r>
    </w:p>
    <w:p w14:paraId="0158B1C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Biblioteca de componentes reutilizables basados en </w:t>
      </w:r>
      <w:proofErr w:type="spellStart"/>
      <w:r w:rsidRPr="00C6600D">
        <w:rPr>
          <w:sz w:val="20"/>
          <w:szCs w:val="20"/>
          <w:lang w:val="es-CO" w:eastAsia="es-CO"/>
        </w:rPr>
        <w:t>shadcn</w:t>
      </w:r>
      <w:proofErr w:type="spellEnd"/>
      <w:r w:rsidRPr="00C6600D">
        <w:rPr>
          <w:sz w:val="20"/>
          <w:szCs w:val="20"/>
          <w:lang w:val="es-CO" w:eastAsia="es-CO"/>
        </w:rPr>
        <w:t>/</w:t>
      </w:r>
      <w:proofErr w:type="spellStart"/>
      <w:r w:rsidRPr="00C6600D">
        <w:rPr>
          <w:sz w:val="20"/>
          <w:szCs w:val="20"/>
          <w:lang w:val="es-CO" w:eastAsia="es-CO"/>
        </w:rPr>
        <w:t>ui</w:t>
      </w:r>
      <w:proofErr w:type="spellEnd"/>
    </w:p>
    <w:p w14:paraId="42A827A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Componentes incluidos: Botones, formularios, modales, tablas, </w:t>
      </w:r>
      <w:proofErr w:type="spellStart"/>
      <w:r w:rsidRPr="00C6600D">
        <w:rPr>
          <w:sz w:val="20"/>
          <w:szCs w:val="20"/>
          <w:lang w:val="es-CO" w:eastAsia="es-CO"/>
        </w:rPr>
        <w:t>cards</w:t>
      </w:r>
      <w:proofErr w:type="spellEnd"/>
      <w:r w:rsidRPr="00C6600D">
        <w:rPr>
          <w:sz w:val="20"/>
          <w:szCs w:val="20"/>
          <w:lang w:val="es-CO" w:eastAsia="es-CO"/>
        </w:rPr>
        <w:t>, navegación, etc.</w:t>
      </w:r>
    </w:p>
    <w:p w14:paraId="4805489F" w14:textId="77777777" w:rsidR="00C6600D" w:rsidRPr="00C6600D" w:rsidRDefault="00C6600D" w:rsidP="00C6600D">
      <w:pPr>
        <w:pStyle w:val="Ttulo9"/>
        <w:rPr>
          <w:sz w:val="20"/>
          <w:szCs w:val="20"/>
          <w:lang w:val="es-CO" w:eastAsia="es-CO"/>
        </w:rPr>
      </w:pPr>
      <w:r w:rsidRPr="00C6600D">
        <w:rPr>
          <w:sz w:val="20"/>
          <w:szCs w:val="20"/>
          <w:lang w:val="es-CO" w:eastAsia="es-CO"/>
        </w:rPr>
        <w:t>- Tema: Soporte para tema claro/oscuro con persistencia</w:t>
      </w:r>
    </w:p>
    <w:p w14:paraId="0DBFC7BE" w14:textId="77777777" w:rsidR="00C6600D" w:rsidRPr="00C6600D" w:rsidRDefault="00C6600D" w:rsidP="00C6600D">
      <w:pPr>
        <w:pStyle w:val="Ttulo9"/>
        <w:rPr>
          <w:b/>
          <w:bCs/>
          <w:sz w:val="24"/>
          <w:szCs w:val="24"/>
          <w:lang w:val="es-CO" w:eastAsia="es-CO"/>
        </w:rPr>
      </w:pPr>
    </w:p>
    <w:p w14:paraId="71296F03" w14:textId="50248C73" w:rsidR="00C6600D" w:rsidRPr="00C6600D" w:rsidRDefault="00C6600D" w:rsidP="00C6600D">
      <w:pPr>
        <w:pStyle w:val="Ttulo9"/>
        <w:rPr>
          <w:b/>
          <w:bCs/>
          <w:sz w:val="24"/>
          <w:szCs w:val="24"/>
          <w:lang w:val="es-CO" w:eastAsia="es-CO"/>
        </w:rPr>
      </w:pPr>
      <w:r w:rsidRPr="00C6600D">
        <w:rPr>
          <w:b/>
          <w:bCs/>
          <w:sz w:val="24"/>
          <w:szCs w:val="24"/>
          <w:lang w:val="es-CO" w:eastAsia="es-CO"/>
        </w:rPr>
        <w:t>3.3.2 Interfaces de Hardware</w:t>
      </w:r>
    </w:p>
    <w:p w14:paraId="5D94C21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RI-003: No aplica</w:t>
      </w:r>
    </w:p>
    <w:p w14:paraId="2EE7043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no requiere interfaces de hardware específicas. Funciona en cualquier dispositivo con navegador web.</w:t>
      </w:r>
    </w:p>
    <w:p w14:paraId="6F9A52C0" w14:textId="77777777" w:rsidR="00C6600D" w:rsidRPr="00C6600D" w:rsidRDefault="00C6600D" w:rsidP="00C6600D">
      <w:pPr>
        <w:pStyle w:val="Ttulo9"/>
        <w:rPr>
          <w:b/>
          <w:bCs/>
          <w:sz w:val="24"/>
          <w:szCs w:val="24"/>
          <w:lang w:val="es-CO" w:eastAsia="es-CO"/>
        </w:rPr>
      </w:pPr>
    </w:p>
    <w:p w14:paraId="698F928A" w14:textId="252D076C" w:rsidR="00C6600D" w:rsidRPr="00C6600D" w:rsidRDefault="00C6600D" w:rsidP="00C6600D">
      <w:pPr>
        <w:pStyle w:val="Ttulo9"/>
        <w:rPr>
          <w:b/>
          <w:bCs/>
          <w:sz w:val="24"/>
          <w:szCs w:val="24"/>
          <w:lang w:val="es-CO" w:eastAsia="es-CO"/>
        </w:rPr>
      </w:pPr>
      <w:r w:rsidRPr="00C6600D">
        <w:rPr>
          <w:b/>
          <w:bCs/>
          <w:sz w:val="24"/>
          <w:szCs w:val="24"/>
          <w:lang w:val="es-CO" w:eastAsia="es-CO"/>
        </w:rPr>
        <w:t>3.3.3 Interfaces de Software</w:t>
      </w:r>
    </w:p>
    <w:p w14:paraId="43F5B0E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RI-004: API REST</w:t>
      </w:r>
    </w:p>
    <w:p w14:paraId="4390F9B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API REST desarrollada con </w:t>
      </w:r>
      <w:proofErr w:type="spellStart"/>
      <w:r w:rsidRPr="00C6600D">
        <w:rPr>
          <w:sz w:val="20"/>
          <w:szCs w:val="20"/>
          <w:lang w:val="es-CO" w:eastAsia="es-CO"/>
        </w:rPr>
        <w:t>FastAPI</w:t>
      </w:r>
      <w:proofErr w:type="spellEnd"/>
    </w:p>
    <w:p w14:paraId="2BC8D339"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Formato: JSON para </w:t>
      </w:r>
      <w:proofErr w:type="spellStart"/>
      <w:r w:rsidRPr="00C6600D">
        <w:rPr>
          <w:sz w:val="20"/>
          <w:szCs w:val="20"/>
          <w:lang w:val="es-CO" w:eastAsia="es-CO"/>
        </w:rPr>
        <w:t>request</w:t>
      </w:r>
      <w:proofErr w:type="spellEnd"/>
      <w:r w:rsidRPr="00C6600D">
        <w:rPr>
          <w:sz w:val="20"/>
          <w:szCs w:val="20"/>
          <w:lang w:val="es-CO" w:eastAsia="es-CO"/>
        </w:rPr>
        <w:t>/response</w:t>
      </w:r>
    </w:p>
    <w:p w14:paraId="525C0135"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Autenticación: Bearer token (JWT) en </w:t>
      </w:r>
      <w:proofErr w:type="spellStart"/>
      <w:r w:rsidRPr="00C6600D">
        <w:rPr>
          <w:sz w:val="20"/>
          <w:szCs w:val="20"/>
          <w:lang w:val="es-CO" w:eastAsia="es-CO"/>
        </w:rPr>
        <w:t>header</w:t>
      </w:r>
      <w:proofErr w:type="spellEnd"/>
      <w:r w:rsidRPr="00C6600D">
        <w:rPr>
          <w:sz w:val="20"/>
          <w:szCs w:val="20"/>
          <w:lang w:val="es-CO" w:eastAsia="es-CO"/>
        </w:rPr>
        <w:t xml:space="preserve"> </w:t>
      </w:r>
      <w:proofErr w:type="spellStart"/>
      <w:r w:rsidRPr="00C6600D">
        <w:rPr>
          <w:sz w:val="20"/>
          <w:szCs w:val="20"/>
          <w:lang w:val="es-CO" w:eastAsia="es-CO"/>
        </w:rPr>
        <w:t>Authorization</w:t>
      </w:r>
      <w:proofErr w:type="spellEnd"/>
    </w:p>
    <w:p w14:paraId="2EA71D61" w14:textId="77777777" w:rsidR="00C6600D" w:rsidRPr="00C6600D" w:rsidRDefault="00C6600D" w:rsidP="00C6600D">
      <w:pPr>
        <w:pStyle w:val="Ttulo9"/>
        <w:rPr>
          <w:sz w:val="20"/>
          <w:szCs w:val="20"/>
          <w:lang w:val="es-CO" w:eastAsia="es-CO"/>
        </w:rPr>
      </w:pPr>
      <w:r w:rsidRPr="00C6600D">
        <w:rPr>
          <w:sz w:val="20"/>
          <w:szCs w:val="20"/>
          <w:lang w:val="es-CO" w:eastAsia="es-CO"/>
        </w:rPr>
        <w:t>- Documentación: Swagger UI disponible en /</w:t>
      </w:r>
      <w:proofErr w:type="spellStart"/>
      <w:r w:rsidRPr="00C6600D">
        <w:rPr>
          <w:sz w:val="20"/>
          <w:szCs w:val="20"/>
          <w:lang w:val="es-CO" w:eastAsia="es-CO"/>
        </w:rPr>
        <w:t>docs</w:t>
      </w:r>
      <w:proofErr w:type="spellEnd"/>
      <w:r w:rsidRPr="00C6600D">
        <w:rPr>
          <w:sz w:val="20"/>
          <w:szCs w:val="20"/>
          <w:lang w:val="es-CO" w:eastAsia="es-CO"/>
        </w:rPr>
        <w:t xml:space="preserve">, </w:t>
      </w:r>
      <w:proofErr w:type="spellStart"/>
      <w:r w:rsidRPr="00C6600D">
        <w:rPr>
          <w:sz w:val="20"/>
          <w:szCs w:val="20"/>
          <w:lang w:val="es-CO" w:eastAsia="es-CO"/>
        </w:rPr>
        <w:t>ReDoc</w:t>
      </w:r>
      <w:proofErr w:type="spellEnd"/>
      <w:r w:rsidRPr="00C6600D">
        <w:rPr>
          <w:sz w:val="20"/>
          <w:szCs w:val="20"/>
          <w:lang w:val="es-CO" w:eastAsia="es-CO"/>
        </w:rPr>
        <w:t xml:space="preserve"> en /</w:t>
      </w:r>
      <w:proofErr w:type="spellStart"/>
      <w:r w:rsidRPr="00C6600D">
        <w:rPr>
          <w:sz w:val="20"/>
          <w:szCs w:val="20"/>
          <w:lang w:val="es-CO" w:eastAsia="es-CO"/>
        </w:rPr>
        <w:t>redoc</w:t>
      </w:r>
      <w:proofErr w:type="spellEnd"/>
    </w:p>
    <w:p w14:paraId="283F995B" w14:textId="4B828670" w:rsidR="00C6600D" w:rsidRPr="00C6600D" w:rsidRDefault="00C6600D" w:rsidP="00C6600D">
      <w:pPr>
        <w:pStyle w:val="Ttulo9"/>
        <w:rPr>
          <w:sz w:val="20"/>
          <w:szCs w:val="20"/>
          <w:lang w:val="es-CO" w:eastAsia="es-CO"/>
        </w:rPr>
      </w:pPr>
      <w:r w:rsidRPr="00C6600D">
        <w:rPr>
          <w:sz w:val="20"/>
          <w:szCs w:val="20"/>
          <w:lang w:val="es-CO" w:eastAsia="es-CO"/>
        </w:rPr>
        <w:lastRenderedPageBreak/>
        <w:t xml:space="preserve">- Versionado: </w:t>
      </w:r>
      <w:proofErr w:type="spellStart"/>
      <w:r w:rsidRPr="00C6600D">
        <w:rPr>
          <w:sz w:val="20"/>
          <w:szCs w:val="20"/>
          <w:lang w:val="es-CO" w:eastAsia="es-CO"/>
        </w:rPr>
        <w:t>OpenAPI</w:t>
      </w:r>
      <w:proofErr w:type="spellEnd"/>
      <w:r w:rsidRPr="00C6600D">
        <w:rPr>
          <w:sz w:val="20"/>
          <w:szCs w:val="20"/>
          <w:lang w:val="es-CO" w:eastAsia="es-CO"/>
        </w:rPr>
        <w:t xml:space="preserve"> 3.0</w:t>
      </w:r>
    </w:p>
    <w:p w14:paraId="2AEAF71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RI-005: Base de Datos PostgreSQL</w:t>
      </w:r>
    </w:p>
    <w:p w14:paraId="1315648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Interfaz mediante </w:t>
      </w:r>
      <w:proofErr w:type="spellStart"/>
      <w:r w:rsidRPr="00C6600D">
        <w:rPr>
          <w:sz w:val="20"/>
          <w:szCs w:val="20"/>
          <w:lang w:val="es-CO" w:eastAsia="es-CO"/>
        </w:rPr>
        <w:t>SQLAlchemy</w:t>
      </w:r>
      <w:proofErr w:type="spellEnd"/>
      <w:r w:rsidRPr="00C6600D">
        <w:rPr>
          <w:sz w:val="20"/>
          <w:szCs w:val="20"/>
          <w:lang w:val="es-CO" w:eastAsia="es-CO"/>
        </w:rPr>
        <w:t xml:space="preserve"> ORM</w:t>
      </w:r>
    </w:p>
    <w:p w14:paraId="36BE539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Conexión: </w:t>
      </w:r>
      <w:proofErr w:type="spellStart"/>
      <w:r w:rsidRPr="00C6600D">
        <w:rPr>
          <w:sz w:val="20"/>
          <w:szCs w:val="20"/>
          <w:lang w:val="es-CO" w:eastAsia="es-CO"/>
        </w:rPr>
        <w:t>Connection</w:t>
      </w:r>
      <w:proofErr w:type="spellEnd"/>
      <w:r w:rsidRPr="00C6600D">
        <w:rPr>
          <w:sz w:val="20"/>
          <w:szCs w:val="20"/>
          <w:lang w:val="es-CO" w:eastAsia="es-CO"/>
        </w:rPr>
        <w:t xml:space="preserve"> </w:t>
      </w:r>
      <w:proofErr w:type="spellStart"/>
      <w:r w:rsidRPr="00C6600D">
        <w:rPr>
          <w:sz w:val="20"/>
          <w:szCs w:val="20"/>
          <w:lang w:val="es-CO" w:eastAsia="es-CO"/>
        </w:rPr>
        <w:t>string</w:t>
      </w:r>
      <w:proofErr w:type="spellEnd"/>
      <w:r w:rsidRPr="00C6600D">
        <w:rPr>
          <w:sz w:val="20"/>
          <w:szCs w:val="20"/>
          <w:lang w:val="es-CO" w:eastAsia="es-CO"/>
        </w:rPr>
        <w:t xml:space="preserve"> desde variable de entorno DATABASE_URL</w:t>
      </w:r>
    </w:p>
    <w:p w14:paraId="3E9A1C81"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Pool de conexiones: Configurado en </w:t>
      </w:r>
      <w:proofErr w:type="spellStart"/>
      <w:r w:rsidRPr="00C6600D">
        <w:rPr>
          <w:sz w:val="20"/>
          <w:szCs w:val="20"/>
          <w:lang w:val="es-CO" w:eastAsia="es-CO"/>
        </w:rPr>
        <w:t>SQLAlchemy</w:t>
      </w:r>
      <w:proofErr w:type="spellEnd"/>
    </w:p>
    <w:p w14:paraId="0B72DE6F" w14:textId="696C461C" w:rsidR="00C6600D" w:rsidRPr="00C6600D" w:rsidRDefault="00C6600D" w:rsidP="00C6600D">
      <w:pPr>
        <w:pStyle w:val="Ttulo9"/>
        <w:rPr>
          <w:sz w:val="20"/>
          <w:szCs w:val="20"/>
          <w:lang w:val="es-CO" w:eastAsia="es-CO"/>
        </w:rPr>
      </w:pPr>
      <w:r w:rsidRPr="00C6600D">
        <w:rPr>
          <w:sz w:val="20"/>
          <w:szCs w:val="20"/>
          <w:lang w:val="es-CO" w:eastAsia="es-CO"/>
        </w:rPr>
        <w:t>- Transacciones: Soporte para transacciones atómicas</w:t>
      </w:r>
    </w:p>
    <w:p w14:paraId="50CBF069"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RI-006: Servicio SMTP</w:t>
      </w:r>
    </w:p>
    <w:p w14:paraId="3AD2CCC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Interfaz para envío de correos electrónicos</w:t>
      </w:r>
    </w:p>
    <w:p w14:paraId="4407BA73" w14:textId="77777777" w:rsidR="00C6600D" w:rsidRPr="00C6600D" w:rsidRDefault="00C6600D" w:rsidP="00C6600D">
      <w:pPr>
        <w:pStyle w:val="Ttulo9"/>
        <w:rPr>
          <w:sz w:val="20"/>
          <w:szCs w:val="20"/>
          <w:lang w:val="es-CO" w:eastAsia="es-CO"/>
        </w:rPr>
      </w:pPr>
      <w:r w:rsidRPr="00C6600D">
        <w:rPr>
          <w:sz w:val="20"/>
          <w:szCs w:val="20"/>
          <w:lang w:val="es-CO" w:eastAsia="es-CO"/>
        </w:rPr>
        <w:t>- Configuración: Variables de entorno (EMAIL_HOST, EMAIL_PORT, EMAIL_ADDRESS, EMAIL_PASSWORD)</w:t>
      </w:r>
    </w:p>
    <w:p w14:paraId="7788AFC8" w14:textId="77777777" w:rsidR="00C6600D" w:rsidRPr="00C6600D" w:rsidRDefault="00C6600D" w:rsidP="00C6600D">
      <w:pPr>
        <w:pStyle w:val="Ttulo9"/>
        <w:rPr>
          <w:sz w:val="20"/>
          <w:szCs w:val="20"/>
          <w:lang w:val="es-CO" w:eastAsia="es-CO"/>
        </w:rPr>
      </w:pPr>
      <w:r w:rsidRPr="00C6600D">
        <w:rPr>
          <w:sz w:val="20"/>
          <w:szCs w:val="20"/>
          <w:lang w:val="es-CO" w:eastAsia="es-CO"/>
        </w:rPr>
        <w:t>- Protocolo: SMTP con TLS</w:t>
      </w:r>
    </w:p>
    <w:p w14:paraId="2CBCE416" w14:textId="79CA8EB0" w:rsidR="00C6600D" w:rsidRPr="00C6600D" w:rsidRDefault="00C6600D" w:rsidP="00C6600D">
      <w:pPr>
        <w:pStyle w:val="Ttulo9"/>
        <w:rPr>
          <w:sz w:val="20"/>
          <w:szCs w:val="20"/>
          <w:lang w:val="es-CO" w:eastAsia="es-CO"/>
        </w:rPr>
      </w:pPr>
      <w:r w:rsidRPr="00C6600D">
        <w:rPr>
          <w:sz w:val="20"/>
          <w:szCs w:val="20"/>
          <w:lang w:val="es-CO" w:eastAsia="es-CO"/>
        </w:rPr>
        <w:t>- Formato: Texto plano y HTML</w:t>
      </w:r>
    </w:p>
    <w:p w14:paraId="6586F7A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RI-007: API de </w:t>
      </w:r>
      <w:proofErr w:type="spellStart"/>
      <w:r w:rsidRPr="00C6600D">
        <w:rPr>
          <w:b/>
          <w:bCs/>
          <w:sz w:val="20"/>
          <w:szCs w:val="20"/>
          <w:lang w:val="es-CO" w:eastAsia="es-CO"/>
        </w:rPr>
        <w:t>Wompi</w:t>
      </w:r>
      <w:proofErr w:type="spellEnd"/>
    </w:p>
    <w:p w14:paraId="05D7D5C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Integración con pasarela de pagos </w:t>
      </w:r>
      <w:proofErr w:type="spellStart"/>
      <w:r w:rsidRPr="00C6600D">
        <w:rPr>
          <w:sz w:val="20"/>
          <w:szCs w:val="20"/>
          <w:lang w:val="es-CO" w:eastAsia="es-CO"/>
        </w:rPr>
        <w:t>Wompi</w:t>
      </w:r>
      <w:proofErr w:type="spellEnd"/>
    </w:p>
    <w:p w14:paraId="4431F74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w:t>
      </w:r>
      <w:proofErr w:type="spellStart"/>
      <w:r w:rsidRPr="00C6600D">
        <w:rPr>
          <w:sz w:val="20"/>
          <w:szCs w:val="20"/>
          <w:lang w:val="es-CO" w:eastAsia="es-CO"/>
        </w:rPr>
        <w:t>Endpoints</w:t>
      </w:r>
      <w:proofErr w:type="spellEnd"/>
      <w:r w:rsidRPr="00C6600D">
        <w:rPr>
          <w:sz w:val="20"/>
          <w:szCs w:val="20"/>
          <w:lang w:val="es-CO" w:eastAsia="es-CO"/>
        </w:rPr>
        <w:t xml:space="preserve"> utilizados:</w:t>
      </w:r>
    </w:p>
    <w:p w14:paraId="4BE86EE1" w14:textId="77777777" w:rsidR="00C6600D" w:rsidRPr="00C6600D" w:rsidRDefault="00C6600D" w:rsidP="00C6600D">
      <w:pPr>
        <w:pStyle w:val="Ttulo9"/>
        <w:rPr>
          <w:sz w:val="20"/>
          <w:szCs w:val="20"/>
          <w:lang w:val="es-CO" w:eastAsia="es-CO"/>
        </w:rPr>
      </w:pPr>
      <w:r w:rsidRPr="00C6600D">
        <w:rPr>
          <w:sz w:val="20"/>
          <w:szCs w:val="20"/>
          <w:lang w:val="es-CO" w:eastAsia="es-CO"/>
        </w:rPr>
        <w:t>  - POST /tokens/</w:t>
      </w:r>
      <w:proofErr w:type="spellStart"/>
      <w:r w:rsidRPr="00C6600D">
        <w:rPr>
          <w:sz w:val="20"/>
          <w:szCs w:val="20"/>
          <w:lang w:val="es-CO" w:eastAsia="es-CO"/>
        </w:rPr>
        <w:t>cards</w:t>
      </w:r>
      <w:proofErr w:type="spellEnd"/>
      <w:r w:rsidRPr="00C6600D">
        <w:rPr>
          <w:sz w:val="20"/>
          <w:szCs w:val="20"/>
          <w:lang w:val="es-CO" w:eastAsia="es-CO"/>
        </w:rPr>
        <w:t xml:space="preserve"> (</w:t>
      </w:r>
      <w:proofErr w:type="spellStart"/>
      <w:r w:rsidRPr="00C6600D">
        <w:rPr>
          <w:sz w:val="20"/>
          <w:szCs w:val="20"/>
          <w:lang w:val="es-CO" w:eastAsia="es-CO"/>
        </w:rPr>
        <w:t>tokenización</w:t>
      </w:r>
      <w:proofErr w:type="spellEnd"/>
      <w:r w:rsidRPr="00C6600D">
        <w:rPr>
          <w:sz w:val="20"/>
          <w:szCs w:val="20"/>
          <w:lang w:val="es-CO" w:eastAsia="es-CO"/>
        </w:rPr>
        <w:t>)</w:t>
      </w:r>
    </w:p>
    <w:p w14:paraId="2EF292E5" w14:textId="77777777" w:rsidR="00C6600D" w:rsidRPr="00C6600D" w:rsidRDefault="00C6600D" w:rsidP="00C6600D">
      <w:pPr>
        <w:pStyle w:val="Ttulo9"/>
        <w:rPr>
          <w:sz w:val="20"/>
          <w:szCs w:val="20"/>
          <w:lang w:val="es-CO" w:eastAsia="es-CO"/>
        </w:rPr>
      </w:pPr>
      <w:r w:rsidRPr="00C6600D">
        <w:rPr>
          <w:sz w:val="20"/>
          <w:szCs w:val="20"/>
          <w:lang w:val="es-CO" w:eastAsia="es-CO"/>
        </w:rPr>
        <w:t>  - POST /</w:t>
      </w:r>
      <w:proofErr w:type="spellStart"/>
      <w:r w:rsidRPr="00C6600D">
        <w:rPr>
          <w:sz w:val="20"/>
          <w:szCs w:val="20"/>
          <w:lang w:val="es-CO" w:eastAsia="es-CO"/>
        </w:rPr>
        <w:t>transactions</w:t>
      </w:r>
      <w:proofErr w:type="spellEnd"/>
      <w:r w:rsidRPr="00C6600D">
        <w:rPr>
          <w:sz w:val="20"/>
          <w:szCs w:val="20"/>
          <w:lang w:val="es-CO" w:eastAsia="es-CO"/>
        </w:rPr>
        <w:t xml:space="preserve"> (procesamiento de pago)</w:t>
      </w:r>
    </w:p>
    <w:p w14:paraId="2AFA16E9" w14:textId="77777777" w:rsidR="00C6600D" w:rsidRPr="00C6600D" w:rsidRDefault="00C6600D" w:rsidP="00C6600D">
      <w:pPr>
        <w:pStyle w:val="Ttulo9"/>
        <w:rPr>
          <w:sz w:val="20"/>
          <w:szCs w:val="20"/>
          <w:lang w:val="es-CO" w:eastAsia="es-CO"/>
        </w:rPr>
      </w:pPr>
      <w:r w:rsidRPr="00C6600D">
        <w:rPr>
          <w:sz w:val="20"/>
          <w:szCs w:val="20"/>
          <w:lang w:val="es-CO" w:eastAsia="es-CO"/>
        </w:rPr>
        <w:t>- Autenticación: Bearer token con clave pública/privada</w:t>
      </w:r>
    </w:p>
    <w:p w14:paraId="574DB991" w14:textId="77777777" w:rsidR="00C6600D" w:rsidRPr="00C6600D" w:rsidRDefault="00C6600D" w:rsidP="00C6600D">
      <w:pPr>
        <w:pStyle w:val="Ttulo9"/>
        <w:rPr>
          <w:sz w:val="20"/>
          <w:szCs w:val="20"/>
          <w:lang w:val="es-CO" w:eastAsia="es-CO"/>
        </w:rPr>
      </w:pPr>
      <w:r w:rsidRPr="00C6600D">
        <w:rPr>
          <w:sz w:val="20"/>
          <w:szCs w:val="20"/>
          <w:lang w:val="es-CO" w:eastAsia="es-CO"/>
        </w:rPr>
        <w:t>- Formato: JSON</w:t>
      </w:r>
    </w:p>
    <w:p w14:paraId="5BD4D01B" w14:textId="77777777" w:rsidR="00C6600D" w:rsidRPr="00C6600D" w:rsidRDefault="00C6600D" w:rsidP="00C6600D">
      <w:pPr>
        <w:pStyle w:val="Ttulo9"/>
        <w:rPr>
          <w:b/>
          <w:bCs/>
          <w:sz w:val="24"/>
          <w:szCs w:val="24"/>
          <w:lang w:val="es-CO" w:eastAsia="es-CO"/>
        </w:rPr>
      </w:pPr>
    </w:p>
    <w:p w14:paraId="5E5D9FE4" w14:textId="6AD0F311" w:rsidR="00C6600D" w:rsidRPr="00C6600D" w:rsidRDefault="00C6600D" w:rsidP="00C6600D">
      <w:pPr>
        <w:pStyle w:val="Ttulo9"/>
        <w:rPr>
          <w:b/>
          <w:bCs/>
          <w:sz w:val="24"/>
          <w:szCs w:val="24"/>
          <w:lang w:val="es-CO" w:eastAsia="es-CO"/>
        </w:rPr>
      </w:pPr>
      <w:r w:rsidRPr="00C6600D">
        <w:rPr>
          <w:b/>
          <w:bCs/>
          <w:sz w:val="24"/>
          <w:szCs w:val="24"/>
          <w:lang w:val="es-CO" w:eastAsia="es-CO"/>
        </w:rPr>
        <w:t>3.3.4 Interfaces de Comunicación</w:t>
      </w:r>
    </w:p>
    <w:p w14:paraId="48CBDD06"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RI-008: HTTP/HTTPS</w:t>
      </w:r>
    </w:p>
    <w:p w14:paraId="4FEAF7E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Comunicación entre </w:t>
      </w:r>
      <w:proofErr w:type="spellStart"/>
      <w:r w:rsidRPr="00C6600D">
        <w:rPr>
          <w:sz w:val="20"/>
          <w:szCs w:val="20"/>
          <w:lang w:val="es-CO" w:eastAsia="es-CO"/>
        </w:rPr>
        <w:t>frontend</w:t>
      </w:r>
      <w:proofErr w:type="spellEnd"/>
      <w:r w:rsidRPr="00C6600D">
        <w:rPr>
          <w:sz w:val="20"/>
          <w:szCs w:val="20"/>
          <w:lang w:val="es-CO" w:eastAsia="es-CO"/>
        </w:rPr>
        <w:t xml:space="preserve"> y </w:t>
      </w:r>
      <w:proofErr w:type="spellStart"/>
      <w:r w:rsidRPr="00C6600D">
        <w:rPr>
          <w:sz w:val="20"/>
          <w:szCs w:val="20"/>
          <w:lang w:val="es-CO" w:eastAsia="es-CO"/>
        </w:rPr>
        <w:t>backend</w:t>
      </w:r>
      <w:proofErr w:type="spellEnd"/>
      <w:r w:rsidRPr="00C6600D">
        <w:rPr>
          <w:sz w:val="20"/>
          <w:szCs w:val="20"/>
          <w:lang w:val="es-CO" w:eastAsia="es-CO"/>
        </w:rPr>
        <w:t xml:space="preserve"> mediante HTTP/HTTPS</w:t>
      </w:r>
    </w:p>
    <w:p w14:paraId="043673FB" w14:textId="77777777" w:rsidR="00C6600D" w:rsidRPr="00C6600D" w:rsidRDefault="00C6600D" w:rsidP="00C6600D">
      <w:pPr>
        <w:pStyle w:val="Ttulo9"/>
        <w:rPr>
          <w:sz w:val="20"/>
          <w:szCs w:val="20"/>
          <w:lang w:val="es-CO" w:eastAsia="es-CO"/>
        </w:rPr>
      </w:pPr>
      <w:r w:rsidRPr="00C6600D">
        <w:rPr>
          <w:sz w:val="20"/>
          <w:szCs w:val="20"/>
          <w:lang w:val="es-CO" w:eastAsia="es-CO"/>
        </w:rPr>
        <w:t>- Protocolo: HTTP 1.1 o superior</w:t>
      </w:r>
    </w:p>
    <w:p w14:paraId="3FF7E278" w14:textId="6D09BA33" w:rsidR="00C6600D" w:rsidRPr="00C6600D" w:rsidRDefault="00C6600D" w:rsidP="00C6600D">
      <w:pPr>
        <w:pStyle w:val="Ttulo9"/>
        <w:rPr>
          <w:sz w:val="20"/>
          <w:szCs w:val="20"/>
          <w:lang w:val="es-CO" w:eastAsia="es-CO"/>
        </w:rPr>
      </w:pPr>
      <w:r w:rsidRPr="00C6600D">
        <w:rPr>
          <w:sz w:val="20"/>
          <w:szCs w:val="20"/>
          <w:lang w:val="es-CO" w:eastAsia="es-CO"/>
        </w:rPr>
        <w:t>- Seguridad: HTTPS obligatorio en producción</w:t>
      </w:r>
    </w:p>
    <w:p w14:paraId="23B7DEA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RI-009: CORS</w:t>
      </w:r>
    </w:p>
    <w:p w14:paraId="5FE563F7" w14:textId="77777777" w:rsidR="00C6600D" w:rsidRPr="00C6600D" w:rsidRDefault="00C6600D" w:rsidP="00C6600D">
      <w:pPr>
        <w:pStyle w:val="Ttulo9"/>
        <w:rPr>
          <w:sz w:val="20"/>
          <w:szCs w:val="20"/>
          <w:lang w:val="es-CO" w:eastAsia="es-CO"/>
        </w:rPr>
      </w:pPr>
      <w:r w:rsidRPr="00C6600D">
        <w:rPr>
          <w:sz w:val="20"/>
          <w:szCs w:val="20"/>
          <w:lang w:val="es-CO" w:eastAsia="es-CO"/>
        </w:rPr>
        <w:t>- Descripción: Configuración de Cross-</w:t>
      </w:r>
      <w:proofErr w:type="spellStart"/>
      <w:r w:rsidRPr="00C6600D">
        <w:rPr>
          <w:sz w:val="20"/>
          <w:szCs w:val="20"/>
          <w:lang w:val="es-CO" w:eastAsia="es-CO"/>
        </w:rPr>
        <w:t>Origin</w:t>
      </w:r>
      <w:proofErr w:type="spellEnd"/>
      <w:r w:rsidRPr="00C6600D">
        <w:rPr>
          <w:sz w:val="20"/>
          <w:szCs w:val="20"/>
          <w:lang w:val="es-CO" w:eastAsia="es-CO"/>
        </w:rPr>
        <w:t xml:space="preserve"> </w:t>
      </w:r>
      <w:proofErr w:type="spellStart"/>
      <w:r w:rsidRPr="00C6600D">
        <w:rPr>
          <w:sz w:val="20"/>
          <w:szCs w:val="20"/>
          <w:lang w:val="es-CO" w:eastAsia="es-CO"/>
        </w:rPr>
        <w:t>Resource</w:t>
      </w:r>
      <w:proofErr w:type="spellEnd"/>
      <w:r w:rsidRPr="00C6600D">
        <w:rPr>
          <w:sz w:val="20"/>
          <w:szCs w:val="20"/>
          <w:lang w:val="es-CO" w:eastAsia="es-CO"/>
        </w:rPr>
        <w:t xml:space="preserve"> </w:t>
      </w:r>
      <w:proofErr w:type="spellStart"/>
      <w:r w:rsidRPr="00C6600D">
        <w:rPr>
          <w:sz w:val="20"/>
          <w:szCs w:val="20"/>
          <w:lang w:val="es-CO" w:eastAsia="es-CO"/>
        </w:rPr>
        <w:t>Sharing</w:t>
      </w:r>
      <w:proofErr w:type="spellEnd"/>
    </w:p>
    <w:p w14:paraId="7E38D684" w14:textId="77777777" w:rsidR="00C6600D" w:rsidRPr="00C6600D" w:rsidRDefault="00C6600D" w:rsidP="00C6600D">
      <w:pPr>
        <w:pStyle w:val="Ttulo9"/>
        <w:rPr>
          <w:sz w:val="20"/>
          <w:szCs w:val="20"/>
          <w:lang w:val="es-CO" w:eastAsia="es-CO"/>
        </w:rPr>
      </w:pPr>
      <w:r w:rsidRPr="00C6600D">
        <w:rPr>
          <w:sz w:val="20"/>
          <w:szCs w:val="20"/>
          <w:lang w:val="es-CO" w:eastAsia="es-CO"/>
        </w:rPr>
        <w:t>- Configuración: Permitir orígenes específicos en producción, todos en desarrollo</w:t>
      </w:r>
    </w:p>
    <w:p w14:paraId="658A7359" w14:textId="77777777" w:rsidR="00C6600D" w:rsidRDefault="00C6600D" w:rsidP="00C6600D">
      <w:pPr>
        <w:pStyle w:val="Ttulo9"/>
        <w:rPr>
          <w:b/>
          <w:bCs/>
          <w:sz w:val="28"/>
          <w:szCs w:val="28"/>
          <w:lang w:val="es-CO" w:eastAsia="es-CO"/>
        </w:rPr>
      </w:pPr>
    </w:p>
    <w:p w14:paraId="119105B8" w14:textId="77777777" w:rsidR="00F67B7E" w:rsidRPr="00C6600D" w:rsidRDefault="00F67B7E" w:rsidP="00F67B7E">
      <w:pPr>
        <w:rPr>
          <w:lang w:val="es-CO" w:eastAsia="es-CO"/>
        </w:rPr>
      </w:pPr>
    </w:p>
    <w:p w14:paraId="0B77FEAB" w14:textId="6B4821D1" w:rsidR="00C6600D" w:rsidRPr="00C6600D" w:rsidRDefault="00C6600D" w:rsidP="00C6600D">
      <w:pPr>
        <w:pStyle w:val="Ttulo9"/>
        <w:rPr>
          <w:b/>
          <w:bCs/>
          <w:sz w:val="28"/>
          <w:szCs w:val="28"/>
          <w:lang w:val="es-CO" w:eastAsia="es-CO"/>
        </w:rPr>
      </w:pPr>
      <w:r w:rsidRPr="00C6600D">
        <w:rPr>
          <w:b/>
          <w:bCs/>
          <w:sz w:val="28"/>
          <w:szCs w:val="28"/>
          <w:lang w:val="es-CO" w:eastAsia="es-CO"/>
        </w:rPr>
        <w:lastRenderedPageBreak/>
        <w:t>3.4 Requisitos de Diseño</w:t>
      </w:r>
    </w:p>
    <w:p w14:paraId="157197BA" w14:textId="77777777" w:rsidR="00C6600D" w:rsidRPr="00C6600D" w:rsidRDefault="00C6600D" w:rsidP="00C6600D">
      <w:pPr>
        <w:pStyle w:val="Ttulo9"/>
        <w:rPr>
          <w:b/>
          <w:bCs/>
          <w:sz w:val="24"/>
          <w:szCs w:val="24"/>
          <w:lang w:val="es-CO" w:eastAsia="es-CO"/>
        </w:rPr>
      </w:pPr>
    </w:p>
    <w:p w14:paraId="5BB2C3BC" w14:textId="03952A21" w:rsidR="00C6600D" w:rsidRPr="00C6600D" w:rsidRDefault="00C6600D" w:rsidP="00C6600D">
      <w:pPr>
        <w:pStyle w:val="Ttulo9"/>
        <w:rPr>
          <w:b/>
          <w:bCs/>
          <w:sz w:val="24"/>
          <w:szCs w:val="24"/>
          <w:lang w:val="es-CO" w:eastAsia="es-CO"/>
        </w:rPr>
      </w:pPr>
      <w:r w:rsidRPr="00C6600D">
        <w:rPr>
          <w:b/>
          <w:bCs/>
          <w:sz w:val="24"/>
          <w:szCs w:val="24"/>
          <w:lang w:val="es-CO" w:eastAsia="es-CO"/>
        </w:rPr>
        <w:t>3.4.1 Arquitectura del Sistema</w:t>
      </w:r>
    </w:p>
    <w:p w14:paraId="740BEE8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RD-001: Arquitectura Cliente-Servidor</w:t>
      </w:r>
    </w:p>
    <w:p w14:paraId="08CA3B6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Arquitectura separada entre </w:t>
      </w:r>
      <w:proofErr w:type="spellStart"/>
      <w:r w:rsidRPr="00C6600D">
        <w:rPr>
          <w:sz w:val="20"/>
          <w:szCs w:val="20"/>
          <w:lang w:val="es-CO" w:eastAsia="es-CO"/>
        </w:rPr>
        <w:t>frontend</w:t>
      </w:r>
      <w:proofErr w:type="spellEnd"/>
      <w:r w:rsidRPr="00C6600D">
        <w:rPr>
          <w:sz w:val="20"/>
          <w:szCs w:val="20"/>
          <w:lang w:val="es-CO" w:eastAsia="es-CO"/>
        </w:rPr>
        <w:t xml:space="preserve"> (cliente) y </w:t>
      </w:r>
      <w:proofErr w:type="spellStart"/>
      <w:r w:rsidRPr="00C6600D">
        <w:rPr>
          <w:sz w:val="20"/>
          <w:szCs w:val="20"/>
          <w:lang w:val="es-CO" w:eastAsia="es-CO"/>
        </w:rPr>
        <w:t>backend</w:t>
      </w:r>
      <w:proofErr w:type="spellEnd"/>
      <w:r w:rsidRPr="00C6600D">
        <w:rPr>
          <w:sz w:val="20"/>
          <w:szCs w:val="20"/>
          <w:lang w:val="es-CO" w:eastAsia="es-CO"/>
        </w:rPr>
        <w:t xml:space="preserve"> (servidor)</w:t>
      </w:r>
    </w:p>
    <w:p w14:paraId="5154FB23" w14:textId="77777777" w:rsidR="00C6600D" w:rsidRPr="00C6600D" w:rsidRDefault="00C6600D" w:rsidP="00C6600D">
      <w:pPr>
        <w:pStyle w:val="Ttulo9"/>
        <w:rPr>
          <w:sz w:val="20"/>
          <w:szCs w:val="20"/>
          <w:lang w:val="es-CO" w:eastAsia="es-CO"/>
        </w:rPr>
      </w:pPr>
      <w:r w:rsidRPr="00C6600D">
        <w:rPr>
          <w:sz w:val="20"/>
          <w:szCs w:val="20"/>
          <w:lang w:val="es-CO" w:eastAsia="es-CO"/>
        </w:rPr>
        <w:t>- Comunicación: REST API mediante HTTP/HTTPS</w:t>
      </w:r>
    </w:p>
    <w:p w14:paraId="44335411"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Separación de responsabilidades: </w:t>
      </w:r>
    </w:p>
    <w:p w14:paraId="002CEEA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Frontend</w:t>
      </w:r>
      <w:proofErr w:type="spellEnd"/>
      <w:r w:rsidRPr="00C6600D">
        <w:rPr>
          <w:sz w:val="20"/>
          <w:szCs w:val="20"/>
          <w:lang w:val="es-CO" w:eastAsia="es-CO"/>
        </w:rPr>
        <w:t>: Presentación e interacción con usuario</w:t>
      </w:r>
    </w:p>
    <w:p w14:paraId="03E6E33E" w14:textId="0C7DF601" w:rsidR="00C6600D" w:rsidRPr="00C6600D" w:rsidRDefault="00C6600D" w:rsidP="00C6600D">
      <w:pPr>
        <w:pStyle w:val="Ttulo9"/>
        <w:rPr>
          <w:sz w:val="20"/>
          <w:szCs w:val="20"/>
          <w:lang w:val="es-CO" w:eastAsia="es-CO"/>
        </w:rPr>
      </w:pPr>
      <w:r w:rsidRPr="00C6600D">
        <w:rPr>
          <w:sz w:val="20"/>
          <w:szCs w:val="20"/>
          <w:lang w:val="es-CO" w:eastAsia="es-CO"/>
        </w:rPr>
        <w:t>  - Backend: Lógica de negocio y acceso a datos</w:t>
      </w:r>
    </w:p>
    <w:p w14:paraId="4BA868A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RD-002: Patrón MVC/MVP</w:t>
      </w:r>
    </w:p>
    <w:p w14:paraId="16C3080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w:t>
      </w:r>
      <w:proofErr w:type="spellStart"/>
      <w:r w:rsidRPr="00C6600D">
        <w:rPr>
          <w:sz w:val="20"/>
          <w:szCs w:val="20"/>
          <w:lang w:val="es-CO" w:eastAsia="es-CO"/>
        </w:rPr>
        <w:t>frontend</w:t>
      </w:r>
      <w:proofErr w:type="spellEnd"/>
      <w:r w:rsidRPr="00C6600D">
        <w:rPr>
          <w:sz w:val="20"/>
          <w:szCs w:val="20"/>
          <w:lang w:val="es-CO" w:eastAsia="es-CO"/>
        </w:rPr>
        <w:t xml:space="preserve"> sigue patrón de componentes React (similar a MVP)</w:t>
      </w:r>
    </w:p>
    <w:p w14:paraId="531729EA" w14:textId="77777777" w:rsidR="00C6600D" w:rsidRPr="00C6600D" w:rsidRDefault="00C6600D" w:rsidP="00C6600D">
      <w:pPr>
        <w:pStyle w:val="Ttulo9"/>
        <w:rPr>
          <w:sz w:val="20"/>
          <w:szCs w:val="20"/>
          <w:lang w:val="es-CO" w:eastAsia="es-CO"/>
        </w:rPr>
      </w:pPr>
      <w:r w:rsidRPr="00C6600D">
        <w:rPr>
          <w:sz w:val="20"/>
          <w:szCs w:val="20"/>
          <w:lang w:val="es-CO" w:eastAsia="es-CO"/>
        </w:rPr>
        <w:t>- Componentes: Separación entre componentes de presentación y lógica</w:t>
      </w:r>
    </w:p>
    <w:p w14:paraId="064403D1" w14:textId="575338D0" w:rsidR="00C6600D" w:rsidRPr="00C6600D" w:rsidRDefault="00C6600D" w:rsidP="00C6600D">
      <w:pPr>
        <w:pStyle w:val="Ttulo9"/>
        <w:rPr>
          <w:sz w:val="20"/>
          <w:szCs w:val="20"/>
          <w:lang w:val="es-CO" w:eastAsia="es-CO"/>
        </w:rPr>
      </w:pPr>
      <w:r w:rsidRPr="00C6600D">
        <w:rPr>
          <w:sz w:val="20"/>
          <w:szCs w:val="20"/>
          <w:lang w:val="es-CO" w:eastAsia="es-CO"/>
        </w:rPr>
        <w:t xml:space="preserve">- Estado: Gestión mediante </w:t>
      </w:r>
      <w:proofErr w:type="spellStart"/>
      <w:r w:rsidRPr="00C6600D">
        <w:rPr>
          <w:sz w:val="20"/>
          <w:szCs w:val="20"/>
          <w:lang w:val="es-CO" w:eastAsia="es-CO"/>
        </w:rPr>
        <w:t>hooks</w:t>
      </w:r>
      <w:proofErr w:type="spellEnd"/>
      <w:r w:rsidRPr="00C6600D">
        <w:rPr>
          <w:sz w:val="20"/>
          <w:szCs w:val="20"/>
          <w:lang w:val="es-CO" w:eastAsia="es-CO"/>
        </w:rPr>
        <w:t xml:space="preserve"> y contexto de React</w:t>
      </w:r>
    </w:p>
    <w:p w14:paraId="7A53267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RD-003: Arquitectura de Capas (Backend)</w:t>
      </w:r>
    </w:p>
    <w:p w14:paraId="62F69BC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Backend organizado en capas:</w:t>
      </w:r>
    </w:p>
    <w:p w14:paraId="29C2521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Routes</w:t>
      </w:r>
      <w:proofErr w:type="spellEnd"/>
      <w:r w:rsidRPr="00C6600D">
        <w:rPr>
          <w:sz w:val="20"/>
          <w:szCs w:val="20"/>
          <w:lang w:val="es-CO" w:eastAsia="es-CO"/>
        </w:rPr>
        <w:t xml:space="preserve">: </w:t>
      </w:r>
      <w:proofErr w:type="spellStart"/>
      <w:r w:rsidRPr="00C6600D">
        <w:rPr>
          <w:sz w:val="20"/>
          <w:szCs w:val="20"/>
          <w:lang w:val="es-CO" w:eastAsia="es-CO"/>
        </w:rPr>
        <w:t>Endpoints</w:t>
      </w:r>
      <w:proofErr w:type="spellEnd"/>
      <w:r w:rsidRPr="00C6600D">
        <w:rPr>
          <w:sz w:val="20"/>
          <w:szCs w:val="20"/>
          <w:lang w:val="es-CO" w:eastAsia="es-CO"/>
        </w:rPr>
        <w:t xml:space="preserve"> HTTP</w:t>
      </w:r>
    </w:p>
    <w:p w14:paraId="1ED43CC9" w14:textId="77777777" w:rsidR="00C6600D" w:rsidRPr="00C6600D" w:rsidRDefault="00C6600D" w:rsidP="00C6600D">
      <w:pPr>
        <w:pStyle w:val="Ttulo9"/>
        <w:rPr>
          <w:sz w:val="20"/>
          <w:szCs w:val="20"/>
          <w:lang w:val="es-CO" w:eastAsia="es-CO"/>
        </w:rPr>
      </w:pPr>
      <w:r w:rsidRPr="00C6600D">
        <w:rPr>
          <w:sz w:val="20"/>
          <w:szCs w:val="20"/>
          <w:lang w:val="es-CO" w:eastAsia="es-CO"/>
        </w:rPr>
        <w:t>  - Funciones: Lógica de negocio</w:t>
      </w:r>
    </w:p>
    <w:p w14:paraId="4F2CAB3C"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Models</w:t>
      </w:r>
      <w:proofErr w:type="spellEnd"/>
      <w:r w:rsidRPr="00C6600D">
        <w:rPr>
          <w:sz w:val="20"/>
          <w:szCs w:val="20"/>
          <w:lang w:val="es-CO" w:eastAsia="es-CO"/>
        </w:rPr>
        <w:t>: Validación de datos (</w:t>
      </w:r>
      <w:proofErr w:type="spellStart"/>
      <w:r w:rsidRPr="00C6600D">
        <w:rPr>
          <w:sz w:val="20"/>
          <w:szCs w:val="20"/>
          <w:lang w:val="es-CO" w:eastAsia="es-CO"/>
        </w:rPr>
        <w:t>Pydantic</w:t>
      </w:r>
      <w:proofErr w:type="spellEnd"/>
      <w:r w:rsidRPr="00C6600D">
        <w:rPr>
          <w:sz w:val="20"/>
          <w:szCs w:val="20"/>
          <w:lang w:val="es-CO" w:eastAsia="es-CO"/>
        </w:rPr>
        <w:t>)</w:t>
      </w:r>
    </w:p>
    <w:p w14:paraId="7FB1E9D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Database</w:t>
      </w:r>
      <w:proofErr w:type="spellEnd"/>
      <w:r w:rsidRPr="00C6600D">
        <w:rPr>
          <w:sz w:val="20"/>
          <w:szCs w:val="20"/>
          <w:lang w:val="es-CO" w:eastAsia="es-CO"/>
        </w:rPr>
        <w:t>: Acceso a datos (</w:t>
      </w:r>
      <w:proofErr w:type="spellStart"/>
      <w:r w:rsidRPr="00C6600D">
        <w:rPr>
          <w:sz w:val="20"/>
          <w:szCs w:val="20"/>
          <w:lang w:val="es-CO" w:eastAsia="es-CO"/>
        </w:rPr>
        <w:t>SQLAlchemy</w:t>
      </w:r>
      <w:proofErr w:type="spellEnd"/>
      <w:r w:rsidRPr="00C6600D">
        <w:rPr>
          <w:sz w:val="20"/>
          <w:szCs w:val="20"/>
          <w:lang w:val="es-CO" w:eastAsia="es-CO"/>
        </w:rPr>
        <w:t>)</w:t>
      </w:r>
    </w:p>
    <w:p w14:paraId="67641300" w14:textId="77777777" w:rsidR="00C6600D" w:rsidRPr="00C6600D" w:rsidRDefault="00C6600D" w:rsidP="00C6600D">
      <w:pPr>
        <w:pStyle w:val="Ttulo9"/>
        <w:rPr>
          <w:b/>
          <w:bCs/>
          <w:sz w:val="24"/>
          <w:szCs w:val="24"/>
          <w:lang w:val="es-CO" w:eastAsia="es-CO"/>
        </w:rPr>
      </w:pPr>
    </w:p>
    <w:p w14:paraId="15B8B1FC" w14:textId="2EB76319" w:rsidR="00C6600D" w:rsidRPr="00C6600D" w:rsidRDefault="00C6600D" w:rsidP="00C6600D">
      <w:pPr>
        <w:pStyle w:val="Ttulo9"/>
        <w:rPr>
          <w:b/>
          <w:bCs/>
          <w:sz w:val="24"/>
          <w:szCs w:val="24"/>
          <w:lang w:val="es-CO" w:eastAsia="es-CO"/>
        </w:rPr>
      </w:pPr>
      <w:r w:rsidRPr="00C6600D">
        <w:rPr>
          <w:b/>
          <w:bCs/>
          <w:sz w:val="24"/>
          <w:szCs w:val="24"/>
          <w:lang w:val="es-CO" w:eastAsia="es-CO"/>
        </w:rPr>
        <w:t>3.4.2 Diseño de Base de Datos</w:t>
      </w:r>
    </w:p>
    <w:p w14:paraId="6990CC9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RD-004: Modelo Relacional</w:t>
      </w:r>
    </w:p>
    <w:p w14:paraId="73049D1B" w14:textId="77777777" w:rsidR="00C6600D" w:rsidRPr="00C6600D" w:rsidRDefault="00C6600D" w:rsidP="00C6600D">
      <w:pPr>
        <w:pStyle w:val="Ttulo9"/>
        <w:rPr>
          <w:sz w:val="20"/>
          <w:szCs w:val="20"/>
          <w:lang w:val="es-CO" w:eastAsia="es-CO"/>
        </w:rPr>
      </w:pPr>
      <w:r w:rsidRPr="00C6600D">
        <w:rPr>
          <w:sz w:val="20"/>
          <w:szCs w:val="20"/>
          <w:lang w:val="es-CO" w:eastAsia="es-CO"/>
        </w:rPr>
        <w:t>- Descripción: Base de datos relacional PostgreSQL con normalización</w:t>
      </w:r>
    </w:p>
    <w:p w14:paraId="130C0B20" w14:textId="77777777" w:rsidR="00C6600D" w:rsidRPr="00C6600D" w:rsidRDefault="00C6600D" w:rsidP="00C6600D">
      <w:pPr>
        <w:pStyle w:val="Ttulo9"/>
        <w:rPr>
          <w:sz w:val="20"/>
          <w:szCs w:val="20"/>
          <w:lang w:val="es-CO" w:eastAsia="es-CO"/>
        </w:rPr>
      </w:pPr>
      <w:r w:rsidRPr="00C6600D">
        <w:rPr>
          <w:sz w:val="20"/>
          <w:szCs w:val="20"/>
          <w:lang w:val="es-CO" w:eastAsia="es-CO"/>
        </w:rPr>
        <w:t>- Entidades principales:</w:t>
      </w:r>
    </w:p>
    <w:p w14:paraId="501376E8" w14:textId="77777777" w:rsidR="00C6600D" w:rsidRPr="00C6600D" w:rsidRDefault="00C6600D" w:rsidP="00C6600D">
      <w:pPr>
        <w:pStyle w:val="Ttulo9"/>
        <w:rPr>
          <w:sz w:val="20"/>
          <w:szCs w:val="20"/>
          <w:lang w:val="es-CO" w:eastAsia="es-CO"/>
        </w:rPr>
      </w:pPr>
      <w:r w:rsidRPr="00C6600D">
        <w:rPr>
          <w:sz w:val="20"/>
          <w:szCs w:val="20"/>
          <w:lang w:val="es-CO" w:eastAsia="es-CO"/>
        </w:rPr>
        <w:t>  - Credenciales</w:t>
      </w:r>
    </w:p>
    <w:p w14:paraId="15C58989" w14:textId="77777777" w:rsidR="00C6600D" w:rsidRPr="00C6600D" w:rsidRDefault="00C6600D" w:rsidP="00C6600D">
      <w:pPr>
        <w:pStyle w:val="Ttulo9"/>
        <w:rPr>
          <w:sz w:val="20"/>
          <w:szCs w:val="20"/>
          <w:lang w:val="es-CO" w:eastAsia="es-CO"/>
        </w:rPr>
      </w:pPr>
      <w:r w:rsidRPr="00C6600D">
        <w:rPr>
          <w:sz w:val="20"/>
          <w:szCs w:val="20"/>
          <w:lang w:val="es-CO" w:eastAsia="es-CO"/>
        </w:rPr>
        <w:t>  - Roles</w:t>
      </w:r>
    </w:p>
    <w:p w14:paraId="563A0BC8" w14:textId="77777777" w:rsidR="00C6600D" w:rsidRPr="00C6600D" w:rsidRDefault="00C6600D" w:rsidP="00C6600D">
      <w:pPr>
        <w:pStyle w:val="Ttulo9"/>
        <w:rPr>
          <w:sz w:val="20"/>
          <w:szCs w:val="20"/>
          <w:lang w:val="es-CO" w:eastAsia="es-CO"/>
        </w:rPr>
      </w:pPr>
      <w:r w:rsidRPr="00C6600D">
        <w:rPr>
          <w:sz w:val="20"/>
          <w:szCs w:val="20"/>
          <w:lang w:val="es-CO" w:eastAsia="es-CO"/>
        </w:rPr>
        <w:t>  - Cliente</w:t>
      </w:r>
    </w:p>
    <w:p w14:paraId="0BE2EEA5" w14:textId="77777777" w:rsidR="00C6600D" w:rsidRPr="00C6600D" w:rsidRDefault="00C6600D" w:rsidP="00C6600D">
      <w:pPr>
        <w:pStyle w:val="Ttulo9"/>
        <w:rPr>
          <w:sz w:val="20"/>
          <w:szCs w:val="20"/>
          <w:lang w:val="es-CO" w:eastAsia="es-CO"/>
        </w:rPr>
      </w:pPr>
      <w:r w:rsidRPr="00C6600D">
        <w:rPr>
          <w:sz w:val="20"/>
          <w:szCs w:val="20"/>
          <w:lang w:val="es-CO" w:eastAsia="es-CO"/>
        </w:rPr>
        <w:t>  - Empleado</w:t>
      </w:r>
    </w:p>
    <w:p w14:paraId="1BE9F481" w14:textId="77777777" w:rsidR="00C6600D" w:rsidRPr="00C6600D" w:rsidRDefault="00C6600D" w:rsidP="00C6600D">
      <w:pPr>
        <w:pStyle w:val="Ttulo9"/>
        <w:rPr>
          <w:sz w:val="20"/>
          <w:szCs w:val="20"/>
          <w:lang w:val="es-CO" w:eastAsia="es-CO"/>
        </w:rPr>
      </w:pPr>
      <w:r w:rsidRPr="00C6600D">
        <w:rPr>
          <w:sz w:val="20"/>
          <w:szCs w:val="20"/>
          <w:lang w:val="es-CO" w:eastAsia="es-CO"/>
        </w:rPr>
        <w:t>  - Propietario (Dueño)</w:t>
      </w:r>
    </w:p>
    <w:p w14:paraId="7955B40E"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 Restaurante</w:t>
      </w:r>
    </w:p>
    <w:p w14:paraId="67E969F4" w14:textId="77777777" w:rsidR="00C6600D" w:rsidRPr="00C6600D" w:rsidRDefault="00C6600D" w:rsidP="00C6600D">
      <w:pPr>
        <w:pStyle w:val="Ttulo9"/>
        <w:rPr>
          <w:sz w:val="20"/>
          <w:szCs w:val="20"/>
          <w:lang w:val="es-CO" w:eastAsia="es-CO"/>
        </w:rPr>
      </w:pPr>
      <w:r w:rsidRPr="00C6600D">
        <w:rPr>
          <w:sz w:val="20"/>
          <w:szCs w:val="20"/>
          <w:lang w:val="es-CO" w:eastAsia="es-CO"/>
        </w:rPr>
        <w:t>  - Mesas</w:t>
      </w:r>
    </w:p>
    <w:p w14:paraId="0092B300" w14:textId="77777777" w:rsidR="00C6600D" w:rsidRPr="00C6600D" w:rsidRDefault="00C6600D" w:rsidP="00C6600D">
      <w:pPr>
        <w:pStyle w:val="Ttulo9"/>
        <w:rPr>
          <w:sz w:val="20"/>
          <w:szCs w:val="20"/>
          <w:lang w:val="es-CO" w:eastAsia="es-CO"/>
        </w:rPr>
      </w:pPr>
      <w:r w:rsidRPr="00C6600D">
        <w:rPr>
          <w:sz w:val="20"/>
          <w:szCs w:val="20"/>
          <w:lang w:val="es-CO" w:eastAsia="es-CO"/>
        </w:rPr>
        <w:t>  - Reserva</w:t>
      </w:r>
    </w:p>
    <w:p w14:paraId="16E9B60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Encabezado_Factura</w:t>
      </w:r>
      <w:proofErr w:type="spellEnd"/>
    </w:p>
    <w:p w14:paraId="1EFA13A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Detalle_Factura</w:t>
      </w:r>
      <w:proofErr w:type="spellEnd"/>
    </w:p>
    <w:p w14:paraId="7ACFAC9D" w14:textId="77777777" w:rsidR="00C6600D" w:rsidRPr="00C6600D" w:rsidRDefault="00C6600D" w:rsidP="00C6600D">
      <w:pPr>
        <w:pStyle w:val="Ttulo9"/>
        <w:rPr>
          <w:sz w:val="20"/>
          <w:szCs w:val="20"/>
          <w:lang w:val="es-CO" w:eastAsia="es-CO"/>
        </w:rPr>
      </w:pPr>
      <w:r w:rsidRPr="00C6600D">
        <w:rPr>
          <w:sz w:val="20"/>
          <w:szCs w:val="20"/>
          <w:lang w:val="es-CO" w:eastAsia="es-CO"/>
        </w:rPr>
        <w:t>  - Categorías</w:t>
      </w:r>
    </w:p>
    <w:p w14:paraId="0C1DF02C" w14:textId="77777777" w:rsidR="00C6600D" w:rsidRPr="00C6600D" w:rsidRDefault="00C6600D" w:rsidP="00C6600D">
      <w:pPr>
        <w:pStyle w:val="Ttulo9"/>
        <w:rPr>
          <w:sz w:val="20"/>
          <w:szCs w:val="20"/>
          <w:lang w:val="es-CO" w:eastAsia="es-CO"/>
        </w:rPr>
      </w:pPr>
      <w:r w:rsidRPr="00C6600D">
        <w:rPr>
          <w:sz w:val="20"/>
          <w:szCs w:val="20"/>
          <w:lang w:val="es-CO" w:eastAsia="es-CO"/>
        </w:rPr>
        <w:t>  - Comentarios</w:t>
      </w:r>
    </w:p>
    <w:p w14:paraId="73937DD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Calculos_mensuales</w:t>
      </w:r>
      <w:proofErr w:type="spellEnd"/>
    </w:p>
    <w:p w14:paraId="7C502B66"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Relaciones: Foreign </w:t>
      </w:r>
      <w:proofErr w:type="spellStart"/>
      <w:r w:rsidRPr="00C6600D">
        <w:rPr>
          <w:sz w:val="20"/>
          <w:szCs w:val="20"/>
          <w:lang w:val="es-CO" w:eastAsia="es-CO"/>
        </w:rPr>
        <w:t>keys</w:t>
      </w:r>
      <w:proofErr w:type="spellEnd"/>
      <w:r w:rsidRPr="00C6600D">
        <w:rPr>
          <w:sz w:val="20"/>
          <w:szCs w:val="20"/>
          <w:lang w:val="es-CO" w:eastAsia="es-CO"/>
        </w:rPr>
        <w:t xml:space="preserve"> para integridad referencial</w:t>
      </w:r>
    </w:p>
    <w:p w14:paraId="04549B37" w14:textId="4C618043" w:rsidR="00C6600D" w:rsidRPr="00C6600D" w:rsidRDefault="00C6600D" w:rsidP="00C6600D">
      <w:pPr>
        <w:pStyle w:val="Ttulo9"/>
        <w:rPr>
          <w:sz w:val="20"/>
          <w:szCs w:val="20"/>
          <w:lang w:val="es-CO" w:eastAsia="es-CO"/>
        </w:rPr>
      </w:pPr>
      <w:r w:rsidRPr="00C6600D">
        <w:rPr>
          <w:sz w:val="20"/>
          <w:szCs w:val="20"/>
          <w:lang w:val="es-CO" w:eastAsia="es-CO"/>
        </w:rPr>
        <w:t xml:space="preserve">- </w:t>
      </w:r>
      <w:proofErr w:type="spellStart"/>
      <w:r w:rsidRPr="00C6600D">
        <w:rPr>
          <w:sz w:val="20"/>
          <w:szCs w:val="20"/>
          <w:lang w:val="es-CO" w:eastAsia="es-CO"/>
        </w:rPr>
        <w:t>Constraints</w:t>
      </w:r>
      <w:proofErr w:type="spellEnd"/>
      <w:r w:rsidRPr="00C6600D">
        <w:rPr>
          <w:sz w:val="20"/>
          <w:szCs w:val="20"/>
          <w:lang w:val="es-CO" w:eastAsia="es-CO"/>
        </w:rPr>
        <w:t>: Validaciones a nivel de base de datos</w:t>
      </w:r>
    </w:p>
    <w:p w14:paraId="3CD3337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RD-005: Índices y Optimización</w:t>
      </w:r>
    </w:p>
    <w:p w14:paraId="0D6B508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Índices en campos de búsqueda frecuente</w:t>
      </w:r>
    </w:p>
    <w:p w14:paraId="68FDFAA6" w14:textId="77777777" w:rsidR="00C6600D" w:rsidRPr="00C6600D" w:rsidRDefault="00C6600D" w:rsidP="00C6600D">
      <w:pPr>
        <w:pStyle w:val="Ttulo9"/>
        <w:rPr>
          <w:sz w:val="20"/>
          <w:szCs w:val="20"/>
          <w:lang w:val="es-CO" w:eastAsia="es-CO"/>
        </w:rPr>
      </w:pPr>
      <w:r w:rsidRPr="00C6600D">
        <w:rPr>
          <w:sz w:val="20"/>
          <w:szCs w:val="20"/>
          <w:lang w:val="es-CO" w:eastAsia="es-CO"/>
        </w:rPr>
        <w:t>- Índices: Email, documento, NIT, fechas de reserva</w:t>
      </w:r>
    </w:p>
    <w:p w14:paraId="0E297662" w14:textId="0209CC1B" w:rsidR="00C6600D" w:rsidRPr="00C6600D" w:rsidRDefault="00C6600D" w:rsidP="00C6600D">
      <w:pPr>
        <w:pStyle w:val="Ttulo9"/>
        <w:rPr>
          <w:sz w:val="20"/>
          <w:szCs w:val="20"/>
          <w:lang w:val="es-CO" w:eastAsia="es-CO"/>
        </w:rPr>
      </w:pPr>
      <w:r w:rsidRPr="00C6600D">
        <w:rPr>
          <w:sz w:val="20"/>
          <w:szCs w:val="20"/>
          <w:lang w:val="es-CO" w:eastAsia="es-CO"/>
        </w:rPr>
        <w:t xml:space="preserve">- Búsqueda de texto: Extensión </w:t>
      </w:r>
      <w:proofErr w:type="spellStart"/>
      <w:r w:rsidRPr="00C6600D">
        <w:rPr>
          <w:sz w:val="20"/>
          <w:szCs w:val="20"/>
          <w:lang w:val="es-CO" w:eastAsia="es-CO"/>
        </w:rPr>
        <w:t>pg_trgm</w:t>
      </w:r>
      <w:proofErr w:type="spellEnd"/>
      <w:r w:rsidRPr="00C6600D">
        <w:rPr>
          <w:sz w:val="20"/>
          <w:szCs w:val="20"/>
          <w:lang w:val="es-CO" w:eastAsia="es-CO"/>
        </w:rPr>
        <w:t xml:space="preserve"> para búsqueda de restaurantes</w:t>
      </w:r>
    </w:p>
    <w:p w14:paraId="67AF56A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RD-006: </w:t>
      </w:r>
      <w:proofErr w:type="spellStart"/>
      <w:r w:rsidRPr="00C6600D">
        <w:rPr>
          <w:b/>
          <w:bCs/>
          <w:sz w:val="20"/>
          <w:szCs w:val="20"/>
          <w:lang w:val="es-CO" w:eastAsia="es-CO"/>
        </w:rPr>
        <w:t>Triggers</w:t>
      </w:r>
      <w:proofErr w:type="spellEnd"/>
      <w:r w:rsidRPr="00C6600D">
        <w:rPr>
          <w:b/>
          <w:bCs/>
          <w:sz w:val="20"/>
          <w:szCs w:val="20"/>
          <w:lang w:val="es-CO" w:eastAsia="es-CO"/>
        </w:rPr>
        <w:t xml:space="preserve"> y Funciones</w:t>
      </w:r>
    </w:p>
    <w:p w14:paraId="4C9C48B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Funciones almacenadas en PL/</w:t>
      </w:r>
      <w:proofErr w:type="spellStart"/>
      <w:r w:rsidRPr="00C6600D">
        <w:rPr>
          <w:sz w:val="20"/>
          <w:szCs w:val="20"/>
          <w:lang w:val="es-CO" w:eastAsia="es-CO"/>
        </w:rPr>
        <w:t>pgSQL</w:t>
      </w:r>
      <w:proofErr w:type="spellEnd"/>
      <w:r w:rsidRPr="00C6600D">
        <w:rPr>
          <w:sz w:val="20"/>
          <w:szCs w:val="20"/>
          <w:lang w:val="es-CO" w:eastAsia="es-CO"/>
        </w:rPr>
        <w:t xml:space="preserve"> para operaciones complejas</w:t>
      </w:r>
    </w:p>
    <w:p w14:paraId="229D8A1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Funciones: </w:t>
      </w:r>
    </w:p>
    <w:p w14:paraId="10C75B64"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registrar_factura_y_reserva</w:t>
      </w:r>
      <w:proofErr w:type="spellEnd"/>
    </w:p>
    <w:p w14:paraId="4B09C64C"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confirmar_reserva_por_pago</w:t>
      </w:r>
      <w:proofErr w:type="spellEnd"/>
    </w:p>
    <w:p w14:paraId="5109299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update_reservation_status</w:t>
      </w:r>
      <w:proofErr w:type="spellEnd"/>
    </w:p>
    <w:p w14:paraId="678CCFA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w:t>
      </w:r>
      <w:proofErr w:type="spellStart"/>
      <w:r w:rsidRPr="00C6600D">
        <w:rPr>
          <w:sz w:val="20"/>
          <w:szCs w:val="20"/>
          <w:lang w:val="es-CO" w:eastAsia="es-CO"/>
        </w:rPr>
        <w:t>Triggers</w:t>
      </w:r>
      <w:proofErr w:type="spellEnd"/>
      <w:r w:rsidRPr="00C6600D">
        <w:rPr>
          <w:sz w:val="20"/>
          <w:szCs w:val="20"/>
          <w:lang w:val="es-CO" w:eastAsia="es-CO"/>
        </w:rPr>
        <w:t>: Auditoría automática de cambios</w:t>
      </w:r>
    </w:p>
    <w:p w14:paraId="200839E7" w14:textId="77777777" w:rsidR="00C6600D" w:rsidRPr="00C6600D" w:rsidRDefault="00C6600D" w:rsidP="00C6600D">
      <w:pPr>
        <w:pStyle w:val="Ttulo9"/>
        <w:rPr>
          <w:b/>
          <w:bCs/>
          <w:sz w:val="24"/>
          <w:szCs w:val="24"/>
          <w:lang w:val="es-CO" w:eastAsia="es-CO"/>
        </w:rPr>
      </w:pPr>
    </w:p>
    <w:p w14:paraId="4377045C" w14:textId="4CE7CB8D" w:rsidR="00C6600D" w:rsidRPr="00C6600D" w:rsidRDefault="00C6600D" w:rsidP="00C6600D">
      <w:pPr>
        <w:pStyle w:val="Ttulo9"/>
        <w:rPr>
          <w:b/>
          <w:bCs/>
          <w:sz w:val="24"/>
          <w:szCs w:val="24"/>
          <w:lang w:val="es-CO" w:eastAsia="es-CO"/>
        </w:rPr>
      </w:pPr>
      <w:r w:rsidRPr="00C6600D">
        <w:rPr>
          <w:b/>
          <w:bCs/>
          <w:sz w:val="24"/>
          <w:szCs w:val="24"/>
          <w:lang w:val="es-CO" w:eastAsia="es-CO"/>
        </w:rPr>
        <w:t>3.4.3 Diseño de Seguridad</w:t>
      </w:r>
    </w:p>
    <w:p w14:paraId="47EF19F5"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RD-007: Autenticación Multi-Capa</w:t>
      </w:r>
    </w:p>
    <w:p w14:paraId="3AC3B25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w:t>
      </w:r>
    </w:p>
    <w:p w14:paraId="009E2B8C" w14:textId="77777777" w:rsidR="00C6600D" w:rsidRPr="00C6600D" w:rsidRDefault="00C6600D" w:rsidP="00C6600D">
      <w:pPr>
        <w:pStyle w:val="Ttulo9"/>
        <w:rPr>
          <w:sz w:val="20"/>
          <w:szCs w:val="20"/>
          <w:lang w:val="es-CO" w:eastAsia="es-CO"/>
        </w:rPr>
      </w:pPr>
      <w:r w:rsidRPr="00C6600D">
        <w:rPr>
          <w:sz w:val="20"/>
          <w:szCs w:val="20"/>
          <w:lang w:val="es-CO" w:eastAsia="es-CO"/>
        </w:rPr>
        <w:t>  - Capa 1: Validación de credenciales (email/contraseña)</w:t>
      </w:r>
    </w:p>
    <w:p w14:paraId="4EF94F35" w14:textId="77777777" w:rsidR="00C6600D" w:rsidRPr="00C6600D" w:rsidRDefault="00C6600D" w:rsidP="00C6600D">
      <w:pPr>
        <w:pStyle w:val="Ttulo9"/>
        <w:rPr>
          <w:sz w:val="20"/>
          <w:szCs w:val="20"/>
          <w:lang w:val="es-CO" w:eastAsia="es-CO"/>
        </w:rPr>
      </w:pPr>
      <w:r w:rsidRPr="00C6600D">
        <w:rPr>
          <w:sz w:val="20"/>
          <w:szCs w:val="20"/>
          <w:lang w:val="es-CO" w:eastAsia="es-CO"/>
        </w:rPr>
        <w:t>  - Capa 2: Generación de token JWT</w:t>
      </w:r>
    </w:p>
    <w:p w14:paraId="4D608AAE" w14:textId="77777777" w:rsidR="00C6600D" w:rsidRPr="00C6600D" w:rsidRDefault="00C6600D" w:rsidP="00C6600D">
      <w:pPr>
        <w:pStyle w:val="Ttulo9"/>
        <w:rPr>
          <w:sz w:val="20"/>
          <w:szCs w:val="20"/>
          <w:lang w:val="es-CO" w:eastAsia="es-CO"/>
        </w:rPr>
      </w:pPr>
      <w:r w:rsidRPr="00C6600D">
        <w:rPr>
          <w:sz w:val="20"/>
          <w:szCs w:val="20"/>
          <w:lang w:val="es-CO" w:eastAsia="es-CO"/>
        </w:rPr>
        <w:t>  - Capa 3: Verificación de token en cada solicitud protegida</w:t>
      </w:r>
    </w:p>
    <w:p w14:paraId="0BB52622" w14:textId="77777777" w:rsidR="00C6600D" w:rsidRPr="00C6600D" w:rsidRDefault="00C6600D" w:rsidP="00C6600D">
      <w:pPr>
        <w:pStyle w:val="Ttulo9"/>
        <w:rPr>
          <w:b/>
          <w:bCs/>
          <w:sz w:val="20"/>
          <w:szCs w:val="20"/>
          <w:lang w:val="es-CO" w:eastAsia="es-CO"/>
        </w:rPr>
      </w:pPr>
    </w:p>
    <w:p w14:paraId="3F848F9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lastRenderedPageBreak/>
        <w:t>RD-008: Encriptación</w:t>
      </w:r>
    </w:p>
    <w:p w14:paraId="5B845D6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w:t>
      </w:r>
    </w:p>
    <w:p w14:paraId="00002D4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Contraseñas: </w:t>
      </w:r>
      <w:proofErr w:type="spellStart"/>
      <w:r w:rsidRPr="00C6600D">
        <w:rPr>
          <w:sz w:val="20"/>
          <w:szCs w:val="20"/>
          <w:lang w:val="es-CO" w:eastAsia="es-CO"/>
        </w:rPr>
        <w:t>bcrypt</w:t>
      </w:r>
      <w:proofErr w:type="spellEnd"/>
      <w:r w:rsidRPr="00C6600D">
        <w:rPr>
          <w:sz w:val="20"/>
          <w:szCs w:val="20"/>
          <w:lang w:val="es-CO" w:eastAsia="es-CO"/>
        </w:rPr>
        <w:t xml:space="preserve"> con </w:t>
      </w:r>
      <w:proofErr w:type="spellStart"/>
      <w:r w:rsidRPr="00C6600D">
        <w:rPr>
          <w:sz w:val="20"/>
          <w:szCs w:val="20"/>
          <w:lang w:val="es-CO" w:eastAsia="es-CO"/>
        </w:rPr>
        <w:t>salt</w:t>
      </w:r>
      <w:proofErr w:type="spellEnd"/>
    </w:p>
    <w:p w14:paraId="21D6F0F7" w14:textId="77777777" w:rsidR="00C6600D" w:rsidRPr="00C6600D" w:rsidRDefault="00C6600D" w:rsidP="00C6600D">
      <w:pPr>
        <w:pStyle w:val="Ttulo9"/>
        <w:rPr>
          <w:sz w:val="20"/>
          <w:szCs w:val="20"/>
          <w:lang w:val="es-CO" w:eastAsia="es-CO"/>
        </w:rPr>
      </w:pPr>
      <w:r w:rsidRPr="00C6600D">
        <w:rPr>
          <w:sz w:val="20"/>
          <w:szCs w:val="20"/>
          <w:lang w:val="es-CO" w:eastAsia="es-CO"/>
        </w:rPr>
        <w:t>  - Comunicación: HTTPS/TLS</w:t>
      </w:r>
    </w:p>
    <w:p w14:paraId="2F744DE0" w14:textId="7378AC59" w:rsidR="00C6600D" w:rsidRPr="00C6600D" w:rsidRDefault="00C6600D" w:rsidP="00C6600D">
      <w:pPr>
        <w:pStyle w:val="Ttulo9"/>
        <w:rPr>
          <w:sz w:val="20"/>
          <w:szCs w:val="20"/>
          <w:lang w:val="es-CO" w:eastAsia="es-CO"/>
        </w:rPr>
      </w:pPr>
      <w:r w:rsidRPr="00C6600D">
        <w:rPr>
          <w:sz w:val="20"/>
          <w:szCs w:val="20"/>
          <w:lang w:val="es-CO" w:eastAsia="es-CO"/>
        </w:rPr>
        <w:t>  - Tokens: Firmados con clave secreta</w:t>
      </w:r>
    </w:p>
    <w:p w14:paraId="1BDC60F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RD-009: Autorización Basada en Roles</w:t>
      </w:r>
    </w:p>
    <w:p w14:paraId="7081C936" w14:textId="77777777" w:rsidR="00C6600D" w:rsidRPr="00C6600D" w:rsidRDefault="00C6600D" w:rsidP="00C6600D">
      <w:pPr>
        <w:pStyle w:val="Ttulo9"/>
        <w:rPr>
          <w:sz w:val="20"/>
          <w:szCs w:val="20"/>
          <w:lang w:val="es-CO" w:eastAsia="es-CO"/>
        </w:rPr>
      </w:pPr>
      <w:r w:rsidRPr="00C6600D">
        <w:rPr>
          <w:sz w:val="20"/>
          <w:szCs w:val="20"/>
          <w:lang w:val="es-CO" w:eastAsia="es-CO"/>
        </w:rPr>
        <w:t>- Descripción: Control de acceso basado en roles (RBAC)</w:t>
      </w:r>
    </w:p>
    <w:p w14:paraId="3E110DC2" w14:textId="77777777" w:rsidR="00C6600D" w:rsidRPr="00C6600D" w:rsidRDefault="00C6600D" w:rsidP="00C6600D">
      <w:pPr>
        <w:pStyle w:val="Ttulo9"/>
        <w:rPr>
          <w:sz w:val="20"/>
          <w:szCs w:val="20"/>
          <w:lang w:val="es-CO" w:eastAsia="es-CO"/>
        </w:rPr>
      </w:pPr>
      <w:r w:rsidRPr="00C6600D">
        <w:rPr>
          <w:sz w:val="20"/>
          <w:szCs w:val="20"/>
          <w:lang w:val="es-CO" w:eastAsia="es-CO"/>
        </w:rPr>
        <w:t>- Roles: Cliente, Empleado, Propietario</w:t>
      </w:r>
    </w:p>
    <w:p w14:paraId="2F49B01B" w14:textId="77777777" w:rsidR="00C6600D" w:rsidRPr="00C6600D" w:rsidRDefault="00C6600D" w:rsidP="00C6600D">
      <w:pPr>
        <w:pStyle w:val="Ttulo9"/>
        <w:rPr>
          <w:sz w:val="20"/>
          <w:szCs w:val="20"/>
          <w:lang w:val="es-CO" w:eastAsia="es-CO"/>
        </w:rPr>
      </w:pPr>
      <w:r w:rsidRPr="00C6600D">
        <w:rPr>
          <w:sz w:val="20"/>
          <w:szCs w:val="20"/>
          <w:lang w:val="es-CO" w:eastAsia="es-CO"/>
        </w:rPr>
        <w:t>- Permisos: Verificación de rol antes de operaciones sensibles</w:t>
      </w:r>
    </w:p>
    <w:p w14:paraId="38F5D37A" w14:textId="77777777" w:rsidR="00C6600D" w:rsidRPr="00C6600D" w:rsidRDefault="00C6600D" w:rsidP="00C6600D">
      <w:pPr>
        <w:pStyle w:val="Ttulo9"/>
        <w:rPr>
          <w:b/>
          <w:bCs/>
          <w:sz w:val="28"/>
          <w:szCs w:val="28"/>
          <w:lang w:val="es-CO" w:eastAsia="es-CO"/>
        </w:rPr>
      </w:pPr>
    </w:p>
    <w:p w14:paraId="49BEB6BA" w14:textId="6D6981DC" w:rsidR="00C6600D" w:rsidRPr="00C6600D" w:rsidRDefault="00C6600D" w:rsidP="00C6600D">
      <w:pPr>
        <w:pStyle w:val="Ttulo9"/>
        <w:rPr>
          <w:b/>
          <w:bCs/>
          <w:sz w:val="28"/>
          <w:szCs w:val="28"/>
          <w:lang w:val="es-CO" w:eastAsia="es-CO"/>
        </w:rPr>
      </w:pPr>
      <w:r w:rsidRPr="00C6600D">
        <w:rPr>
          <w:b/>
          <w:bCs/>
          <w:sz w:val="28"/>
          <w:szCs w:val="28"/>
          <w:lang w:val="es-CO" w:eastAsia="es-CO"/>
        </w:rPr>
        <w:t>3.5 Atributos del Sistema</w:t>
      </w:r>
    </w:p>
    <w:p w14:paraId="3474DB62" w14:textId="77777777" w:rsidR="00C6600D" w:rsidRPr="00C6600D" w:rsidRDefault="00C6600D" w:rsidP="00C6600D">
      <w:pPr>
        <w:pStyle w:val="Ttulo9"/>
        <w:rPr>
          <w:b/>
          <w:bCs/>
          <w:sz w:val="24"/>
          <w:szCs w:val="24"/>
          <w:lang w:val="es-CO" w:eastAsia="es-CO"/>
        </w:rPr>
      </w:pPr>
    </w:p>
    <w:p w14:paraId="61851F85" w14:textId="7778D827" w:rsidR="00C6600D" w:rsidRPr="00C6600D" w:rsidRDefault="00C6600D" w:rsidP="00C6600D">
      <w:pPr>
        <w:pStyle w:val="Ttulo9"/>
        <w:rPr>
          <w:b/>
          <w:bCs/>
          <w:sz w:val="24"/>
          <w:szCs w:val="24"/>
          <w:lang w:val="es-CO" w:eastAsia="es-CO"/>
        </w:rPr>
      </w:pPr>
      <w:r w:rsidRPr="00C6600D">
        <w:rPr>
          <w:b/>
          <w:bCs/>
          <w:sz w:val="24"/>
          <w:szCs w:val="24"/>
          <w:lang w:val="es-CO" w:eastAsia="es-CO"/>
        </w:rPr>
        <w:t>3.5.1 Disponibilidad</w:t>
      </w:r>
    </w:p>
    <w:p w14:paraId="4B171366"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AS-001: Tiempo de Actividad</w:t>
      </w:r>
    </w:p>
    <w:p w14:paraId="4F5017FB" w14:textId="77777777" w:rsidR="00C6600D" w:rsidRPr="00C6600D" w:rsidRDefault="00C6600D" w:rsidP="00C6600D">
      <w:pPr>
        <w:pStyle w:val="Ttulo9"/>
        <w:rPr>
          <w:sz w:val="20"/>
          <w:szCs w:val="20"/>
          <w:lang w:val="es-CO" w:eastAsia="es-CO"/>
        </w:rPr>
      </w:pPr>
      <w:r w:rsidRPr="00C6600D">
        <w:rPr>
          <w:sz w:val="20"/>
          <w:szCs w:val="20"/>
          <w:lang w:val="es-CO" w:eastAsia="es-CO"/>
        </w:rPr>
        <w:t>- Requisito: 99% de disponibilidad durante horas de operación</w:t>
      </w:r>
    </w:p>
    <w:p w14:paraId="4EB4CF8D" w14:textId="77777777" w:rsidR="00C6600D" w:rsidRPr="00C6600D" w:rsidRDefault="00C6600D" w:rsidP="00C6600D">
      <w:pPr>
        <w:pStyle w:val="Ttulo9"/>
        <w:rPr>
          <w:sz w:val="20"/>
          <w:szCs w:val="20"/>
          <w:lang w:val="es-CO" w:eastAsia="es-CO"/>
        </w:rPr>
      </w:pPr>
      <w:r w:rsidRPr="00C6600D">
        <w:rPr>
          <w:sz w:val="20"/>
          <w:szCs w:val="20"/>
          <w:lang w:val="es-CO" w:eastAsia="es-CO"/>
        </w:rPr>
        <w:t>- Mantenimiento: Ventanas de mantenimiento programadas fuera de horas pico</w:t>
      </w:r>
    </w:p>
    <w:p w14:paraId="098B261F" w14:textId="77777777" w:rsidR="00C6600D" w:rsidRPr="00C6600D" w:rsidRDefault="00C6600D" w:rsidP="00C6600D">
      <w:pPr>
        <w:pStyle w:val="Ttulo9"/>
        <w:rPr>
          <w:b/>
          <w:bCs/>
          <w:sz w:val="24"/>
          <w:szCs w:val="24"/>
          <w:lang w:val="es-CO" w:eastAsia="es-CO"/>
        </w:rPr>
      </w:pPr>
    </w:p>
    <w:p w14:paraId="19E5AF07" w14:textId="720939E4" w:rsidR="00C6600D" w:rsidRPr="00C6600D" w:rsidRDefault="00C6600D" w:rsidP="00C6600D">
      <w:pPr>
        <w:pStyle w:val="Ttulo9"/>
        <w:rPr>
          <w:b/>
          <w:bCs/>
          <w:sz w:val="24"/>
          <w:szCs w:val="24"/>
          <w:lang w:val="es-CO" w:eastAsia="es-CO"/>
        </w:rPr>
      </w:pPr>
      <w:r w:rsidRPr="00C6600D">
        <w:rPr>
          <w:b/>
          <w:bCs/>
          <w:sz w:val="24"/>
          <w:szCs w:val="24"/>
          <w:lang w:val="es-CO" w:eastAsia="es-CO"/>
        </w:rPr>
        <w:t>3.5.2 Seguridad</w:t>
      </w:r>
    </w:p>
    <w:p w14:paraId="1B786C6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AS-002: Protección de Datos</w:t>
      </w:r>
    </w:p>
    <w:p w14:paraId="75E42CA5" w14:textId="77777777" w:rsidR="00C6600D" w:rsidRPr="00C6600D" w:rsidRDefault="00C6600D" w:rsidP="00C6600D">
      <w:pPr>
        <w:pStyle w:val="Ttulo9"/>
        <w:rPr>
          <w:sz w:val="20"/>
          <w:szCs w:val="20"/>
          <w:lang w:val="es-CO" w:eastAsia="es-CO"/>
        </w:rPr>
      </w:pPr>
      <w:r w:rsidRPr="00C6600D">
        <w:rPr>
          <w:sz w:val="20"/>
          <w:szCs w:val="20"/>
          <w:lang w:val="es-CO" w:eastAsia="es-CO"/>
        </w:rPr>
        <w:t>- Requisito: Protección de datos personales y financieros</w:t>
      </w:r>
    </w:p>
    <w:p w14:paraId="4D91A5BC"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Encriptación, validación, auditoría</w:t>
      </w:r>
    </w:p>
    <w:p w14:paraId="678FF76F" w14:textId="77777777" w:rsidR="00C6600D" w:rsidRPr="00C6600D" w:rsidRDefault="00C6600D" w:rsidP="00C6600D">
      <w:pPr>
        <w:pStyle w:val="Ttulo9"/>
        <w:rPr>
          <w:b/>
          <w:bCs/>
          <w:sz w:val="24"/>
          <w:szCs w:val="24"/>
          <w:lang w:val="es-CO" w:eastAsia="es-CO"/>
        </w:rPr>
      </w:pPr>
    </w:p>
    <w:p w14:paraId="3A8915EB" w14:textId="66FEC50E" w:rsidR="00C6600D" w:rsidRPr="00C6600D" w:rsidRDefault="00C6600D" w:rsidP="00C6600D">
      <w:pPr>
        <w:pStyle w:val="Ttulo9"/>
        <w:rPr>
          <w:b/>
          <w:bCs/>
          <w:sz w:val="24"/>
          <w:szCs w:val="24"/>
          <w:lang w:val="es-CO" w:eastAsia="es-CO"/>
        </w:rPr>
      </w:pPr>
      <w:r w:rsidRPr="00C6600D">
        <w:rPr>
          <w:b/>
          <w:bCs/>
          <w:sz w:val="24"/>
          <w:szCs w:val="24"/>
          <w:lang w:val="es-CO" w:eastAsia="es-CO"/>
        </w:rPr>
        <w:t>3.5.3 Mantenibilidad</w:t>
      </w:r>
    </w:p>
    <w:p w14:paraId="381AA81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AS-003: Código Limpio</w:t>
      </w:r>
    </w:p>
    <w:p w14:paraId="71AF84BF" w14:textId="77777777" w:rsidR="00C6600D" w:rsidRPr="00C6600D" w:rsidRDefault="00C6600D" w:rsidP="00C6600D">
      <w:pPr>
        <w:pStyle w:val="Ttulo9"/>
        <w:rPr>
          <w:sz w:val="20"/>
          <w:szCs w:val="20"/>
          <w:lang w:val="es-CO" w:eastAsia="es-CO"/>
        </w:rPr>
      </w:pPr>
      <w:r w:rsidRPr="00C6600D">
        <w:rPr>
          <w:sz w:val="20"/>
          <w:szCs w:val="20"/>
          <w:lang w:val="es-CO" w:eastAsia="es-CO"/>
        </w:rPr>
        <w:t>- Requisito: Código bien estructurado y documentado</w:t>
      </w:r>
    </w:p>
    <w:p w14:paraId="7584800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Estándares: PEP 8 para Python, </w:t>
      </w:r>
      <w:proofErr w:type="spellStart"/>
      <w:r w:rsidRPr="00C6600D">
        <w:rPr>
          <w:sz w:val="20"/>
          <w:szCs w:val="20"/>
          <w:lang w:val="es-CO" w:eastAsia="es-CO"/>
        </w:rPr>
        <w:t>ESLint</w:t>
      </w:r>
      <w:proofErr w:type="spellEnd"/>
      <w:r w:rsidRPr="00C6600D">
        <w:rPr>
          <w:sz w:val="20"/>
          <w:szCs w:val="20"/>
          <w:lang w:val="es-CO" w:eastAsia="es-CO"/>
        </w:rPr>
        <w:t xml:space="preserve"> para </w:t>
      </w:r>
      <w:proofErr w:type="spellStart"/>
      <w:r w:rsidRPr="00C6600D">
        <w:rPr>
          <w:sz w:val="20"/>
          <w:szCs w:val="20"/>
          <w:lang w:val="es-CO" w:eastAsia="es-CO"/>
        </w:rPr>
        <w:t>TypeScript</w:t>
      </w:r>
      <w:proofErr w:type="spellEnd"/>
    </w:p>
    <w:p w14:paraId="77309B6E" w14:textId="77777777" w:rsidR="00C6600D" w:rsidRPr="00C6600D" w:rsidRDefault="00C6600D" w:rsidP="00C6600D">
      <w:pPr>
        <w:pStyle w:val="Ttulo9"/>
        <w:rPr>
          <w:b/>
          <w:bCs/>
          <w:sz w:val="24"/>
          <w:szCs w:val="24"/>
          <w:lang w:val="es-CO" w:eastAsia="es-CO"/>
        </w:rPr>
      </w:pPr>
    </w:p>
    <w:p w14:paraId="1EC7B3CA" w14:textId="0A0C2749" w:rsidR="00C6600D" w:rsidRPr="00C6600D" w:rsidRDefault="00C6600D" w:rsidP="00C6600D">
      <w:pPr>
        <w:pStyle w:val="Ttulo9"/>
        <w:rPr>
          <w:b/>
          <w:bCs/>
          <w:sz w:val="24"/>
          <w:szCs w:val="24"/>
          <w:lang w:val="es-CO" w:eastAsia="es-CO"/>
        </w:rPr>
      </w:pPr>
      <w:r w:rsidRPr="00C6600D">
        <w:rPr>
          <w:b/>
          <w:bCs/>
          <w:sz w:val="24"/>
          <w:szCs w:val="24"/>
          <w:lang w:val="es-CO" w:eastAsia="es-CO"/>
        </w:rPr>
        <w:t>3.5.4 Portabilidad</w:t>
      </w:r>
    </w:p>
    <w:p w14:paraId="6E49045A" w14:textId="77777777" w:rsidR="00C6600D" w:rsidRPr="00C6600D" w:rsidRDefault="00C6600D" w:rsidP="00C6600D">
      <w:pPr>
        <w:pStyle w:val="Ttulo9"/>
        <w:rPr>
          <w:b/>
          <w:bCs/>
          <w:sz w:val="20"/>
          <w:szCs w:val="20"/>
          <w:lang w:val="es-CO" w:eastAsia="es-CO"/>
        </w:rPr>
      </w:pPr>
    </w:p>
    <w:p w14:paraId="0238E4D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AS-004: Multiplataforma</w:t>
      </w:r>
    </w:p>
    <w:p w14:paraId="5BAFAE32" w14:textId="77777777" w:rsidR="00C6600D" w:rsidRPr="00C6600D" w:rsidRDefault="00C6600D" w:rsidP="00C6600D">
      <w:pPr>
        <w:pStyle w:val="Ttulo9"/>
        <w:rPr>
          <w:sz w:val="20"/>
          <w:szCs w:val="20"/>
          <w:lang w:val="es-CO" w:eastAsia="es-CO"/>
        </w:rPr>
      </w:pPr>
      <w:r w:rsidRPr="00C6600D">
        <w:rPr>
          <w:sz w:val="20"/>
          <w:szCs w:val="20"/>
          <w:lang w:val="es-CO" w:eastAsia="es-CO"/>
        </w:rPr>
        <w:t>- Requisito: Funcionamiento en múltiples plataformas y navegadores</w:t>
      </w:r>
    </w:p>
    <w:p w14:paraId="7DBAA6CE"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Tecnologías web estándar</w:t>
      </w:r>
    </w:p>
    <w:p w14:paraId="7C9E1A3A" w14:textId="77777777" w:rsidR="00C6600D" w:rsidRPr="00C6600D" w:rsidRDefault="00C6600D" w:rsidP="00C6600D">
      <w:pPr>
        <w:pStyle w:val="Ttulo9"/>
        <w:rPr>
          <w:b/>
          <w:bCs/>
          <w:sz w:val="28"/>
          <w:szCs w:val="28"/>
          <w:lang w:val="es-CO" w:eastAsia="es-CO"/>
        </w:rPr>
      </w:pPr>
    </w:p>
    <w:p w14:paraId="58612AC4" w14:textId="0F4BD7FD" w:rsidR="00C6600D" w:rsidRPr="00C6600D" w:rsidRDefault="00C6600D" w:rsidP="00C6600D">
      <w:pPr>
        <w:pStyle w:val="Ttulo9"/>
        <w:rPr>
          <w:b/>
          <w:bCs/>
          <w:sz w:val="28"/>
          <w:szCs w:val="28"/>
          <w:lang w:val="es-CO" w:eastAsia="es-CO"/>
        </w:rPr>
      </w:pPr>
      <w:r w:rsidRPr="00C6600D">
        <w:rPr>
          <w:b/>
          <w:bCs/>
          <w:sz w:val="28"/>
          <w:szCs w:val="28"/>
          <w:lang w:val="es-CO" w:eastAsia="es-CO"/>
        </w:rPr>
        <w:t>3.6 Otros Requisitos</w:t>
      </w:r>
    </w:p>
    <w:p w14:paraId="22B2793F" w14:textId="77777777" w:rsidR="00C6600D" w:rsidRPr="00C6600D" w:rsidRDefault="00C6600D" w:rsidP="00C6600D">
      <w:pPr>
        <w:pStyle w:val="Ttulo9"/>
        <w:rPr>
          <w:b/>
          <w:bCs/>
          <w:sz w:val="24"/>
          <w:szCs w:val="24"/>
          <w:lang w:val="es-CO" w:eastAsia="es-CO"/>
        </w:rPr>
      </w:pPr>
    </w:p>
    <w:p w14:paraId="06695A23" w14:textId="56DA9336" w:rsidR="00C6600D" w:rsidRPr="00C6600D" w:rsidRDefault="00C6600D" w:rsidP="00C6600D">
      <w:pPr>
        <w:pStyle w:val="Ttulo9"/>
        <w:rPr>
          <w:b/>
          <w:bCs/>
          <w:sz w:val="24"/>
          <w:szCs w:val="24"/>
          <w:lang w:val="es-CO" w:eastAsia="es-CO"/>
        </w:rPr>
      </w:pPr>
      <w:r w:rsidRPr="00C6600D">
        <w:rPr>
          <w:b/>
          <w:bCs/>
          <w:sz w:val="24"/>
          <w:szCs w:val="24"/>
          <w:lang w:val="es-CO" w:eastAsia="es-CO"/>
        </w:rPr>
        <w:t>3.6.1 Requisitos de Documentación</w:t>
      </w:r>
    </w:p>
    <w:p w14:paraId="12B3B5F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OR-001: Documentación de API</w:t>
      </w:r>
    </w:p>
    <w:p w14:paraId="1357FED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Documentación automática mediante Swagger/</w:t>
      </w:r>
      <w:proofErr w:type="spellStart"/>
      <w:r w:rsidRPr="00C6600D">
        <w:rPr>
          <w:sz w:val="20"/>
          <w:szCs w:val="20"/>
          <w:lang w:val="es-CO" w:eastAsia="es-CO"/>
        </w:rPr>
        <w:t>OpenAPI</w:t>
      </w:r>
      <w:proofErr w:type="spellEnd"/>
    </w:p>
    <w:p w14:paraId="39FEF89D" w14:textId="1A4E5264" w:rsidR="00C6600D" w:rsidRPr="00C6600D" w:rsidRDefault="00C6600D" w:rsidP="00C6600D">
      <w:pPr>
        <w:pStyle w:val="Ttulo9"/>
        <w:rPr>
          <w:sz w:val="20"/>
          <w:szCs w:val="20"/>
          <w:lang w:val="es-CO" w:eastAsia="es-CO"/>
        </w:rPr>
      </w:pPr>
      <w:r w:rsidRPr="00C6600D">
        <w:rPr>
          <w:sz w:val="20"/>
          <w:szCs w:val="20"/>
          <w:lang w:val="es-CO" w:eastAsia="es-CO"/>
        </w:rPr>
        <w:t>- Ubicación: /</w:t>
      </w:r>
      <w:proofErr w:type="spellStart"/>
      <w:r w:rsidRPr="00C6600D">
        <w:rPr>
          <w:sz w:val="20"/>
          <w:szCs w:val="20"/>
          <w:lang w:val="es-CO" w:eastAsia="es-CO"/>
        </w:rPr>
        <w:t>docs</w:t>
      </w:r>
      <w:proofErr w:type="spellEnd"/>
      <w:r w:rsidRPr="00C6600D">
        <w:rPr>
          <w:sz w:val="20"/>
          <w:szCs w:val="20"/>
          <w:lang w:val="es-CO" w:eastAsia="es-CO"/>
        </w:rPr>
        <w:t xml:space="preserve"> y /</w:t>
      </w:r>
      <w:proofErr w:type="spellStart"/>
      <w:r w:rsidRPr="00C6600D">
        <w:rPr>
          <w:sz w:val="20"/>
          <w:szCs w:val="20"/>
          <w:lang w:val="es-CO" w:eastAsia="es-CO"/>
        </w:rPr>
        <w:t>redoc</w:t>
      </w:r>
      <w:proofErr w:type="spellEnd"/>
      <w:r w:rsidRPr="00C6600D">
        <w:rPr>
          <w:sz w:val="20"/>
          <w:szCs w:val="20"/>
          <w:lang w:val="es-CO" w:eastAsia="es-CO"/>
        </w:rPr>
        <w:t xml:space="preserve"> en el servidor</w:t>
      </w:r>
    </w:p>
    <w:p w14:paraId="0594742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OR-002: Documentación de Usuario</w:t>
      </w:r>
    </w:p>
    <w:p w14:paraId="2B38E33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Guías de usuario para cada tipo de usuario</w:t>
      </w:r>
    </w:p>
    <w:p w14:paraId="4070C5A3" w14:textId="77777777" w:rsidR="00C6600D" w:rsidRPr="00C6600D" w:rsidRDefault="00C6600D" w:rsidP="00C6600D">
      <w:pPr>
        <w:pStyle w:val="Ttulo9"/>
        <w:rPr>
          <w:sz w:val="20"/>
          <w:szCs w:val="20"/>
          <w:lang w:val="es-CO" w:eastAsia="es-CO"/>
        </w:rPr>
      </w:pPr>
      <w:r w:rsidRPr="00C6600D">
        <w:rPr>
          <w:sz w:val="20"/>
          <w:szCs w:val="20"/>
          <w:lang w:val="es-CO" w:eastAsia="es-CO"/>
        </w:rPr>
        <w:t>- Contenido: Instrucciones paso a paso para funciones principales</w:t>
      </w:r>
    </w:p>
    <w:p w14:paraId="729DB95E" w14:textId="77777777" w:rsidR="009017A1" w:rsidRPr="009017A1" w:rsidRDefault="009017A1" w:rsidP="00C6600D">
      <w:pPr>
        <w:pStyle w:val="Ttulo9"/>
        <w:rPr>
          <w:b/>
          <w:bCs/>
          <w:sz w:val="24"/>
          <w:szCs w:val="24"/>
          <w:lang w:val="es-CO" w:eastAsia="es-CO"/>
        </w:rPr>
      </w:pPr>
    </w:p>
    <w:p w14:paraId="47A9E546" w14:textId="49BB7CA7" w:rsidR="00C6600D" w:rsidRPr="00C6600D" w:rsidRDefault="00C6600D" w:rsidP="00C6600D">
      <w:pPr>
        <w:pStyle w:val="Ttulo9"/>
        <w:rPr>
          <w:b/>
          <w:bCs/>
          <w:sz w:val="24"/>
          <w:szCs w:val="24"/>
          <w:lang w:val="es-CO" w:eastAsia="es-CO"/>
        </w:rPr>
      </w:pPr>
      <w:r w:rsidRPr="00C6600D">
        <w:rPr>
          <w:b/>
          <w:bCs/>
          <w:sz w:val="24"/>
          <w:szCs w:val="24"/>
          <w:lang w:val="es-CO" w:eastAsia="es-CO"/>
        </w:rPr>
        <w:t>3.6.2 Requisitos de Despliegue</w:t>
      </w:r>
    </w:p>
    <w:p w14:paraId="5BCD8C6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OR-003: Variables de Entorno</w:t>
      </w:r>
    </w:p>
    <w:p w14:paraId="778FA99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Configuración mediante </w:t>
      </w:r>
      <w:proofErr w:type="gramStart"/>
      <w:r w:rsidRPr="00C6600D">
        <w:rPr>
          <w:sz w:val="20"/>
          <w:szCs w:val="20"/>
          <w:lang w:val="es-CO" w:eastAsia="es-CO"/>
        </w:rPr>
        <w:t>archivo .</w:t>
      </w:r>
      <w:proofErr w:type="spellStart"/>
      <w:r w:rsidRPr="00C6600D">
        <w:rPr>
          <w:sz w:val="20"/>
          <w:szCs w:val="20"/>
          <w:lang w:val="es-CO" w:eastAsia="es-CO"/>
        </w:rPr>
        <w:t>env</w:t>
      </w:r>
      <w:proofErr w:type="spellEnd"/>
      <w:proofErr w:type="gramEnd"/>
    </w:p>
    <w:p w14:paraId="5D6B3C09"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Variables requeridas: </w:t>
      </w:r>
    </w:p>
    <w:p w14:paraId="75EB0819" w14:textId="77777777" w:rsidR="00C6600D" w:rsidRPr="00C6600D" w:rsidRDefault="00C6600D" w:rsidP="00C6600D">
      <w:pPr>
        <w:pStyle w:val="Ttulo9"/>
        <w:rPr>
          <w:sz w:val="20"/>
          <w:szCs w:val="20"/>
          <w:lang w:val="es-CO" w:eastAsia="es-CO"/>
        </w:rPr>
      </w:pPr>
      <w:r w:rsidRPr="00C6600D">
        <w:rPr>
          <w:sz w:val="20"/>
          <w:szCs w:val="20"/>
          <w:lang w:val="es-CO" w:eastAsia="es-CO"/>
        </w:rPr>
        <w:t>  - DATABASE_URL</w:t>
      </w:r>
    </w:p>
    <w:p w14:paraId="54A29753" w14:textId="77777777" w:rsidR="00C6600D" w:rsidRPr="00C6600D" w:rsidRDefault="00C6600D" w:rsidP="00C6600D">
      <w:pPr>
        <w:pStyle w:val="Ttulo9"/>
        <w:rPr>
          <w:sz w:val="20"/>
          <w:szCs w:val="20"/>
          <w:lang w:val="es-CO" w:eastAsia="es-CO"/>
        </w:rPr>
      </w:pPr>
      <w:r w:rsidRPr="00C6600D">
        <w:rPr>
          <w:sz w:val="20"/>
          <w:szCs w:val="20"/>
          <w:lang w:val="es-CO" w:eastAsia="es-CO"/>
        </w:rPr>
        <w:t>  - SECRET_KEY</w:t>
      </w:r>
    </w:p>
    <w:p w14:paraId="7C9428E2" w14:textId="77777777" w:rsidR="00C6600D" w:rsidRPr="00C6600D" w:rsidRDefault="00C6600D" w:rsidP="00C6600D">
      <w:pPr>
        <w:pStyle w:val="Ttulo9"/>
        <w:rPr>
          <w:sz w:val="20"/>
          <w:szCs w:val="20"/>
          <w:lang w:val="es-CO" w:eastAsia="es-CO"/>
        </w:rPr>
      </w:pPr>
      <w:r w:rsidRPr="00C6600D">
        <w:rPr>
          <w:sz w:val="20"/>
          <w:szCs w:val="20"/>
          <w:lang w:val="es-CO" w:eastAsia="es-CO"/>
        </w:rPr>
        <w:t>  - ALGORITHM</w:t>
      </w:r>
    </w:p>
    <w:p w14:paraId="5AF16F38" w14:textId="77777777" w:rsidR="00C6600D" w:rsidRPr="00C6600D" w:rsidRDefault="00C6600D" w:rsidP="00C6600D">
      <w:pPr>
        <w:pStyle w:val="Ttulo9"/>
        <w:rPr>
          <w:sz w:val="20"/>
          <w:szCs w:val="20"/>
          <w:lang w:val="es-CO" w:eastAsia="es-CO"/>
        </w:rPr>
      </w:pPr>
      <w:r w:rsidRPr="00C6600D">
        <w:rPr>
          <w:sz w:val="20"/>
          <w:szCs w:val="20"/>
          <w:lang w:val="es-CO" w:eastAsia="es-CO"/>
        </w:rPr>
        <w:t>  - ACCESS_TOKEN_EXPIRE_MINUTES</w:t>
      </w:r>
    </w:p>
    <w:p w14:paraId="7B44A0C4" w14:textId="77777777" w:rsidR="00C6600D" w:rsidRPr="00C6600D" w:rsidRDefault="00C6600D" w:rsidP="00C6600D">
      <w:pPr>
        <w:pStyle w:val="Ttulo9"/>
        <w:rPr>
          <w:sz w:val="20"/>
          <w:szCs w:val="20"/>
          <w:lang w:val="es-CO" w:eastAsia="es-CO"/>
        </w:rPr>
      </w:pPr>
      <w:r w:rsidRPr="00C6600D">
        <w:rPr>
          <w:sz w:val="20"/>
          <w:szCs w:val="20"/>
          <w:lang w:val="es-CO" w:eastAsia="es-CO"/>
        </w:rPr>
        <w:t>  - EMAIL_HOST, EMAIL_PORT, EMAIL_ADDRESS, EMAIL_PASSWORD</w:t>
      </w:r>
    </w:p>
    <w:p w14:paraId="14214730" w14:textId="38A9E098" w:rsidR="00C6600D" w:rsidRPr="00C6600D" w:rsidRDefault="00C6600D" w:rsidP="00C6600D">
      <w:pPr>
        <w:pStyle w:val="Ttulo9"/>
        <w:rPr>
          <w:sz w:val="20"/>
          <w:szCs w:val="20"/>
          <w:lang w:val="es-CO" w:eastAsia="es-CO"/>
        </w:rPr>
      </w:pPr>
      <w:r w:rsidRPr="00C6600D">
        <w:rPr>
          <w:sz w:val="20"/>
          <w:szCs w:val="20"/>
          <w:lang w:val="es-CO" w:eastAsia="es-CO"/>
        </w:rPr>
        <w:t>  - WOMPI_PUBLIC_KEY, WOMPI_PRIVATE_KEY, WOMPI_API_URL</w:t>
      </w:r>
    </w:p>
    <w:p w14:paraId="5BB4B36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OR-004: Scripts de Migración</w:t>
      </w:r>
    </w:p>
    <w:p w14:paraId="3E548F9A" w14:textId="77777777" w:rsidR="00C6600D" w:rsidRPr="00C6600D" w:rsidRDefault="00C6600D" w:rsidP="00C6600D">
      <w:pPr>
        <w:pStyle w:val="Ttulo9"/>
        <w:rPr>
          <w:sz w:val="20"/>
          <w:szCs w:val="20"/>
          <w:lang w:val="es-CO" w:eastAsia="es-CO"/>
        </w:rPr>
      </w:pPr>
      <w:r w:rsidRPr="00C6600D">
        <w:rPr>
          <w:sz w:val="20"/>
          <w:szCs w:val="20"/>
          <w:lang w:val="es-CO" w:eastAsia="es-CO"/>
        </w:rPr>
        <w:t>- Descripción: Scripts SQL para creación de tablas y funciones</w:t>
      </w:r>
    </w:p>
    <w:p w14:paraId="4D15DE76" w14:textId="77777777" w:rsidR="00C6600D" w:rsidRPr="00C6600D" w:rsidRDefault="00C6600D" w:rsidP="00C6600D">
      <w:pPr>
        <w:pStyle w:val="Ttulo9"/>
        <w:rPr>
          <w:sz w:val="20"/>
          <w:szCs w:val="20"/>
          <w:lang w:val="es-CO" w:eastAsia="es-CO"/>
        </w:rPr>
      </w:pPr>
      <w:r w:rsidRPr="00C6600D">
        <w:rPr>
          <w:sz w:val="20"/>
          <w:szCs w:val="20"/>
          <w:lang w:val="es-CO" w:eastAsia="es-CO"/>
        </w:rPr>
        <w:t>- Ubicación: scripts/tablas/, scripts/funciones/</w:t>
      </w:r>
    </w:p>
    <w:p w14:paraId="5B0434B3" w14:textId="77777777" w:rsidR="00C6600D" w:rsidRPr="00C6600D" w:rsidRDefault="00C6600D" w:rsidP="00C6600D">
      <w:pPr>
        <w:pStyle w:val="Ttulo9"/>
        <w:rPr>
          <w:b/>
          <w:bCs/>
          <w:sz w:val="24"/>
          <w:szCs w:val="24"/>
          <w:lang w:val="es-CO" w:eastAsia="es-CO"/>
        </w:rPr>
      </w:pPr>
    </w:p>
    <w:p w14:paraId="3AA4F13E" w14:textId="6819FD76" w:rsidR="00C6600D" w:rsidRPr="00C6600D" w:rsidRDefault="00C6600D" w:rsidP="00C6600D">
      <w:pPr>
        <w:pStyle w:val="Ttulo9"/>
        <w:rPr>
          <w:b/>
          <w:bCs/>
          <w:sz w:val="24"/>
          <w:szCs w:val="24"/>
          <w:lang w:val="es-CO" w:eastAsia="es-CO"/>
        </w:rPr>
      </w:pPr>
      <w:r w:rsidRPr="00C6600D">
        <w:rPr>
          <w:b/>
          <w:bCs/>
          <w:sz w:val="24"/>
          <w:szCs w:val="24"/>
          <w:lang w:val="es-CO" w:eastAsia="es-CO"/>
        </w:rPr>
        <w:lastRenderedPageBreak/>
        <w:t xml:space="preserve">3.6.3 Requisitos de </w:t>
      </w:r>
      <w:proofErr w:type="spellStart"/>
      <w:r w:rsidRPr="00C6600D">
        <w:rPr>
          <w:b/>
          <w:bCs/>
          <w:sz w:val="24"/>
          <w:szCs w:val="24"/>
          <w:lang w:val="es-CO" w:eastAsia="es-CO"/>
        </w:rPr>
        <w:t>Testing</w:t>
      </w:r>
      <w:proofErr w:type="spellEnd"/>
    </w:p>
    <w:p w14:paraId="64C79D5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OR-005: Pruebas Unitarias</w:t>
      </w:r>
    </w:p>
    <w:p w14:paraId="58EC90FC" w14:textId="77777777" w:rsidR="00C6600D" w:rsidRPr="00C6600D" w:rsidRDefault="00C6600D" w:rsidP="00C6600D">
      <w:pPr>
        <w:pStyle w:val="Ttulo9"/>
        <w:rPr>
          <w:sz w:val="20"/>
          <w:szCs w:val="20"/>
          <w:lang w:val="es-CO" w:eastAsia="es-CO"/>
        </w:rPr>
      </w:pPr>
      <w:r w:rsidRPr="00C6600D">
        <w:rPr>
          <w:sz w:val="20"/>
          <w:szCs w:val="20"/>
          <w:lang w:val="es-CO" w:eastAsia="es-CO"/>
        </w:rPr>
        <w:t>- Descripción: Cobertura mínima del 70% para funciones críticas</w:t>
      </w:r>
    </w:p>
    <w:p w14:paraId="6BB3B447" w14:textId="481D7454" w:rsidR="00C6600D" w:rsidRPr="00C6600D" w:rsidRDefault="00C6600D" w:rsidP="00C6600D">
      <w:pPr>
        <w:pStyle w:val="Ttulo9"/>
        <w:rPr>
          <w:sz w:val="20"/>
          <w:szCs w:val="20"/>
          <w:lang w:val="es-CO" w:eastAsia="es-CO"/>
        </w:rPr>
      </w:pPr>
      <w:r w:rsidRPr="00C6600D">
        <w:rPr>
          <w:sz w:val="20"/>
          <w:szCs w:val="20"/>
          <w:lang w:val="es-CO" w:eastAsia="es-CO"/>
        </w:rPr>
        <w:t xml:space="preserve">- Herramientas: </w:t>
      </w:r>
      <w:proofErr w:type="spellStart"/>
      <w:r w:rsidRPr="00C6600D">
        <w:rPr>
          <w:sz w:val="20"/>
          <w:szCs w:val="20"/>
          <w:lang w:val="es-CO" w:eastAsia="es-CO"/>
        </w:rPr>
        <w:t>pytest</w:t>
      </w:r>
      <w:proofErr w:type="spellEnd"/>
      <w:r w:rsidRPr="00C6600D">
        <w:rPr>
          <w:sz w:val="20"/>
          <w:szCs w:val="20"/>
          <w:lang w:val="es-CO" w:eastAsia="es-CO"/>
        </w:rPr>
        <w:t xml:space="preserve"> para </w:t>
      </w:r>
      <w:proofErr w:type="spellStart"/>
      <w:r w:rsidRPr="00C6600D">
        <w:rPr>
          <w:sz w:val="20"/>
          <w:szCs w:val="20"/>
          <w:lang w:val="es-CO" w:eastAsia="es-CO"/>
        </w:rPr>
        <w:t>backend</w:t>
      </w:r>
      <w:proofErr w:type="spellEnd"/>
      <w:r w:rsidRPr="00C6600D">
        <w:rPr>
          <w:sz w:val="20"/>
          <w:szCs w:val="20"/>
          <w:lang w:val="es-CO" w:eastAsia="es-CO"/>
        </w:rPr>
        <w:t xml:space="preserve">, Jest para </w:t>
      </w:r>
      <w:proofErr w:type="spellStart"/>
      <w:r w:rsidRPr="00C6600D">
        <w:rPr>
          <w:sz w:val="20"/>
          <w:szCs w:val="20"/>
          <w:lang w:val="es-CO" w:eastAsia="es-CO"/>
        </w:rPr>
        <w:t>frontend</w:t>
      </w:r>
      <w:proofErr w:type="spellEnd"/>
      <w:r w:rsidRPr="00C6600D">
        <w:rPr>
          <w:sz w:val="20"/>
          <w:szCs w:val="20"/>
          <w:lang w:val="es-CO" w:eastAsia="es-CO"/>
        </w:rPr>
        <w:t xml:space="preserve"> (recomendado)</w:t>
      </w:r>
    </w:p>
    <w:p w14:paraId="6817E71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OR-006: Pruebas de Integración</w:t>
      </w:r>
    </w:p>
    <w:p w14:paraId="7809AC14" w14:textId="77777777" w:rsidR="00C6600D" w:rsidRPr="00C6600D" w:rsidRDefault="00C6600D" w:rsidP="00C6600D">
      <w:pPr>
        <w:pStyle w:val="Ttulo9"/>
        <w:rPr>
          <w:sz w:val="20"/>
          <w:szCs w:val="20"/>
          <w:lang w:val="es-CO" w:eastAsia="es-CO"/>
        </w:rPr>
      </w:pPr>
      <w:r w:rsidRPr="00C6600D">
        <w:rPr>
          <w:sz w:val="20"/>
          <w:szCs w:val="20"/>
          <w:lang w:val="es-CO" w:eastAsia="es-CO"/>
        </w:rPr>
        <w:t>- Descripción: Pruebas de flujos completos (reserva, pago, confirmación)</w:t>
      </w:r>
    </w:p>
    <w:p w14:paraId="4C4D55E5" w14:textId="45032515" w:rsidR="00BF7BA3" w:rsidRPr="00705A34" w:rsidRDefault="00C6600D" w:rsidP="00705A34">
      <w:pPr>
        <w:pStyle w:val="Ttulo9"/>
        <w:rPr>
          <w:sz w:val="20"/>
          <w:szCs w:val="20"/>
          <w:lang w:val="es-CO" w:eastAsia="es-CO"/>
        </w:rPr>
      </w:pPr>
      <w:r w:rsidRPr="00C6600D">
        <w:rPr>
          <w:sz w:val="20"/>
          <w:szCs w:val="20"/>
          <w:lang w:val="es-CO" w:eastAsia="es-CO"/>
        </w:rPr>
        <w:t>- Ambiente: Base de datos de prueba</w:t>
      </w:r>
    </w:p>
    <w:p w14:paraId="623F7C9A" w14:textId="77777777" w:rsidR="00BF7BA3" w:rsidRPr="00BF7BA3" w:rsidRDefault="00BF7BA3" w:rsidP="00705A34">
      <w:pPr>
        <w:pStyle w:val="Normalindentado1"/>
        <w:ind w:left="0"/>
      </w:pPr>
    </w:p>
    <w:p w14:paraId="19B87040" w14:textId="37AF58FD" w:rsidR="000F3C50" w:rsidRDefault="000F3C50" w:rsidP="00705A34">
      <w:pPr>
        <w:pStyle w:val="Ttulo2"/>
        <w:numPr>
          <w:ilvl w:val="1"/>
          <w:numId w:val="20"/>
        </w:numPr>
      </w:pPr>
      <w:bookmarkStart w:id="17" w:name="_Toc221018164"/>
      <w:r>
        <w:t>Otros requisitos</w:t>
      </w:r>
      <w:bookmarkEnd w:id="17"/>
    </w:p>
    <w:p w14:paraId="0A43FA56" w14:textId="77777777" w:rsidR="00DA4CA5" w:rsidRDefault="00DA4CA5" w:rsidP="009017A1">
      <w:pPr>
        <w:pStyle w:val="Ttulo9"/>
        <w:rPr>
          <w:sz w:val="20"/>
          <w:szCs w:val="24"/>
        </w:rPr>
      </w:pPr>
      <w:bookmarkStart w:id="18" w:name="_Toc221018165"/>
      <w:r w:rsidRPr="00DA4CA5">
        <w:rPr>
          <w:noProof/>
          <w:sz w:val="20"/>
          <w:szCs w:val="24"/>
        </w:rPr>
        <w:drawing>
          <wp:inline distT="0" distB="0" distL="0" distR="0" wp14:anchorId="3A83AC84" wp14:editId="687E0CB5">
            <wp:extent cx="5400040" cy="3081020"/>
            <wp:effectExtent l="0" t="0" r="0" b="5080"/>
            <wp:docPr id="143045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373" name=""/>
                    <pic:cNvPicPr/>
                  </pic:nvPicPr>
                  <pic:blipFill>
                    <a:blip r:embed="rId27"/>
                    <a:stretch>
                      <a:fillRect/>
                    </a:stretch>
                  </pic:blipFill>
                  <pic:spPr>
                    <a:xfrm>
                      <a:off x="0" y="0"/>
                      <a:ext cx="5400040" cy="3081020"/>
                    </a:xfrm>
                    <a:prstGeom prst="rect">
                      <a:avLst/>
                    </a:prstGeom>
                  </pic:spPr>
                </pic:pic>
              </a:graphicData>
            </a:graphic>
          </wp:inline>
        </w:drawing>
      </w:r>
      <w:r w:rsidRPr="00DA4CA5">
        <w:rPr>
          <w:sz w:val="20"/>
          <w:szCs w:val="24"/>
        </w:rPr>
        <w:t xml:space="preserve"> </w:t>
      </w:r>
    </w:p>
    <w:p w14:paraId="07E50746" w14:textId="6445F1DE" w:rsidR="00DA4CA5" w:rsidRDefault="00DA4CA5" w:rsidP="009017A1">
      <w:pPr>
        <w:pStyle w:val="Ttulo9"/>
        <w:rPr>
          <w:sz w:val="20"/>
          <w:szCs w:val="24"/>
        </w:rPr>
      </w:pPr>
      <w:r w:rsidRPr="00DA4CA5">
        <w:rPr>
          <w:noProof/>
          <w:sz w:val="20"/>
          <w:szCs w:val="24"/>
        </w:rPr>
        <w:drawing>
          <wp:inline distT="0" distB="0" distL="0" distR="0" wp14:anchorId="6A5CCE2D" wp14:editId="1FFF8590">
            <wp:extent cx="5400040" cy="2828290"/>
            <wp:effectExtent l="0" t="0" r="0" b="0"/>
            <wp:docPr id="186271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066" name=""/>
                    <pic:cNvPicPr/>
                  </pic:nvPicPr>
                  <pic:blipFill>
                    <a:blip r:embed="rId28"/>
                    <a:stretch>
                      <a:fillRect/>
                    </a:stretch>
                  </pic:blipFill>
                  <pic:spPr>
                    <a:xfrm>
                      <a:off x="0" y="0"/>
                      <a:ext cx="5400040" cy="2828290"/>
                    </a:xfrm>
                    <a:prstGeom prst="rect">
                      <a:avLst/>
                    </a:prstGeom>
                  </pic:spPr>
                </pic:pic>
              </a:graphicData>
            </a:graphic>
          </wp:inline>
        </w:drawing>
      </w:r>
    </w:p>
    <w:p w14:paraId="46D835B4" w14:textId="0A566C76" w:rsidR="00DA4CA5" w:rsidRDefault="00DA4CA5" w:rsidP="00DA4CA5">
      <w:r w:rsidRPr="00DA4CA5">
        <w:rPr>
          <w:noProof/>
        </w:rPr>
        <w:lastRenderedPageBreak/>
        <w:drawing>
          <wp:inline distT="0" distB="0" distL="0" distR="0" wp14:anchorId="308BADB4" wp14:editId="0BDEEF48">
            <wp:extent cx="3370521" cy="4347512"/>
            <wp:effectExtent l="0" t="0" r="1905" b="0"/>
            <wp:docPr id="193095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5992" name=""/>
                    <pic:cNvPicPr/>
                  </pic:nvPicPr>
                  <pic:blipFill>
                    <a:blip r:embed="rId29"/>
                    <a:stretch>
                      <a:fillRect/>
                    </a:stretch>
                  </pic:blipFill>
                  <pic:spPr>
                    <a:xfrm>
                      <a:off x="0" y="0"/>
                      <a:ext cx="3379905" cy="4359616"/>
                    </a:xfrm>
                    <a:prstGeom prst="rect">
                      <a:avLst/>
                    </a:prstGeom>
                  </pic:spPr>
                </pic:pic>
              </a:graphicData>
            </a:graphic>
          </wp:inline>
        </w:drawing>
      </w:r>
    </w:p>
    <w:p w14:paraId="3151BEF0" w14:textId="77777777" w:rsidR="00DA4CA5" w:rsidRDefault="00DA4CA5" w:rsidP="00DA4CA5">
      <w:r w:rsidRPr="00DA4CA5">
        <w:rPr>
          <w:noProof/>
        </w:rPr>
        <w:drawing>
          <wp:inline distT="0" distB="0" distL="0" distR="0" wp14:anchorId="50D4E6FD" wp14:editId="3BF78B6A">
            <wp:extent cx="2636874" cy="4286708"/>
            <wp:effectExtent l="0" t="0" r="0" b="0"/>
            <wp:docPr id="1966959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9684" name=""/>
                    <pic:cNvPicPr/>
                  </pic:nvPicPr>
                  <pic:blipFill>
                    <a:blip r:embed="rId30"/>
                    <a:stretch>
                      <a:fillRect/>
                    </a:stretch>
                  </pic:blipFill>
                  <pic:spPr>
                    <a:xfrm>
                      <a:off x="0" y="0"/>
                      <a:ext cx="2644211" cy="4298636"/>
                    </a:xfrm>
                    <a:prstGeom prst="rect">
                      <a:avLst/>
                    </a:prstGeom>
                  </pic:spPr>
                </pic:pic>
              </a:graphicData>
            </a:graphic>
          </wp:inline>
        </w:drawing>
      </w:r>
    </w:p>
    <w:p w14:paraId="0ACECC90" w14:textId="77777777" w:rsidR="00DA4CA5" w:rsidRDefault="00DA4CA5" w:rsidP="00DA4CA5"/>
    <w:p w14:paraId="2E17D235" w14:textId="2816B948" w:rsidR="00DA4CA5" w:rsidRPr="00DA4CA5" w:rsidRDefault="00DA4CA5" w:rsidP="00DA4CA5">
      <w:r w:rsidRPr="00DA4CA5">
        <w:rPr>
          <w:noProof/>
        </w:rPr>
        <w:lastRenderedPageBreak/>
        <w:drawing>
          <wp:inline distT="0" distB="0" distL="0" distR="0" wp14:anchorId="1C151A83" wp14:editId="70A6E4CF">
            <wp:extent cx="2892690" cy="3778117"/>
            <wp:effectExtent l="0" t="0" r="3175" b="0"/>
            <wp:docPr id="1963290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0829" name=""/>
                    <pic:cNvPicPr/>
                  </pic:nvPicPr>
                  <pic:blipFill>
                    <a:blip r:embed="rId31"/>
                    <a:stretch>
                      <a:fillRect/>
                    </a:stretch>
                  </pic:blipFill>
                  <pic:spPr>
                    <a:xfrm>
                      <a:off x="0" y="0"/>
                      <a:ext cx="2899169" cy="3786579"/>
                    </a:xfrm>
                    <a:prstGeom prst="rect">
                      <a:avLst/>
                    </a:prstGeom>
                  </pic:spPr>
                </pic:pic>
              </a:graphicData>
            </a:graphic>
          </wp:inline>
        </w:drawing>
      </w:r>
    </w:p>
    <w:p w14:paraId="0DDC64D7" w14:textId="45FDCEDB" w:rsidR="00DA4CA5" w:rsidRPr="00DA4CA5" w:rsidRDefault="00DA4CA5" w:rsidP="00DA4CA5"/>
    <w:p w14:paraId="660A0154" w14:textId="2562571D" w:rsidR="00DA4CA5" w:rsidRDefault="00DA4CA5" w:rsidP="009017A1">
      <w:pPr>
        <w:pStyle w:val="Ttulo9"/>
        <w:rPr>
          <w:sz w:val="20"/>
          <w:szCs w:val="24"/>
        </w:rPr>
      </w:pPr>
      <w:r w:rsidRPr="00DA4CA5">
        <w:rPr>
          <w:noProof/>
          <w:sz w:val="20"/>
          <w:szCs w:val="24"/>
        </w:rPr>
        <w:lastRenderedPageBreak/>
        <w:drawing>
          <wp:inline distT="0" distB="0" distL="0" distR="0" wp14:anchorId="5EA9DA02" wp14:editId="29CF1F97">
            <wp:extent cx="2392326" cy="4292385"/>
            <wp:effectExtent l="0" t="0" r="8255" b="0"/>
            <wp:docPr id="191485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3756" name=""/>
                    <pic:cNvPicPr/>
                  </pic:nvPicPr>
                  <pic:blipFill>
                    <a:blip r:embed="rId32"/>
                    <a:stretch>
                      <a:fillRect/>
                    </a:stretch>
                  </pic:blipFill>
                  <pic:spPr>
                    <a:xfrm>
                      <a:off x="0" y="0"/>
                      <a:ext cx="2399174" cy="4304672"/>
                    </a:xfrm>
                    <a:prstGeom prst="rect">
                      <a:avLst/>
                    </a:prstGeom>
                  </pic:spPr>
                </pic:pic>
              </a:graphicData>
            </a:graphic>
          </wp:inline>
        </w:drawing>
      </w:r>
      <w:r w:rsidRPr="00DA4CA5">
        <w:rPr>
          <w:noProof/>
        </w:rPr>
        <w:t xml:space="preserve"> </w:t>
      </w:r>
      <w:r w:rsidRPr="00DA4CA5">
        <w:rPr>
          <w:noProof/>
          <w:sz w:val="20"/>
          <w:szCs w:val="24"/>
        </w:rPr>
        <w:drawing>
          <wp:inline distT="0" distB="0" distL="0" distR="0" wp14:anchorId="44D1CD56" wp14:editId="6EC6C9C1">
            <wp:extent cx="5400040" cy="2883535"/>
            <wp:effectExtent l="0" t="0" r="0" b="0"/>
            <wp:docPr id="615436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36417" name=""/>
                    <pic:cNvPicPr/>
                  </pic:nvPicPr>
                  <pic:blipFill>
                    <a:blip r:embed="rId33"/>
                    <a:stretch>
                      <a:fillRect/>
                    </a:stretch>
                  </pic:blipFill>
                  <pic:spPr>
                    <a:xfrm>
                      <a:off x="0" y="0"/>
                      <a:ext cx="5400040" cy="2883535"/>
                    </a:xfrm>
                    <a:prstGeom prst="rect">
                      <a:avLst/>
                    </a:prstGeom>
                  </pic:spPr>
                </pic:pic>
              </a:graphicData>
            </a:graphic>
          </wp:inline>
        </w:drawing>
      </w:r>
    </w:p>
    <w:p w14:paraId="7F38AC8C" w14:textId="77777777" w:rsidR="00DA4CA5" w:rsidRDefault="00DA4CA5" w:rsidP="009017A1">
      <w:pPr>
        <w:pStyle w:val="Ttulo9"/>
        <w:rPr>
          <w:sz w:val="20"/>
          <w:szCs w:val="24"/>
        </w:rPr>
      </w:pPr>
    </w:p>
    <w:p w14:paraId="13ED622A" w14:textId="28E1F31F" w:rsidR="005629E5" w:rsidRPr="009017A1" w:rsidRDefault="005629E5" w:rsidP="009017A1">
      <w:pPr>
        <w:pStyle w:val="Ttulo9"/>
        <w:rPr>
          <w:b/>
          <w:bCs/>
          <w:sz w:val="44"/>
          <w:szCs w:val="44"/>
        </w:rPr>
      </w:pPr>
      <w:r w:rsidRPr="009017A1">
        <w:rPr>
          <w:b/>
          <w:bCs/>
          <w:sz w:val="32"/>
          <w:szCs w:val="32"/>
        </w:rPr>
        <w:t>Apéndices</w:t>
      </w:r>
      <w:bookmarkEnd w:id="18"/>
    </w:p>
    <w:p w14:paraId="5A346862" w14:textId="77777777" w:rsidR="009017A1" w:rsidRPr="009017A1" w:rsidRDefault="009017A1" w:rsidP="009017A1">
      <w:pPr>
        <w:pStyle w:val="Ttulo9"/>
        <w:rPr>
          <w:b/>
          <w:bCs/>
          <w:sz w:val="28"/>
          <w:szCs w:val="28"/>
          <w:lang w:val="es-CO" w:eastAsia="es-CO"/>
        </w:rPr>
      </w:pPr>
      <w:r w:rsidRPr="009017A1">
        <w:rPr>
          <w:b/>
          <w:bCs/>
          <w:sz w:val="28"/>
          <w:szCs w:val="28"/>
          <w:lang w:val="es-CO" w:eastAsia="es-CO"/>
        </w:rPr>
        <w:t>4.1 Modelo de Datos</w:t>
      </w:r>
    </w:p>
    <w:p w14:paraId="19726377" w14:textId="77777777" w:rsidR="005629E5" w:rsidRDefault="005629E5" w:rsidP="005629E5">
      <w:pPr>
        <w:pStyle w:val="Normalindentado2"/>
      </w:pPr>
    </w:p>
    <w:p w14:paraId="156B5C2A" w14:textId="77777777" w:rsidR="005629E5" w:rsidRDefault="005629E5" w:rsidP="005629E5">
      <w:pPr>
        <w:keepNext/>
        <w:pBdr>
          <w:top w:val="nil"/>
          <w:left w:val="nil"/>
          <w:bottom w:val="nil"/>
          <w:right w:val="nil"/>
          <w:between w:val="nil"/>
        </w:pBdr>
        <w:spacing w:before="240" w:after="60"/>
        <w:ind w:left="1" w:hanging="3"/>
        <w:rPr>
          <w:rFonts w:ascii="Cambria" w:eastAsia="Cambria" w:hAnsi="Cambria" w:cs="Cambria"/>
          <w:b/>
          <w:sz w:val="32"/>
          <w:szCs w:val="32"/>
        </w:rPr>
      </w:pPr>
      <w:r>
        <w:rPr>
          <w:rFonts w:ascii="Cambria" w:eastAsia="Cambria" w:hAnsi="Cambria" w:cs="Cambria"/>
          <w:b/>
          <w:color w:val="000000"/>
          <w:sz w:val="32"/>
          <w:szCs w:val="32"/>
        </w:rPr>
        <w:lastRenderedPageBreak/>
        <w:t xml:space="preserve">(MR) Mapa de relaciones </w:t>
      </w:r>
    </w:p>
    <w:p w14:paraId="52BB6D6E" w14:textId="77777777" w:rsidR="005629E5" w:rsidRDefault="005629E5" w:rsidP="005629E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23698">
        <w:rPr>
          <w:rFonts w:ascii="Cambria" w:eastAsia="Cambria" w:hAnsi="Cambria" w:cs="Cambria"/>
          <w:b/>
          <w:noProof/>
          <w:color w:val="000000"/>
          <w:sz w:val="32"/>
          <w:szCs w:val="32"/>
        </w:rPr>
        <w:drawing>
          <wp:inline distT="0" distB="0" distL="0" distR="0" wp14:anchorId="1EE878A6" wp14:editId="57693F69">
            <wp:extent cx="5612130" cy="3027045"/>
            <wp:effectExtent l="0" t="0" r="7620" b="1905"/>
            <wp:docPr id="78999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94357" name=""/>
                    <pic:cNvPicPr/>
                  </pic:nvPicPr>
                  <pic:blipFill>
                    <a:blip r:embed="rId34"/>
                    <a:stretch>
                      <a:fillRect/>
                    </a:stretch>
                  </pic:blipFill>
                  <pic:spPr>
                    <a:xfrm>
                      <a:off x="0" y="0"/>
                      <a:ext cx="5612130" cy="3027045"/>
                    </a:xfrm>
                    <a:prstGeom prst="rect">
                      <a:avLst/>
                    </a:prstGeom>
                  </pic:spPr>
                </pic:pic>
              </a:graphicData>
            </a:graphic>
          </wp:inline>
        </w:drawing>
      </w:r>
    </w:p>
    <w:p w14:paraId="7B61FB4F" w14:textId="77777777" w:rsidR="005629E5" w:rsidRDefault="005629E5" w:rsidP="005629E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(MER)Mapa Entidad Relación</w:t>
      </w:r>
    </w:p>
    <w:p w14:paraId="47E5F978" w14:textId="24210943" w:rsidR="005629E5" w:rsidRDefault="005629E5" w:rsidP="005629E5">
      <w:pPr>
        <w:pStyle w:val="Normalindentado2"/>
        <w:rPr>
          <w:rFonts w:ascii="Cambria" w:eastAsia="Cambria" w:hAnsi="Cambria" w:cs="Cambria"/>
          <w:b/>
          <w:color w:val="000000"/>
          <w:sz w:val="32"/>
          <w:szCs w:val="32"/>
        </w:rPr>
      </w:pPr>
      <w:r w:rsidRPr="00B23698">
        <w:rPr>
          <w:rFonts w:ascii="Cambria" w:eastAsia="Cambria" w:hAnsi="Cambria" w:cs="Cambria"/>
          <w:b/>
          <w:noProof/>
          <w:color w:val="000000"/>
          <w:sz w:val="32"/>
          <w:szCs w:val="32"/>
        </w:rPr>
        <w:drawing>
          <wp:inline distT="0" distB="0" distL="0" distR="0" wp14:anchorId="518AF14C" wp14:editId="5A57E054">
            <wp:extent cx="5391150" cy="2268220"/>
            <wp:effectExtent l="0" t="0" r="0" b="0"/>
            <wp:docPr id="635517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7619" name=""/>
                    <pic:cNvPicPr/>
                  </pic:nvPicPr>
                  <pic:blipFill>
                    <a:blip r:embed="rId35"/>
                    <a:stretch>
                      <a:fillRect/>
                    </a:stretch>
                  </pic:blipFill>
                  <pic:spPr>
                    <a:xfrm>
                      <a:off x="0" y="0"/>
                      <a:ext cx="5391150" cy="2268220"/>
                    </a:xfrm>
                    <a:prstGeom prst="rect">
                      <a:avLst/>
                    </a:prstGeom>
                  </pic:spPr>
                </pic:pic>
              </a:graphicData>
            </a:graphic>
          </wp:inline>
        </w:drawing>
      </w:r>
    </w:p>
    <w:p w14:paraId="024B1959" w14:textId="77777777" w:rsidR="009017A1" w:rsidRPr="009017A1" w:rsidRDefault="009017A1" w:rsidP="009017A1">
      <w:pPr>
        <w:pStyle w:val="Normalindentado2"/>
        <w:rPr>
          <w:rFonts w:eastAsia="Cambria"/>
          <w:b/>
          <w:color w:val="000000"/>
          <w:sz w:val="28"/>
          <w:szCs w:val="28"/>
          <w:lang w:val="es-CO"/>
        </w:rPr>
      </w:pPr>
      <w:r w:rsidRPr="009017A1">
        <w:rPr>
          <w:rFonts w:eastAsia="Cambria"/>
          <w:b/>
          <w:color w:val="000000"/>
          <w:sz w:val="28"/>
          <w:szCs w:val="28"/>
          <w:lang w:val="es-CO"/>
        </w:rPr>
        <w:t>4.1.1 Diagrama de Entidad-Relación (Conceptual)</w:t>
      </w:r>
    </w:p>
    <w:p w14:paraId="255AAB66" w14:textId="77777777" w:rsidR="009017A1" w:rsidRDefault="009017A1" w:rsidP="00156311">
      <w:pPr>
        <w:pStyle w:val="Normalindentado2"/>
        <w:rPr>
          <w:rFonts w:eastAsia="Cambria"/>
          <w:b/>
          <w:color w:val="000000"/>
          <w:sz w:val="28"/>
          <w:szCs w:val="28"/>
          <w:lang w:val="es-CO"/>
        </w:rPr>
      </w:pPr>
    </w:p>
    <w:p w14:paraId="77D4E309" w14:textId="77777777" w:rsidR="009017A1" w:rsidRPr="009017A1" w:rsidRDefault="009017A1" w:rsidP="00156311">
      <w:pPr>
        <w:pStyle w:val="Normalindentado2"/>
        <w:rPr>
          <w:rFonts w:eastAsia="Cambria"/>
          <w:b/>
          <w:color w:val="000000"/>
          <w:sz w:val="24"/>
          <w:lang w:val="es-CO"/>
        </w:rPr>
      </w:pPr>
    </w:p>
    <w:p w14:paraId="4B353954" w14:textId="226E2D84" w:rsidR="00156311" w:rsidRPr="00156311" w:rsidRDefault="00156311" w:rsidP="00156311">
      <w:pPr>
        <w:pStyle w:val="Normalindentado2"/>
        <w:rPr>
          <w:rFonts w:eastAsia="Cambria"/>
          <w:b/>
          <w:color w:val="000000"/>
          <w:sz w:val="24"/>
          <w:lang w:val="es-CO"/>
        </w:rPr>
      </w:pPr>
      <w:r w:rsidRPr="00156311">
        <w:rPr>
          <w:rFonts w:eastAsia="Cambria"/>
          <w:b/>
          <w:color w:val="000000"/>
          <w:sz w:val="24"/>
          <w:lang w:val="es-CO"/>
        </w:rPr>
        <w:t>Las principales entidades del sistema son:</w:t>
      </w:r>
    </w:p>
    <w:p w14:paraId="53E51937" w14:textId="77777777" w:rsidR="00156311" w:rsidRPr="00156311" w:rsidRDefault="00156311" w:rsidP="00156311">
      <w:pPr>
        <w:pStyle w:val="Normalindentado2"/>
        <w:rPr>
          <w:rFonts w:eastAsia="Cambria"/>
          <w:bCs/>
          <w:color w:val="000000"/>
          <w:szCs w:val="20"/>
          <w:lang w:val="es-CO"/>
        </w:rPr>
      </w:pPr>
    </w:p>
    <w:p w14:paraId="17053AAF"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Credenciales</w:t>
      </w:r>
      <w:r w:rsidRPr="00156311">
        <w:rPr>
          <w:rFonts w:eastAsia="Cambria"/>
          <w:bCs/>
          <w:color w:val="000000"/>
          <w:szCs w:val="20"/>
          <w:lang w:val="es-CO"/>
        </w:rPr>
        <w:t>: Almacena email y contraseña encriptada</w:t>
      </w:r>
    </w:p>
    <w:p w14:paraId="3EA90E09"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Roles</w:t>
      </w:r>
      <w:r w:rsidRPr="00156311">
        <w:rPr>
          <w:rFonts w:eastAsia="Cambria"/>
          <w:bCs/>
          <w:color w:val="000000"/>
          <w:szCs w:val="20"/>
          <w:lang w:val="es-CO"/>
        </w:rPr>
        <w:t>: Define los roles del sistema (Cliente, Empleado, Propietario)</w:t>
      </w:r>
    </w:p>
    <w:p w14:paraId="768C4D87"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Cliente</w:t>
      </w:r>
      <w:r w:rsidRPr="00156311">
        <w:rPr>
          <w:rFonts w:eastAsia="Cambria"/>
          <w:bCs/>
          <w:color w:val="000000"/>
          <w:szCs w:val="20"/>
          <w:lang w:val="es-CO"/>
        </w:rPr>
        <w:t>: Información personal de clientes</w:t>
      </w:r>
    </w:p>
    <w:p w14:paraId="7F872136"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Empleado</w:t>
      </w:r>
      <w:r w:rsidRPr="00156311">
        <w:rPr>
          <w:rFonts w:eastAsia="Cambria"/>
          <w:bCs/>
          <w:color w:val="000000"/>
          <w:szCs w:val="20"/>
          <w:lang w:val="es-CO"/>
        </w:rPr>
        <w:t>: Información de empleados asociados a restaurantes</w:t>
      </w:r>
    </w:p>
    <w:p w14:paraId="7E12077B"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Propietario (Dueño):</w:t>
      </w:r>
      <w:r w:rsidRPr="00156311">
        <w:rPr>
          <w:rFonts w:eastAsia="Cambria"/>
          <w:bCs/>
          <w:color w:val="000000"/>
          <w:szCs w:val="20"/>
          <w:lang w:val="es-CO"/>
        </w:rPr>
        <w:t xml:space="preserve"> Información de propietarios de restaurantes</w:t>
      </w:r>
    </w:p>
    <w:p w14:paraId="14B5E50F"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Restaurante</w:t>
      </w:r>
      <w:r w:rsidRPr="00156311">
        <w:rPr>
          <w:rFonts w:eastAsia="Cambria"/>
          <w:bCs/>
          <w:color w:val="000000"/>
          <w:szCs w:val="20"/>
          <w:lang w:val="es-CO"/>
        </w:rPr>
        <w:t>: Información de restaurantes</w:t>
      </w:r>
    </w:p>
    <w:p w14:paraId="21212F2B"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Categorías</w:t>
      </w:r>
      <w:r w:rsidRPr="00156311">
        <w:rPr>
          <w:rFonts w:eastAsia="Cambria"/>
          <w:bCs/>
          <w:color w:val="000000"/>
          <w:szCs w:val="20"/>
          <w:lang w:val="es-CO"/>
        </w:rPr>
        <w:t>: Categorías de restaurantes</w:t>
      </w:r>
    </w:p>
    <w:p w14:paraId="111B3960"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Mesas</w:t>
      </w:r>
      <w:r w:rsidRPr="00156311">
        <w:rPr>
          <w:rFonts w:eastAsia="Cambria"/>
          <w:bCs/>
          <w:color w:val="000000"/>
          <w:szCs w:val="20"/>
          <w:lang w:val="es-CO"/>
        </w:rPr>
        <w:t>: Mesas disponibles en restaurantes</w:t>
      </w:r>
    </w:p>
    <w:p w14:paraId="5C74C68E"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Reserva</w:t>
      </w:r>
      <w:r w:rsidRPr="00156311">
        <w:rPr>
          <w:rFonts w:eastAsia="Cambria"/>
          <w:bCs/>
          <w:color w:val="000000"/>
          <w:szCs w:val="20"/>
          <w:lang w:val="es-CO"/>
        </w:rPr>
        <w:t>: Reservas de mesas por clientes</w:t>
      </w:r>
    </w:p>
    <w:p w14:paraId="06F215A6"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proofErr w:type="spellStart"/>
      <w:r w:rsidRPr="00156311">
        <w:rPr>
          <w:rFonts w:eastAsia="Cambria"/>
          <w:b/>
          <w:color w:val="000000"/>
          <w:szCs w:val="20"/>
          <w:lang w:val="es-CO"/>
        </w:rPr>
        <w:t>Encabezado_Factura</w:t>
      </w:r>
      <w:proofErr w:type="spellEnd"/>
      <w:r w:rsidRPr="00156311">
        <w:rPr>
          <w:rFonts w:eastAsia="Cambria"/>
          <w:bCs/>
          <w:color w:val="000000"/>
          <w:szCs w:val="20"/>
          <w:lang w:val="es-CO"/>
        </w:rPr>
        <w:t>: Encabezados de facturas</w:t>
      </w:r>
    </w:p>
    <w:p w14:paraId="10352F8A"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proofErr w:type="spellStart"/>
      <w:r w:rsidRPr="00156311">
        <w:rPr>
          <w:rFonts w:eastAsia="Cambria"/>
          <w:b/>
          <w:color w:val="000000"/>
          <w:szCs w:val="20"/>
          <w:lang w:val="es-CO"/>
        </w:rPr>
        <w:t>Detalle_Factura</w:t>
      </w:r>
      <w:proofErr w:type="spellEnd"/>
      <w:r w:rsidRPr="00156311">
        <w:rPr>
          <w:rFonts w:eastAsia="Cambria"/>
          <w:bCs/>
          <w:color w:val="000000"/>
          <w:szCs w:val="20"/>
          <w:lang w:val="es-CO"/>
        </w:rPr>
        <w:t>: Detalles de productos/servicios en facturas</w:t>
      </w:r>
    </w:p>
    <w:p w14:paraId="636D7761"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Comentarios</w:t>
      </w:r>
      <w:r w:rsidRPr="00156311">
        <w:rPr>
          <w:rFonts w:eastAsia="Cambria"/>
          <w:bCs/>
          <w:color w:val="000000"/>
          <w:szCs w:val="20"/>
          <w:lang w:val="es-CO"/>
        </w:rPr>
        <w:t>: Comentarios de clientes sobre restaurantes</w:t>
      </w:r>
    </w:p>
    <w:p w14:paraId="7989B18E"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lastRenderedPageBreak/>
        <w:t xml:space="preserve">- </w:t>
      </w:r>
      <w:proofErr w:type="spellStart"/>
      <w:r w:rsidRPr="00156311">
        <w:rPr>
          <w:rFonts w:eastAsia="Cambria"/>
          <w:b/>
          <w:color w:val="000000"/>
          <w:szCs w:val="20"/>
          <w:lang w:val="es-CO"/>
        </w:rPr>
        <w:t>Calculos_mensuales</w:t>
      </w:r>
      <w:proofErr w:type="spellEnd"/>
      <w:r w:rsidRPr="00156311">
        <w:rPr>
          <w:rFonts w:eastAsia="Cambria"/>
          <w:bCs/>
          <w:color w:val="000000"/>
          <w:szCs w:val="20"/>
          <w:lang w:val="es-CO"/>
        </w:rPr>
        <w:t>: Métricas mensuales por restaurante</w:t>
      </w:r>
    </w:p>
    <w:p w14:paraId="326D9550" w14:textId="77777777" w:rsidR="00156311" w:rsidRDefault="00156311" w:rsidP="00156311">
      <w:pPr>
        <w:pStyle w:val="Normalindentado2"/>
        <w:rPr>
          <w:rFonts w:ascii="Cambria" w:eastAsia="Cambria" w:hAnsi="Cambria" w:cs="Cambria"/>
          <w:b/>
          <w:color w:val="000000"/>
          <w:sz w:val="32"/>
          <w:szCs w:val="32"/>
          <w:lang w:val="es-CO"/>
        </w:rPr>
      </w:pPr>
    </w:p>
    <w:p w14:paraId="084FE0B5" w14:textId="06B1F34E" w:rsidR="00156311" w:rsidRDefault="00156311" w:rsidP="00156311">
      <w:pPr>
        <w:pStyle w:val="Normalindentado2"/>
        <w:rPr>
          <w:rFonts w:eastAsia="Cambria"/>
          <w:b/>
          <w:color w:val="000000"/>
          <w:sz w:val="28"/>
          <w:szCs w:val="28"/>
          <w:lang w:val="es-CO"/>
        </w:rPr>
      </w:pPr>
      <w:r w:rsidRPr="00156311">
        <w:rPr>
          <w:rFonts w:eastAsia="Cambria"/>
          <w:b/>
          <w:color w:val="000000"/>
          <w:sz w:val="28"/>
          <w:szCs w:val="28"/>
          <w:lang w:val="es-CO"/>
        </w:rPr>
        <w:t>4.1.2 Relaciones Principales</w:t>
      </w:r>
    </w:p>
    <w:p w14:paraId="7F96CDB7" w14:textId="77777777" w:rsidR="00156311" w:rsidRPr="00156311" w:rsidRDefault="00156311" w:rsidP="00156311">
      <w:pPr>
        <w:pStyle w:val="Normalindentado2"/>
        <w:rPr>
          <w:rFonts w:eastAsia="Cambria"/>
          <w:b/>
          <w:color w:val="000000"/>
          <w:sz w:val="28"/>
          <w:szCs w:val="28"/>
          <w:lang w:val="es-CO"/>
        </w:rPr>
      </w:pPr>
    </w:p>
    <w:p w14:paraId="7B6C21C5"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Credenciales → Cliente/Empleado/Propietario (1:1)</w:t>
      </w:r>
    </w:p>
    <w:p w14:paraId="7E586E3C"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Roles → Cliente/Empleado/Propietario (N:1)</w:t>
      </w:r>
    </w:p>
    <w:p w14:paraId="2189F4C0"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Propietario → Restaurante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447F3474"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Restaurante → Mesas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5F0C23A6"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Restaurante → Categorías (N:1)</w:t>
      </w:r>
    </w:p>
    <w:p w14:paraId="6FC08B84"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Cliente → Reserva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48B53C97"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Mesa → Reserva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6BE24D96"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xml:space="preserve">- Reserva → </w:t>
      </w:r>
      <w:proofErr w:type="spellStart"/>
      <w:r w:rsidRPr="00156311">
        <w:rPr>
          <w:rFonts w:eastAsia="Cambria"/>
          <w:b/>
          <w:color w:val="000000"/>
          <w:sz w:val="22"/>
          <w:szCs w:val="22"/>
          <w:lang w:val="es-CO"/>
        </w:rPr>
        <w:t>Encabezado_Factura</w:t>
      </w:r>
      <w:proofErr w:type="spellEnd"/>
      <w:r w:rsidRPr="00156311">
        <w:rPr>
          <w:rFonts w:eastAsia="Cambria"/>
          <w:b/>
          <w:color w:val="000000"/>
          <w:sz w:val="22"/>
          <w:szCs w:val="22"/>
          <w:lang w:val="es-CO"/>
        </w:rPr>
        <w:t xml:space="preserve"> (N:1)</w:t>
      </w:r>
    </w:p>
    <w:p w14:paraId="63C76070"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xml:space="preserve">- </w:t>
      </w:r>
      <w:proofErr w:type="spellStart"/>
      <w:r w:rsidRPr="00156311">
        <w:rPr>
          <w:rFonts w:eastAsia="Cambria"/>
          <w:b/>
          <w:color w:val="000000"/>
          <w:sz w:val="22"/>
          <w:szCs w:val="22"/>
          <w:lang w:val="es-CO"/>
        </w:rPr>
        <w:t>Encabezado_Factura</w:t>
      </w:r>
      <w:proofErr w:type="spellEnd"/>
      <w:r w:rsidRPr="00156311">
        <w:rPr>
          <w:rFonts w:eastAsia="Cambria"/>
          <w:b/>
          <w:color w:val="000000"/>
          <w:sz w:val="22"/>
          <w:szCs w:val="22"/>
          <w:lang w:val="es-CO"/>
        </w:rPr>
        <w:t xml:space="preserve"> → </w:t>
      </w:r>
      <w:proofErr w:type="spellStart"/>
      <w:r w:rsidRPr="00156311">
        <w:rPr>
          <w:rFonts w:eastAsia="Cambria"/>
          <w:b/>
          <w:color w:val="000000"/>
          <w:sz w:val="22"/>
          <w:szCs w:val="22"/>
          <w:lang w:val="es-CO"/>
        </w:rPr>
        <w:t>Detalle_Factura</w:t>
      </w:r>
      <w:proofErr w:type="spellEnd"/>
      <w:r w:rsidRPr="00156311">
        <w:rPr>
          <w:rFonts w:eastAsia="Cambria"/>
          <w:b/>
          <w:color w:val="000000"/>
          <w:sz w:val="22"/>
          <w:szCs w:val="22"/>
          <w:lang w:val="es-CO"/>
        </w:rPr>
        <w:t xml:space="preserve">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72CB86B8"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Cliente → Comentarios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04FC3F7A"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Restaurante → Comentarios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5C1BDDE5"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xml:space="preserve">- Restaurante → </w:t>
      </w:r>
      <w:proofErr w:type="spellStart"/>
      <w:r w:rsidRPr="00156311">
        <w:rPr>
          <w:rFonts w:eastAsia="Cambria"/>
          <w:b/>
          <w:color w:val="000000"/>
          <w:sz w:val="22"/>
          <w:szCs w:val="22"/>
          <w:lang w:val="es-CO"/>
        </w:rPr>
        <w:t>Calculos_mensuales</w:t>
      </w:r>
      <w:proofErr w:type="spellEnd"/>
      <w:r w:rsidRPr="00156311">
        <w:rPr>
          <w:rFonts w:eastAsia="Cambria"/>
          <w:b/>
          <w:color w:val="000000"/>
          <w:sz w:val="22"/>
          <w:szCs w:val="22"/>
          <w:lang w:val="es-CO"/>
        </w:rPr>
        <w:t xml:space="preserve">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4D602673" w14:textId="77777777" w:rsidR="00156311" w:rsidRPr="009017A1" w:rsidRDefault="00156311" w:rsidP="00156311">
      <w:pPr>
        <w:pStyle w:val="Normalindentado2"/>
        <w:rPr>
          <w:rFonts w:ascii="Cambria" w:eastAsia="Cambria" w:hAnsi="Cambria" w:cs="Cambria"/>
          <w:b/>
          <w:color w:val="000000"/>
          <w:sz w:val="44"/>
          <w:szCs w:val="44"/>
          <w:lang w:val="es-CO"/>
        </w:rPr>
      </w:pPr>
    </w:p>
    <w:p w14:paraId="1BB181EC" w14:textId="0EC1198C" w:rsidR="009017A1" w:rsidRPr="009017A1" w:rsidRDefault="009017A1" w:rsidP="009017A1">
      <w:pPr>
        <w:pStyle w:val="Normalindentado2"/>
        <w:rPr>
          <w:rFonts w:eastAsia="Cambria"/>
          <w:b/>
          <w:color w:val="000000"/>
          <w:sz w:val="28"/>
          <w:szCs w:val="28"/>
          <w:lang w:val="es-CO"/>
        </w:rPr>
      </w:pPr>
      <w:r w:rsidRPr="009017A1">
        <w:rPr>
          <w:rFonts w:eastAsia="Cambria"/>
          <w:b/>
          <w:color w:val="000000"/>
          <w:sz w:val="28"/>
          <w:szCs w:val="28"/>
          <w:lang w:val="es-CO"/>
        </w:rPr>
        <w:t>4.3 Referencias de Código</w:t>
      </w:r>
    </w:p>
    <w:p w14:paraId="03D1FE79" w14:textId="77777777" w:rsidR="009017A1" w:rsidRPr="009017A1" w:rsidRDefault="009017A1" w:rsidP="009017A1">
      <w:pPr>
        <w:pStyle w:val="Normalindentado2"/>
        <w:rPr>
          <w:rFonts w:eastAsia="Cambria"/>
          <w:b/>
          <w:color w:val="000000"/>
          <w:sz w:val="24"/>
          <w:lang w:val="es-CO"/>
        </w:rPr>
      </w:pPr>
    </w:p>
    <w:p w14:paraId="2A1C233A" w14:textId="49C43178" w:rsidR="009017A1" w:rsidRPr="009017A1" w:rsidRDefault="009017A1" w:rsidP="009017A1">
      <w:pPr>
        <w:pStyle w:val="Normalindentado2"/>
        <w:rPr>
          <w:rFonts w:eastAsia="Cambria"/>
          <w:b/>
          <w:color w:val="000000"/>
          <w:sz w:val="24"/>
          <w:lang w:val="es-CO"/>
        </w:rPr>
      </w:pPr>
      <w:r w:rsidRPr="009017A1">
        <w:rPr>
          <w:rFonts w:eastAsia="Cambria"/>
          <w:b/>
          <w:color w:val="000000"/>
          <w:sz w:val="24"/>
          <w:lang w:val="es-CO"/>
        </w:rPr>
        <w:t xml:space="preserve"> 4.3.1 Estructura de Archivos Principales</w:t>
      </w:r>
    </w:p>
    <w:p w14:paraId="1480358D" w14:textId="77777777" w:rsidR="009017A1" w:rsidRPr="009017A1" w:rsidRDefault="009017A1" w:rsidP="009017A1">
      <w:pPr>
        <w:pStyle w:val="Normalindentado2"/>
        <w:rPr>
          <w:rFonts w:eastAsia="Cambria"/>
          <w:b/>
          <w:color w:val="000000"/>
          <w:sz w:val="22"/>
          <w:szCs w:val="22"/>
          <w:lang w:val="es-CO"/>
        </w:rPr>
      </w:pPr>
    </w:p>
    <w:p w14:paraId="15930EA8" w14:textId="77777777" w:rsidR="009017A1" w:rsidRPr="009017A1" w:rsidRDefault="009017A1" w:rsidP="009017A1">
      <w:pPr>
        <w:pStyle w:val="Normalindentado2"/>
        <w:rPr>
          <w:rFonts w:eastAsia="Cambria"/>
          <w:b/>
          <w:color w:val="000000"/>
          <w:sz w:val="22"/>
          <w:szCs w:val="22"/>
          <w:lang w:val="es-CO"/>
        </w:rPr>
      </w:pPr>
      <w:r w:rsidRPr="009017A1">
        <w:rPr>
          <w:rFonts w:eastAsia="Cambria"/>
          <w:b/>
          <w:color w:val="000000"/>
          <w:sz w:val="22"/>
          <w:szCs w:val="22"/>
          <w:lang w:val="es-CO"/>
        </w:rPr>
        <w:t>Backend:</w:t>
      </w:r>
    </w:p>
    <w:p w14:paraId="45A611DB"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 xml:space="preserve">/main.py`: Punto de entrada de la aplicación </w:t>
      </w:r>
      <w:proofErr w:type="spellStart"/>
      <w:r w:rsidRPr="009017A1">
        <w:rPr>
          <w:rFonts w:eastAsia="Cambria"/>
          <w:bCs/>
          <w:color w:val="000000"/>
          <w:szCs w:val="20"/>
          <w:lang w:val="es-CO"/>
        </w:rPr>
        <w:t>FastAPI</w:t>
      </w:r>
      <w:proofErr w:type="spellEnd"/>
    </w:p>
    <w:p w14:paraId="0F07DBB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 xml:space="preserve">/models.py`: Modelos </w:t>
      </w:r>
      <w:proofErr w:type="spellStart"/>
      <w:r w:rsidRPr="009017A1">
        <w:rPr>
          <w:rFonts w:eastAsia="Cambria"/>
          <w:bCs/>
          <w:color w:val="000000"/>
          <w:szCs w:val="20"/>
          <w:lang w:val="es-CO"/>
        </w:rPr>
        <w:t>Pydantic</w:t>
      </w:r>
      <w:proofErr w:type="spellEnd"/>
      <w:r w:rsidRPr="009017A1">
        <w:rPr>
          <w:rFonts w:eastAsia="Cambria"/>
          <w:bCs/>
          <w:color w:val="000000"/>
          <w:szCs w:val="20"/>
          <w:lang w:val="es-CO"/>
        </w:rPr>
        <w:t xml:space="preserve"> para validación</w:t>
      </w:r>
    </w:p>
    <w:p w14:paraId="3B840D09"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/config.py`: Configuración y conexión a base de datos</w:t>
      </w:r>
    </w:p>
    <w:p w14:paraId="53F4F626"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routes</w:t>
      </w:r>
      <w:proofErr w:type="spellEnd"/>
      <w:r w:rsidRPr="009017A1">
        <w:rPr>
          <w:rFonts w:eastAsia="Cambria"/>
          <w:bCs/>
          <w:color w:val="000000"/>
          <w:szCs w:val="20"/>
          <w:lang w:val="es-CO"/>
        </w:rPr>
        <w:t xml:space="preserve">/`: </w:t>
      </w:r>
      <w:proofErr w:type="spellStart"/>
      <w:r w:rsidRPr="009017A1">
        <w:rPr>
          <w:rFonts w:eastAsia="Cambria"/>
          <w:bCs/>
          <w:color w:val="000000"/>
          <w:szCs w:val="20"/>
          <w:lang w:val="es-CO"/>
        </w:rPr>
        <w:t>Endpoints</w:t>
      </w:r>
      <w:proofErr w:type="spellEnd"/>
      <w:r w:rsidRPr="009017A1">
        <w:rPr>
          <w:rFonts w:eastAsia="Cambria"/>
          <w:bCs/>
          <w:color w:val="000000"/>
          <w:szCs w:val="20"/>
          <w:lang w:val="es-CO"/>
        </w:rPr>
        <w:t xml:space="preserve"> de la API organizados por funcionalidad</w:t>
      </w:r>
    </w:p>
    <w:p w14:paraId="7793EE8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/funciones/`: Lógica de negocio organizada por módulos</w:t>
      </w:r>
    </w:p>
    <w:p w14:paraId="01320836" w14:textId="77777777" w:rsidR="009017A1" w:rsidRPr="009017A1" w:rsidRDefault="009017A1" w:rsidP="009017A1">
      <w:pPr>
        <w:pStyle w:val="Normalindentado2"/>
        <w:rPr>
          <w:rFonts w:eastAsia="Cambria"/>
          <w:b/>
          <w:color w:val="000000"/>
          <w:sz w:val="22"/>
          <w:szCs w:val="22"/>
          <w:lang w:val="es-CO"/>
        </w:rPr>
      </w:pPr>
    </w:p>
    <w:p w14:paraId="7771B364" w14:textId="77777777" w:rsidR="009017A1" w:rsidRPr="009017A1" w:rsidRDefault="009017A1" w:rsidP="009017A1">
      <w:pPr>
        <w:pStyle w:val="Normalindentado2"/>
        <w:rPr>
          <w:rFonts w:eastAsia="Cambria"/>
          <w:b/>
          <w:color w:val="000000"/>
          <w:sz w:val="22"/>
          <w:szCs w:val="22"/>
          <w:lang w:val="es-CO"/>
        </w:rPr>
      </w:pPr>
      <w:proofErr w:type="spellStart"/>
      <w:r w:rsidRPr="009017A1">
        <w:rPr>
          <w:rFonts w:eastAsia="Cambria"/>
          <w:b/>
          <w:color w:val="000000"/>
          <w:sz w:val="22"/>
          <w:szCs w:val="22"/>
          <w:lang w:val="es-CO"/>
        </w:rPr>
        <w:t>Frontend</w:t>
      </w:r>
      <w:proofErr w:type="spellEnd"/>
      <w:r w:rsidRPr="009017A1">
        <w:rPr>
          <w:rFonts w:eastAsia="Cambria"/>
          <w:b/>
          <w:color w:val="000000"/>
          <w:sz w:val="22"/>
          <w:szCs w:val="22"/>
          <w:lang w:val="es-CO"/>
        </w:rPr>
        <w:t>:</w:t>
      </w:r>
    </w:p>
    <w:p w14:paraId="5FFBF0DF"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App.tsx</w:t>
      </w:r>
      <w:proofErr w:type="spellEnd"/>
      <w:r w:rsidRPr="009017A1">
        <w:rPr>
          <w:rFonts w:eastAsia="Cambria"/>
          <w:bCs/>
          <w:color w:val="000000"/>
          <w:szCs w:val="20"/>
          <w:lang w:val="es-CO"/>
        </w:rPr>
        <w:t>`: Componente raíz de la aplicación</w:t>
      </w:r>
    </w:p>
    <w:p w14:paraId="5F5495D1"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pages</w:t>
      </w:r>
      <w:proofErr w:type="spellEnd"/>
      <w:r w:rsidRPr="009017A1">
        <w:rPr>
          <w:rFonts w:eastAsia="Cambria"/>
          <w:bCs/>
          <w:color w:val="000000"/>
          <w:szCs w:val="20"/>
          <w:lang w:val="es-CO"/>
        </w:rPr>
        <w:t>/`: Páginas principales de la aplicación</w:t>
      </w:r>
    </w:p>
    <w:p w14:paraId="4B0467F7"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components</w:t>
      </w:r>
      <w:proofErr w:type="spellEnd"/>
      <w:r w:rsidRPr="009017A1">
        <w:rPr>
          <w:rFonts w:eastAsia="Cambria"/>
          <w:bCs/>
          <w:color w:val="000000"/>
          <w:szCs w:val="20"/>
          <w:lang w:val="es-CO"/>
        </w:rPr>
        <w:t>/`: Componentes reutilizables</w:t>
      </w:r>
    </w:p>
    <w:p w14:paraId="03153DEF"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services</w:t>
      </w:r>
      <w:proofErr w:type="spellEnd"/>
      <w:r w:rsidRPr="009017A1">
        <w:rPr>
          <w:rFonts w:eastAsia="Cambria"/>
          <w:bCs/>
          <w:color w:val="000000"/>
          <w:szCs w:val="20"/>
          <w:lang w:val="es-CO"/>
        </w:rPr>
        <w:t>/`: Servicios para comunicación con API</w:t>
      </w:r>
    </w:p>
    <w:p w14:paraId="60F5AD1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types</w:t>
      </w:r>
      <w:proofErr w:type="spellEnd"/>
      <w:r w:rsidRPr="009017A1">
        <w:rPr>
          <w:rFonts w:eastAsia="Cambria"/>
          <w:bCs/>
          <w:color w:val="000000"/>
          <w:szCs w:val="20"/>
          <w:lang w:val="es-CO"/>
        </w:rPr>
        <w:t xml:space="preserve">/`: Definiciones de tipos </w:t>
      </w:r>
      <w:proofErr w:type="spellStart"/>
      <w:r w:rsidRPr="009017A1">
        <w:rPr>
          <w:rFonts w:eastAsia="Cambria"/>
          <w:bCs/>
          <w:color w:val="000000"/>
          <w:szCs w:val="20"/>
          <w:lang w:val="es-CO"/>
        </w:rPr>
        <w:t>TypeScript</w:t>
      </w:r>
      <w:proofErr w:type="spellEnd"/>
    </w:p>
    <w:p w14:paraId="4BFD9509" w14:textId="77777777" w:rsidR="009017A1" w:rsidRPr="009017A1" w:rsidRDefault="009017A1" w:rsidP="009017A1">
      <w:pPr>
        <w:pStyle w:val="Normalindentado2"/>
        <w:rPr>
          <w:rFonts w:eastAsia="Cambria"/>
          <w:b/>
          <w:color w:val="000000"/>
          <w:sz w:val="22"/>
          <w:szCs w:val="22"/>
          <w:lang w:val="es-CO"/>
        </w:rPr>
      </w:pPr>
    </w:p>
    <w:p w14:paraId="5A4B50A9" w14:textId="77777777" w:rsidR="009017A1" w:rsidRPr="009017A1" w:rsidRDefault="009017A1" w:rsidP="009017A1">
      <w:pPr>
        <w:pStyle w:val="Normalindentado2"/>
        <w:rPr>
          <w:rFonts w:eastAsia="Cambria"/>
          <w:b/>
          <w:color w:val="000000"/>
          <w:sz w:val="22"/>
          <w:szCs w:val="22"/>
          <w:lang w:val="es-CO"/>
        </w:rPr>
      </w:pPr>
      <w:r w:rsidRPr="009017A1">
        <w:rPr>
          <w:rFonts w:eastAsia="Cambria"/>
          <w:b/>
          <w:color w:val="000000"/>
          <w:sz w:val="22"/>
          <w:szCs w:val="22"/>
          <w:lang w:val="es-CO"/>
        </w:rPr>
        <w:t>Base de Datos:</w:t>
      </w:r>
    </w:p>
    <w:p w14:paraId="16624DCC"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`scripts/tablas/</w:t>
      </w:r>
      <w:proofErr w:type="spellStart"/>
      <w:r w:rsidRPr="009017A1">
        <w:rPr>
          <w:rFonts w:eastAsia="Cambria"/>
          <w:bCs/>
          <w:color w:val="000000"/>
          <w:szCs w:val="20"/>
          <w:lang w:val="es-CO"/>
        </w:rPr>
        <w:t>creacion_tablas.sql</w:t>
      </w:r>
      <w:proofErr w:type="spellEnd"/>
      <w:r w:rsidRPr="009017A1">
        <w:rPr>
          <w:rFonts w:eastAsia="Cambria"/>
          <w:bCs/>
          <w:color w:val="000000"/>
          <w:szCs w:val="20"/>
          <w:lang w:val="es-CO"/>
        </w:rPr>
        <w:t>`: Script de creación de tablas</w:t>
      </w:r>
    </w:p>
    <w:p w14:paraId="544F3BE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`scripts/funciones/`: Funciones almacenadas de PostgreSQL</w:t>
      </w:r>
    </w:p>
    <w:p w14:paraId="7EB956D1"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`scripts/</w:t>
      </w:r>
      <w:proofErr w:type="spellStart"/>
      <w:r w:rsidRPr="009017A1">
        <w:rPr>
          <w:rFonts w:eastAsia="Cambria"/>
          <w:bCs/>
          <w:color w:val="000000"/>
          <w:szCs w:val="20"/>
          <w:lang w:val="es-CO"/>
        </w:rPr>
        <w:t>Cruds</w:t>
      </w:r>
      <w:proofErr w:type="spellEnd"/>
      <w:r w:rsidRPr="009017A1">
        <w:rPr>
          <w:rFonts w:eastAsia="Cambria"/>
          <w:bCs/>
          <w:color w:val="000000"/>
          <w:szCs w:val="20"/>
          <w:lang w:val="es-CO"/>
        </w:rPr>
        <w:t>/`: Scripts CRUD por entidad</w:t>
      </w:r>
    </w:p>
    <w:p w14:paraId="27448A96" w14:textId="77777777" w:rsidR="009017A1" w:rsidRPr="009017A1" w:rsidRDefault="009017A1" w:rsidP="009017A1">
      <w:pPr>
        <w:pStyle w:val="Normalindentado2"/>
        <w:rPr>
          <w:rFonts w:eastAsia="Cambria"/>
          <w:bCs/>
          <w:color w:val="000000"/>
          <w:szCs w:val="20"/>
          <w:lang w:val="es-CO"/>
        </w:rPr>
      </w:pPr>
    </w:p>
    <w:p w14:paraId="05E6919B" w14:textId="77777777" w:rsidR="00156311" w:rsidRDefault="00156311" w:rsidP="00156311">
      <w:pPr>
        <w:pStyle w:val="Normalindentado2"/>
        <w:rPr>
          <w:rFonts w:ascii="Cambria" w:eastAsia="Cambria" w:hAnsi="Cambria" w:cs="Cambria"/>
          <w:b/>
          <w:color w:val="000000"/>
          <w:sz w:val="32"/>
          <w:szCs w:val="32"/>
          <w:lang w:val="es-CO"/>
        </w:rPr>
      </w:pPr>
    </w:p>
    <w:p w14:paraId="54BA76DE" w14:textId="77777777" w:rsidR="00156311" w:rsidRDefault="00156311" w:rsidP="00156311">
      <w:pPr>
        <w:pStyle w:val="Normalindentado2"/>
        <w:rPr>
          <w:rFonts w:ascii="Cambria" w:eastAsia="Cambria" w:hAnsi="Cambria" w:cs="Cambria"/>
          <w:b/>
          <w:color w:val="000000"/>
          <w:sz w:val="32"/>
          <w:szCs w:val="32"/>
          <w:lang w:val="es-CO"/>
        </w:rPr>
      </w:pPr>
    </w:p>
    <w:p w14:paraId="5E4E09A7" w14:textId="77777777" w:rsidR="009017A1" w:rsidRDefault="009017A1" w:rsidP="00156311">
      <w:pPr>
        <w:pStyle w:val="Normalindentado2"/>
        <w:rPr>
          <w:rFonts w:ascii="Cambria" w:eastAsia="Cambria" w:hAnsi="Cambria" w:cs="Cambria"/>
          <w:b/>
          <w:color w:val="000000"/>
          <w:sz w:val="32"/>
          <w:szCs w:val="32"/>
          <w:lang w:val="es-CO"/>
        </w:rPr>
      </w:pPr>
    </w:p>
    <w:p w14:paraId="7AAA28BE" w14:textId="77777777" w:rsidR="009017A1" w:rsidRDefault="009017A1" w:rsidP="00156311">
      <w:pPr>
        <w:pStyle w:val="Normalindentado2"/>
        <w:rPr>
          <w:rFonts w:ascii="Cambria" w:eastAsia="Cambria" w:hAnsi="Cambria" w:cs="Cambria"/>
          <w:b/>
          <w:color w:val="000000"/>
          <w:sz w:val="32"/>
          <w:szCs w:val="32"/>
          <w:lang w:val="es-CO"/>
        </w:rPr>
      </w:pPr>
    </w:p>
    <w:p w14:paraId="67522A6B" w14:textId="77777777" w:rsidR="009017A1" w:rsidRDefault="009017A1" w:rsidP="00156311">
      <w:pPr>
        <w:pStyle w:val="Normalindentado2"/>
        <w:rPr>
          <w:rFonts w:ascii="Cambria" w:eastAsia="Cambria" w:hAnsi="Cambria" w:cs="Cambria"/>
          <w:b/>
          <w:color w:val="000000"/>
          <w:sz w:val="32"/>
          <w:szCs w:val="32"/>
          <w:lang w:val="es-CO"/>
        </w:rPr>
      </w:pPr>
    </w:p>
    <w:p w14:paraId="625A2ADE" w14:textId="77777777" w:rsidR="009017A1" w:rsidRDefault="009017A1" w:rsidP="00156311">
      <w:pPr>
        <w:pStyle w:val="Normalindentado2"/>
        <w:rPr>
          <w:rFonts w:ascii="Cambria" w:eastAsia="Cambria" w:hAnsi="Cambria" w:cs="Cambria"/>
          <w:b/>
          <w:color w:val="000000"/>
          <w:sz w:val="32"/>
          <w:szCs w:val="32"/>
          <w:lang w:val="es-CO"/>
        </w:rPr>
      </w:pPr>
    </w:p>
    <w:p w14:paraId="737D68F1" w14:textId="77777777" w:rsidR="009017A1" w:rsidRDefault="009017A1" w:rsidP="00156311">
      <w:pPr>
        <w:pStyle w:val="Normalindentado2"/>
        <w:rPr>
          <w:rFonts w:ascii="Cambria" w:eastAsia="Cambria" w:hAnsi="Cambria" w:cs="Cambria"/>
          <w:b/>
          <w:color w:val="000000"/>
          <w:sz w:val="32"/>
          <w:szCs w:val="32"/>
          <w:lang w:val="es-CO"/>
        </w:rPr>
      </w:pPr>
    </w:p>
    <w:p w14:paraId="1EF8CC9B" w14:textId="77777777" w:rsidR="009017A1" w:rsidRDefault="009017A1" w:rsidP="00156311">
      <w:pPr>
        <w:pStyle w:val="Normalindentado2"/>
        <w:rPr>
          <w:rFonts w:ascii="Cambria" w:eastAsia="Cambria" w:hAnsi="Cambria" w:cs="Cambria"/>
          <w:b/>
          <w:color w:val="000000"/>
          <w:sz w:val="32"/>
          <w:szCs w:val="32"/>
          <w:lang w:val="es-CO"/>
        </w:rPr>
      </w:pPr>
    </w:p>
    <w:p w14:paraId="0564DBA1" w14:textId="77777777" w:rsidR="009017A1" w:rsidRDefault="009017A1" w:rsidP="00156311">
      <w:pPr>
        <w:pStyle w:val="Normalindentado2"/>
        <w:rPr>
          <w:rFonts w:ascii="Cambria" w:eastAsia="Cambria" w:hAnsi="Cambria" w:cs="Cambria"/>
          <w:b/>
          <w:color w:val="000000"/>
          <w:sz w:val="32"/>
          <w:szCs w:val="32"/>
          <w:lang w:val="es-CO"/>
        </w:rPr>
      </w:pPr>
    </w:p>
    <w:p w14:paraId="045C1F92" w14:textId="77777777" w:rsidR="009017A1" w:rsidRDefault="009017A1" w:rsidP="00156311">
      <w:pPr>
        <w:pStyle w:val="Normalindentado2"/>
        <w:rPr>
          <w:rFonts w:ascii="Cambria" w:eastAsia="Cambria" w:hAnsi="Cambria" w:cs="Cambria"/>
          <w:b/>
          <w:color w:val="000000"/>
          <w:sz w:val="32"/>
          <w:szCs w:val="32"/>
          <w:lang w:val="es-CO"/>
        </w:rPr>
      </w:pPr>
    </w:p>
    <w:p w14:paraId="2B43F915" w14:textId="77777777" w:rsidR="009017A1" w:rsidRPr="00156311" w:rsidRDefault="009017A1" w:rsidP="00156311">
      <w:pPr>
        <w:pStyle w:val="Normalindentado2"/>
        <w:rPr>
          <w:rFonts w:ascii="Cambria" w:eastAsia="Cambria" w:hAnsi="Cambria" w:cs="Cambria"/>
          <w:b/>
          <w:color w:val="000000"/>
          <w:sz w:val="32"/>
          <w:szCs w:val="32"/>
          <w:lang w:val="es-CO"/>
        </w:rPr>
      </w:pPr>
    </w:p>
    <w:p w14:paraId="690397AB" w14:textId="77777777" w:rsidR="005629E5" w:rsidRPr="00E571FE" w:rsidRDefault="005629E5" w:rsidP="005629E5">
      <w:pPr>
        <w:pBdr>
          <w:between w:val="nil"/>
        </w:pBdr>
        <w:spacing w:before="240" w:after="60"/>
        <w:ind w:left="1" w:hanging="3"/>
        <w:jc w:val="both"/>
        <w:rPr>
          <w:rFonts w:ascii="Cambria" w:eastAsia="Cambria" w:hAnsi="Cambria" w:cs="Cambria"/>
          <w:sz w:val="32"/>
          <w:szCs w:val="32"/>
        </w:rPr>
      </w:pPr>
      <w:r>
        <w:rPr>
          <w:rFonts w:ascii="Cambria" w:eastAsia="Cambria" w:hAnsi="Cambria" w:cs="Cambria"/>
          <w:b/>
          <w:color w:val="000000"/>
          <w:sz w:val="32"/>
          <w:szCs w:val="32"/>
        </w:rPr>
        <w:t>Mapa del proceso (datos de entrada, procesos y salidas)</w:t>
      </w:r>
    </w:p>
    <w:p w14:paraId="27D9C913" w14:textId="177FF7DD" w:rsidR="005629E5" w:rsidRDefault="005629E5" w:rsidP="005629E5">
      <w:pPr>
        <w:pStyle w:val="Normalindentado2"/>
        <w:ind w:left="0"/>
        <w:rPr>
          <w:rFonts w:ascii="Cambria" w:eastAsia="Cambria" w:hAnsi="Cambria" w:cs="Cambria"/>
          <w:b/>
          <w:color w:val="000000"/>
          <w:sz w:val="32"/>
          <w:szCs w:val="32"/>
        </w:rPr>
      </w:pPr>
      <w:r w:rsidRPr="00E571FE">
        <w:rPr>
          <w:rFonts w:ascii="Cambria" w:eastAsia="Cambria" w:hAnsi="Cambria" w:cs="Cambria"/>
          <w:b/>
          <w:noProof/>
          <w:color w:val="000000"/>
          <w:sz w:val="32"/>
          <w:szCs w:val="32"/>
        </w:rPr>
        <w:drawing>
          <wp:inline distT="0" distB="0" distL="0" distR="0" wp14:anchorId="2354905C" wp14:editId="647CF7AD">
            <wp:extent cx="5400040" cy="2590651"/>
            <wp:effectExtent l="0" t="0" r="0" b="635"/>
            <wp:docPr id="151001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3093" name=""/>
                    <pic:cNvPicPr/>
                  </pic:nvPicPr>
                  <pic:blipFill>
                    <a:blip r:embed="rId36"/>
                    <a:stretch>
                      <a:fillRect/>
                    </a:stretch>
                  </pic:blipFill>
                  <pic:spPr>
                    <a:xfrm>
                      <a:off x="0" y="0"/>
                      <a:ext cx="5400040" cy="2590651"/>
                    </a:xfrm>
                    <a:prstGeom prst="rect">
                      <a:avLst/>
                    </a:prstGeom>
                  </pic:spPr>
                </pic:pic>
              </a:graphicData>
            </a:graphic>
          </wp:inline>
        </w:drawing>
      </w:r>
    </w:p>
    <w:p w14:paraId="2F8D93D8" w14:textId="656D860E" w:rsidR="005629E5" w:rsidRDefault="005629E5" w:rsidP="005629E5">
      <w:pPr>
        <w:pStyle w:val="Normalindentado2"/>
        <w:ind w:left="0"/>
        <w:rPr>
          <w:rFonts w:ascii="Cambria" w:eastAsia="Cambria" w:hAnsi="Cambria" w:cs="Cambria"/>
          <w:b/>
          <w:color w:val="000000"/>
          <w:sz w:val="32"/>
          <w:szCs w:val="32"/>
        </w:rPr>
      </w:pPr>
      <w:r w:rsidRPr="00E571FE">
        <w:rPr>
          <w:rFonts w:ascii="Cambria" w:eastAsia="Cambria" w:hAnsi="Cambria" w:cs="Cambria"/>
          <w:b/>
          <w:noProof/>
          <w:color w:val="000000"/>
          <w:sz w:val="32"/>
          <w:szCs w:val="32"/>
        </w:rPr>
        <w:drawing>
          <wp:inline distT="0" distB="0" distL="0" distR="0" wp14:anchorId="35BCB6F4" wp14:editId="03093223">
            <wp:extent cx="5400040" cy="3504099"/>
            <wp:effectExtent l="0" t="0" r="0" b="1270"/>
            <wp:docPr id="141264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48157" name=""/>
                    <pic:cNvPicPr/>
                  </pic:nvPicPr>
                  <pic:blipFill>
                    <a:blip r:embed="rId37"/>
                    <a:stretch>
                      <a:fillRect/>
                    </a:stretch>
                  </pic:blipFill>
                  <pic:spPr>
                    <a:xfrm>
                      <a:off x="0" y="0"/>
                      <a:ext cx="5400040" cy="3504099"/>
                    </a:xfrm>
                    <a:prstGeom prst="rect">
                      <a:avLst/>
                    </a:prstGeom>
                  </pic:spPr>
                </pic:pic>
              </a:graphicData>
            </a:graphic>
          </wp:inline>
        </w:drawing>
      </w:r>
    </w:p>
    <w:p w14:paraId="1178368E" w14:textId="4BD19504" w:rsidR="005629E5" w:rsidRDefault="005629E5" w:rsidP="005629E5">
      <w:pPr>
        <w:pStyle w:val="Normalindentado2"/>
        <w:ind w:left="0"/>
        <w:rPr>
          <w:rFonts w:ascii="Cambria" w:eastAsia="Cambria" w:hAnsi="Cambria" w:cs="Cambria"/>
          <w:b/>
          <w:color w:val="000000"/>
          <w:sz w:val="32"/>
          <w:szCs w:val="32"/>
        </w:rPr>
      </w:pPr>
      <w:r w:rsidRPr="00E571FE">
        <w:rPr>
          <w:rFonts w:ascii="Cambria" w:eastAsia="Cambria" w:hAnsi="Cambria" w:cs="Cambria"/>
          <w:b/>
          <w:noProof/>
          <w:color w:val="000000"/>
          <w:sz w:val="32"/>
          <w:szCs w:val="32"/>
        </w:rPr>
        <w:lastRenderedPageBreak/>
        <w:drawing>
          <wp:inline distT="0" distB="0" distL="0" distR="0" wp14:anchorId="424E9378" wp14:editId="43973666">
            <wp:extent cx="5400040" cy="2642586"/>
            <wp:effectExtent l="0" t="0" r="0" b="5715"/>
            <wp:docPr id="202985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3144" name=""/>
                    <pic:cNvPicPr/>
                  </pic:nvPicPr>
                  <pic:blipFill>
                    <a:blip r:embed="rId38"/>
                    <a:stretch>
                      <a:fillRect/>
                    </a:stretch>
                  </pic:blipFill>
                  <pic:spPr>
                    <a:xfrm>
                      <a:off x="0" y="0"/>
                      <a:ext cx="5400040" cy="2642586"/>
                    </a:xfrm>
                    <a:prstGeom prst="rect">
                      <a:avLst/>
                    </a:prstGeom>
                  </pic:spPr>
                </pic:pic>
              </a:graphicData>
            </a:graphic>
          </wp:inline>
        </w:drawing>
      </w:r>
    </w:p>
    <w:p w14:paraId="63B90BF2" w14:textId="77777777" w:rsidR="005629E5" w:rsidRDefault="005629E5" w:rsidP="005629E5">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Mapa casos de uso </w:t>
      </w:r>
    </w:p>
    <w:p w14:paraId="4D0C3A20" w14:textId="77777777" w:rsidR="005629E5" w:rsidRDefault="005629E5" w:rsidP="005629E5">
      <w:pPr>
        <w:keepNext/>
        <w:pBdr>
          <w:between w:val="nil"/>
        </w:pBdr>
        <w:spacing w:before="240" w:after="60"/>
        <w:ind w:hanging="2"/>
        <w:rPr>
          <w:rFonts w:ascii="Cambria" w:eastAsia="Cambria" w:hAnsi="Cambria" w:cs="Cambria"/>
          <w:b/>
          <w:color w:val="000000"/>
          <w:sz w:val="32"/>
          <w:szCs w:val="32"/>
        </w:rPr>
      </w:pPr>
      <w:r>
        <w:t> </w:t>
      </w:r>
      <w:r w:rsidRPr="00FF328F">
        <w:t> </w:t>
      </w:r>
      <w:r w:rsidRPr="00FF328F">
        <w:rPr>
          <w:noProof/>
        </w:rPr>
        <w:drawing>
          <wp:inline distT="0" distB="0" distL="0" distR="0" wp14:anchorId="19CE62DB" wp14:editId="1DB337EA">
            <wp:extent cx="2724150" cy="2265680"/>
            <wp:effectExtent l="0" t="0" r="0" b="1270"/>
            <wp:docPr id="179808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9679" name=""/>
                    <pic:cNvPicPr/>
                  </pic:nvPicPr>
                  <pic:blipFill>
                    <a:blip r:embed="rId39"/>
                    <a:stretch>
                      <a:fillRect/>
                    </a:stretch>
                  </pic:blipFill>
                  <pic:spPr>
                    <a:xfrm>
                      <a:off x="0" y="0"/>
                      <a:ext cx="2753640" cy="2290207"/>
                    </a:xfrm>
                    <a:prstGeom prst="rect">
                      <a:avLst/>
                    </a:prstGeom>
                  </pic:spPr>
                </pic:pic>
              </a:graphicData>
            </a:graphic>
          </wp:inline>
        </w:drawing>
      </w:r>
      <w:r w:rsidRPr="00FF328F">
        <w:rPr>
          <w:rFonts w:ascii="Cambria" w:eastAsia="Cambria" w:hAnsi="Cambria" w:cs="Cambria"/>
          <w:b/>
          <w:noProof/>
          <w:color w:val="000000"/>
          <w:sz w:val="32"/>
          <w:szCs w:val="32"/>
        </w:rPr>
        <w:drawing>
          <wp:inline distT="0" distB="0" distL="0" distR="0" wp14:anchorId="7F74C300" wp14:editId="3D69E3A4">
            <wp:extent cx="2533650" cy="1971608"/>
            <wp:effectExtent l="0" t="0" r="0" b="0"/>
            <wp:docPr id="101179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4651" name=""/>
                    <pic:cNvPicPr/>
                  </pic:nvPicPr>
                  <pic:blipFill>
                    <a:blip r:embed="rId40"/>
                    <a:stretch>
                      <a:fillRect/>
                    </a:stretch>
                  </pic:blipFill>
                  <pic:spPr>
                    <a:xfrm>
                      <a:off x="0" y="0"/>
                      <a:ext cx="2548188" cy="1982921"/>
                    </a:xfrm>
                    <a:prstGeom prst="rect">
                      <a:avLst/>
                    </a:prstGeom>
                  </pic:spPr>
                </pic:pic>
              </a:graphicData>
            </a:graphic>
          </wp:inline>
        </w:drawing>
      </w:r>
    </w:p>
    <w:p w14:paraId="691EB716" w14:textId="77777777" w:rsidR="005629E5" w:rsidRDefault="005629E5" w:rsidP="005629E5">
      <w:pPr>
        <w:keepNext/>
        <w:pBdr>
          <w:between w:val="nil"/>
        </w:pBdr>
        <w:spacing w:before="240" w:after="60"/>
        <w:ind w:left="1" w:hanging="3"/>
        <w:rPr>
          <w:rFonts w:ascii="Cambria" w:eastAsia="Cambria" w:hAnsi="Cambria" w:cs="Cambria"/>
          <w:b/>
          <w:color w:val="000000"/>
          <w:sz w:val="32"/>
          <w:szCs w:val="32"/>
        </w:rPr>
      </w:pPr>
    </w:p>
    <w:p w14:paraId="5A62C28C" w14:textId="77777777" w:rsidR="005629E5" w:rsidRDefault="005629E5" w:rsidP="005629E5">
      <w:pPr>
        <w:keepNext/>
        <w:pBdr>
          <w:between w:val="nil"/>
        </w:pBdr>
        <w:spacing w:before="240" w:after="60"/>
        <w:ind w:left="1" w:hanging="3"/>
        <w:rPr>
          <w:rFonts w:ascii="Cambria" w:eastAsia="Cambria" w:hAnsi="Cambria" w:cs="Cambria"/>
          <w:b/>
          <w:color w:val="000000"/>
          <w:sz w:val="32"/>
          <w:szCs w:val="32"/>
        </w:rPr>
      </w:pPr>
      <w:r w:rsidRPr="00FF328F">
        <w:rPr>
          <w:rFonts w:ascii="Cambria" w:eastAsia="Cambria" w:hAnsi="Cambria" w:cs="Cambria"/>
          <w:b/>
          <w:noProof/>
          <w:color w:val="000000"/>
          <w:sz w:val="32"/>
          <w:szCs w:val="32"/>
        </w:rPr>
        <w:drawing>
          <wp:inline distT="0" distB="0" distL="0" distR="0" wp14:anchorId="224EE22C" wp14:editId="4747726C">
            <wp:extent cx="4381114" cy="3733800"/>
            <wp:effectExtent l="0" t="0" r="635" b="0"/>
            <wp:docPr id="50558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87151" name=""/>
                    <pic:cNvPicPr/>
                  </pic:nvPicPr>
                  <pic:blipFill>
                    <a:blip r:embed="rId41"/>
                    <a:stretch>
                      <a:fillRect/>
                    </a:stretch>
                  </pic:blipFill>
                  <pic:spPr>
                    <a:xfrm>
                      <a:off x="0" y="0"/>
                      <a:ext cx="4399222" cy="3749233"/>
                    </a:xfrm>
                    <a:prstGeom prst="rect">
                      <a:avLst/>
                    </a:prstGeom>
                  </pic:spPr>
                </pic:pic>
              </a:graphicData>
            </a:graphic>
          </wp:inline>
        </w:drawing>
      </w:r>
    </w:p>
    <w:p w14:paraId="6E6B5168" w14:textId="77777777" w:rsidR="00156311" w:rsidRPr="00156311" w:rsidRDefault="00156311" w:rsidP="00156311">
      <w:pPr>
        <w:pStyle w:val="Normalindentado2"/>
        <w:rPr>
          <w:rFonts w:ascii="Cambria" w:eastAsia="Cambria" w:hAnsi="Cambria" w:cs="Cambria"/>
          <w:b/>
          <w:color w:val="000000"/>
          <w:sz w:val="28"/>
          <w:szCs w:val="28"/>
          <w:lang w:val="es-CO"/>
        </w:rPr>
      </w:pPr>
    </w:p>
    <w:p w14:paraId="4FDCC687" w14:textId="77777777" w:rsidR="005629E5" w:rsidRDefault="005629E5" w:rsidP="005629E5">
      <w:pPr>
        <w:pStyle w:val="Normalindentado2"/>
        <w:ind w:left="0"/>
        <w:rPr>
          <w:rFonts w:ascii="Cambria" w:eastAsia="Cambria" w:hAnsi="Cambria" w:cs="Cambria"/>
          <w:b/>
          <w:color w:val="000000"/>
          <w:sz w:val="32"/>
          <w:szCs w:val="32"/>
        </w:rPr>
      </w:pPr>
    </w:p>
    <w:p w14:paraId="4405B27C" w14:textId="77777777" w:rsidR="005629E5" w:rsidRDefault="005629E5" w:rsidP="00156311">
      <w:pPr>
        <w:pStyle w:val="Normalindentado2"/>
        <w:ind w:left="0"/>
        <w:rPr>
          <w:rFonts w:ascii="Cambria" w:eastAsia="Cambria" w:hAnsi="Cambria" w:cs="Cambria"/>
          <w:b/>
          <w:color w:val="000000"/>
          <w:sz w:val="32"/>
          <w:szCs w:val="32"/>
        </w:rPr>
      </w:pPr>
    </w:p>
    <w:p w14:paraId="0C829A9D" w14:textId="77777777" w:rsidR="005629E5" w:rsidRPr="005629E5" w:rsidRDefault="005629E5" w:rsidP="005629E5">
      <w:pPr>
        <w:pStyle w:val="Normalindentado2"/>
      </w:pPr>
    </w:p>
    <w:p w14:paraId="38AC7847" w14:textId="77777777" w:rsidR="0052483E" w:rsidRDefault="0052483E">
      <w:pPr>
        <w:pStyle w:val="guiazul"/>
        <w:ind w:left="300"/>
      </w:pPr>
    </w:p>
    <w:p w14:paraId="7A02D48E" w14:textId="77777777" w:rsidR="00816EB3" w:rsidRDefault="00816EB3">
      <w:pPr>
        <w:pStyle w:val="guiazul"/>
        <w:ind w:left="300"/>
      </w:pPr>
    </w:p>
    <w:p w14:paraId="1AF10133" w14:textId="77777777" w:rsidR="00816EB3" w:rsidRDefault="00816EB3">
      <w:pPr>
        <w:pStyle w:val="guiazul"/>
        <w:ind w:left="300"/>
      </w:pPr>
    </w:p>
    <w:p w14:paraId="4CA2297D" w14:textId="77777777" w:rsidR="0052483E" w:rsidRDefault="0052483E">
      <w:pPr>
        <w:pStyle w:val="guiazul"/>
        <w:ind w:left="300"/>
      </w:pPr>
    </w:p>
    <w:p w14:paraId="52F1B429" w14:textId="794589FA" w:rsidR="0052483E" w:rsidRDefault="00632A01" w:rsidP="0052483E">
      <w:pPr>
        <w:pStyle w:val="Ttulo1"/>
      </w:pPr>
      <w:bookmarkStart w:id="19" w:name="_Toc221018166"/>
      <w:r>
        <w:lastRenderedPageBreak/>
        <w:t>Gestión de pruebas</w:t>
      </w:r>
      <w:bookmarkEnd w:id="19"/>
    </w:p>
    <w:p w14:paraId="1E5C10E9" w14:textId="77777777" w:rsidR="0052483E" w:rsidRDefault="0052483E">
      <w:pPr>
        <w:pStyle w:val="guiazul"/>
        <w:ind w:left="300"/>
      </w:pPr>
    </w:p>
    <w:p w14:paraId="0DD1498E" w14:textId="19F71CB2" w:rsidR="0052483E" w:rsidRDefault="0052483E" w:rsidP="0052483E">
      <w:pPr>
        <w:pStyle w:val="Ttulo2"/>
      </w:pPr>
      <w:bookmarkStart w:id="20" w:name="_Toc221018167"/>
      <w:r>
        <w:t>Pruebas realizadas a la base de datos</w:t>
      </w:r>
      <w:bookmarkEnd w:id="20"/>
    </w:p>
    <w:p w14:paraId="2877372E" w14:textId="2A0BC1D6" w:rsidR="0052483E" w:rsidRPr="008C7A92" w:rsidRDefault="0052483E" w:rsidP="0052483E">
      <w:pPr>
        <w:pStyle w:val="Normalindentado2"/>
        <w:ind w:left="0"/>
      </w:pPr>
    </w:p>
    <w:p w14:paraId="7282540C" w14:textId="77777777" w:rsidR="0052483E" w:rsidRPr="008C7A92" w:rsidRDefault="0052483E" w:rsidP="0052483E">
      <w:pPr>
        <w:pStyle w:val="guiazul"/>
        <w:ind w:left="300"/>
        <w:rPr>
          <w:b/>
          <w:bCs/>
          <w:color w:val="auto"/>
        </w:rPr>
      </w:pPr>
      <w:r w:rsidRPr="008C7A92">
        <w:rPr>
          <w:b/>
          <w:bCs/>
          <w:color w:val="auto"/>
        </w:rPr>
        <w:t>Pruebas de completitud de datos</w:t>
      </w:r>
    </w:p>
    <w:p w14:paraId="6BC1E3AD" w14:textId="0CDF34EB" w:rsidR="0052483E" w:rsidRPr="008C7A92" w:rsidRDefault="0052483E" w:rsidP="0052483E">
      <w:pPr>
        <w:pStyle w:val="guiazul"/>
        <w:ind w:left="300"/>
        <w:rPr>
          <w:color w:val="auto"/>
        </w:rPr>
      </w:pPr>
      <w:r w:rsidRPr="008C7A92">
        <w:rPr>
          <w:color w:val="auto"/>
        </w:rPr>
        <w:t>La comprobación de la integridad de los datos es un aspecto crucial de la garantía de calidad de los datos. Este método garantiza que todos los datos necesarios estén presentes en el sistema y que no falte información crítica. Las pruebas de integridad de los datos implican comprobar si todos los registros, campos y atributos están presentes y verificar que se rellenan con los valores adecuados.</w:t>
      </w:r>
    </w:p>
    <w:p w14:paraId="479C3C06" w14:textId="77777777" w:rsidR="0052483E" w:rsidRPr="008C7A92" w:rsidRDefault="0052483E" w:rsidP="0052483E">
      <w:pPr>
        <w:pStyle w:val="guiazul"/>
        <w:ind w:left="300"/>
        <w:rPr>
          <w:color w:val="auto"/>
        </w:rPr>
      </w:pPr>
    </w:p>
    <w:p w14:paraId="4ED13582" w14:textId="77777777" w:rsidR="0052483E" w:rsidRPr="008C7A92" w:rsidRDefault="0052483E" w:rsidP="0052483E">
      <w:pPr>
        <w:pStyle w:val="guiazul"/>
        <w:ind w:left="300"/>
        <w:rPr>
          <w:color w:val="auto"/>
        </w:rPr>
      </w:pPr>
    </w:p>
    <w:p w14:paraId="53A1E0BA" w14:textId="77777777" w:rsidR="0052483E" w:rsidRPr="0052483E" w:rsidRDefault="0052483E" w:rsidP="0052483E">
      <w:pPr>
        <w:pStyle w:val="guiazul"/>
        <w:ind w:left="360"/>
        <w:rPr>
          <w:b/>
          <w:bCs/>
          <w:color w:val="auto"/>
          <w:lang w:val="es-CO"/>
        </w:rPr>
      </w:pPr>
      <w:r w:rsidRPr="0052483E">
        <w:rPr>
          <w:b/>
          <w:bCs/>
          <w:color w:val="auto"/>
          <w:lang w:val="es-CO"/>
        </w:rPr>
        <w:t>Pruebas de coherencia de los datos</w:t>
      </w:r>
    </w:p>
    <w:p w14:paraId="043721BB" w14:textId="77777777" w:rsidR="0052483E" w:rsidRPr="0052483E" w:rsidRDefault="0052483E" w:rsidP="0052483E">
      <w:pPr>
        <w:pStyle w:val="guiazul"/>
        <w:ind w:left="300"/>
        <w:rPr>
          <w:color w:val="auto"/>
          <w:lang w:val="es-CO"/>
        </w:rPr>
      </w:pPr>
      <w:r w:rsidRPr="0052483E">
        <w:rPr>
          <w:color w:val="auto"/>
          <w:lang w:val="es-CO"/>
        </w:rPr>
        <w:t>Las pruebas de coherencia de los datos se centran en garantizar que los datos de distintos sistemas o bases de datos sean coherentes y sigan las mismas reglas y normas. Los datos inconsistentes pueden provocar imprecisiones y afectar a la fiabilidad de los informes y los procesos de toma de decisiones.</w:t>
      </w:r>
    </w:p>
    <w:p w14:paraId="21CA7321" w14:textId="77777777" w:rsidR="0052483E" w:rsidRPr="008C7A92" w:rsidRDefault="0052483E" w:rsidP="0052483E">
      <w:pPr>
        <w:pStyle w:val="guiazul"/>
        <w:ind w:left="300"/>
        <w:rPr>
          <w:color w:val="auto"/>
        </w:rPr>
      </w:pPr>
    </w:p>
    <w:p w14:paraId="46BF69A0" w14:textId="77777777" w:rsidR="0052483E" w:rsidRPr="008C7A92" w:rsidRDefault="0052483E" w:rsidP="0052483E">
      <w:pPr>
        <w:pStyle w:val="guiazul"/>
        <w:ind w:left="300"/>
        <w:rPr>
          <w:color w:val="auto"/>
        </w:rPr>
      </w:pPr>
    </w:p>
    <w:p w14:paraId="231A68C0" w14:textId="77777777" w:rsidR="0052483E" w:rsidRPr="008C7A92" w:rsidRDefault="0052483E" w:rsidP="0052483E">
      <w:pPr>
        <w:pStyle w:val="guiazul"/>
        <w:ind w:left="300"/>
        <w:rPr>
          <w:color w:val="auto"/>
        </w:rPr>
      </w:pPr>
    </w:p>
    <w:p w14:paraId="485257B9" w14:textId="77777777" w:rsidR="0052483E" w:rsidRPr="008C7A92" w:rsidRDefault="0052483E" w:rsidP="0052483E">
      <w:pPr>
        <w:pStyle w:val="guiazul"/>
        <w:ind w:left="300"/>
        <w:rPr>
          <w:color w:val="auto"/>
        </w:rPr>
      </w:pPr>
    </w:p>
    <w:p w14:paraId="7C623E4D" w14:textId="77777777" w:rsidR="0052483E" w:rsidRPr="008C7A92" w:rsidRDefault="0052483E" w:rsidP="0052483E">
      <w:pPr>
        <w:pStyle w:val="guiazul"/>
        <w:ind w:left="300"/>
        <w:rPr>
          <w:color w:val="auto"/>
        </w:rPr>
      </w:pPr>
    </w:p>
    <w:p w14:paraId="7CFDBBBA" w14:textId="77777777" w:rsidR="0052483E" w:rsidRPr="0052483E" w:rsidRDefault="0052483E" w:rsidP="0052483E">
      <w:pPr>
        <w:pStyle w:val="guiazul"/>
        <w:ind w:left="360"/>
        <w:rPr>
          <w:b/>
          <w:bCs/>
          <w:color w:val="auto"/>
          <w:lang w:val="es-CO"/>
        </w:rPr>
      </w:pPr>
      <w:r w:rsidRPr="0052483E">
        <w:rPr>
          <w:b/>
          <w:bCs/>
          <w:color w:val="auto"/>
          <w:lang w:val="es-CO"/>
        </w:rPr>
        <w:t>Prueba de precisión de datos</w:t>
      </w:r>
    </w:p>
    <w:p w14:paraId="2D17BF57" w14:textId="77777777" w:rsidR="0052483E" w:rsidRPr="0052483E" w:rsidRDefault="0052483E" w:rsidP="0052483E">
      <w:pPr>
        <w:pStyle w:val="guiazul"/>
        <w:ind w:left="300"/>
        <w:rPr>
          <w:color w:val="auto"/>
          <w:lang w:val="es-CO"/>
        </w:rPr>
      </w:pPr>
      <w:r w:rsidRPr="0052483E">
        <w:rPr>
          <w:color w:val="auto"/>
          <w:lang w:val="es-CO"/>
        </w:rPr>
        <w:t>Las pruebas de precisión de los datos verifican que los datos del sistema representan con exactitud las entidades del mundo real que modelan. Los datos inexactos pueden provocar análisis incorrectos, una toma de decisiones defectuosa y una desconfianza general en los datos.</w:t>
      </w:r>
    </w:p>
    <w:p w14:paraId="0A0C23FA" w14:textId="77777777" w:rsidR="0052483E" w:rsidRPr="008C7A92" w:rsidRDefault="0052483E" w:rsidP="0052483E">
      <w:pPr>
        <w:pStyle w:val="guiazul"/>
        <w:ind w:left="300"/>
        <w:rPr>
          <w:color w:val="auto"/>
        </w:rPr>
      </w:pPr>
    </w:p>
    <w:p w14:paraId="0A6DBBAC" w14:textId="77777777" w:rsidR="0052483E" w:rsidRPr="008C7A92" w:rsidRDefault="0052483E" w:rsidP="0052483E">
      <w:pPr>
        <w:pStyle w:val="guiazul"/>
        <w:ind w:left="300"/>
        <w:rPr>
          <w:color w:val="auto"/>
        </w:rPr>
      </w:pPr>
    </w:p>
    <w:p w14:paraId="0E7C1219" w14:textId="77777777" w:rsidR="0052483E" w:rsidRPr="0052483E" w:rsidRDefault="0052483E" w:rsidP="0052483E">
      <w:pPr>
        <w:pStyle w:val="guiazul"/>
        <w:ind w:left="360"/>
        <w:rPr>
          <w:b/>
          <w:bCs/>
          <w:color w:val="auto"/>
          <w:lang w:val="es-CO"/>
        </w:rPr>
      </w:pPr>
      <w:r w:rsidRPr="0052483E">
        <w:rPr>
          <w:b/>
          <w:bCs/>
          <w:color w:val="auto"/>
          <w:lang w:val="es-CO"/>
        </w:rPr>
        <w:t>Pruebas de integridad de datos</w:t>
      </w:r>
    </w:p>
    <w:p w14:paraId="48CF003B" w14:textId="77777777" w:rsidR="0052483E" w:rsidRPr="0052483E" w:rsidRDefault="0052483E" w:rsidP="0052483E">
      <w:pPr>
        <w:pStyle w:val="guiazul"/>
        <w:ind w:left="300"/>
        <w:rPr>
          <w:color w:val="auto"/>
          <w:lang w:val="es-CO"/>
        </w:rPr>
      </w:pPr>
      <w:r w:rsidRPr="0052483E">
        <w:rPr>
          <w:color w:val="auto"/>
          <w:lang w:val="es-CO"/>
        </w:rPr>
        <w:t>Las pruebas de integridad de los datos tienen por objeto garantizar que los datos del sistema permanezcan inalterados y mantengan su coherencia y exactitud a lo largo de su ciclo de vida. Esto incluye verificar que los datos estén protegidos contra accesos no autorizados, corrupción y pérdidas.</w:t>
      </w:r>
    </w:p>
    <w:p w14:paraId="67D10618" w14:textId="77777777" w:rsidR="0052483E" w:rsidRPr="008C7A92" w:rsidRDefault="0052483E" w:rsidP="0052483E">
      <w:pPr>
        <w:pStyle w:val="guiazul"/>
        <w:ind w:left="300"/>
        <w:rPr>
          <w:color w:val="auto"/>
        </w:rPr>
      </w:pPr>
    </w:p>
    <w:p w14:paraId="4B31E8E4" w14:textId="77777777" w:rsidR="0052483E" w:rsidRPr="0052483E" w:rsidRDefault="0052483E" w:rsidP="0052483E">
      <w:pPr>
        <w:pStyle w:val="guiazul"/>
        <w:ind w:left="360"/>
        <w:rPr>
          <w:b/>
          <w:bCs/>
          <w:color w:val="auto"/>
          <w:lang w:val="es-CO"/>
        </w:rPr>
      </w:pPr>
      <w:r w:rsidRPr="0052483E">
        <w:rPr>
          <w:b/>
          <w:bCs/>
          <w:color w:val="auto"/>
          <w:lang w:val="es-CO"/>
        </w:rPr>
        <w:t>Pruebas de validación de datos</w:t>
      </w:r>
    </w:p>
    <w:p w14:paraId="54C05369" w14:textId="77777777" w:rsidR="0052483E" w:rsidRDefault="0052483E" w:rsidP="0052483E">
      <w:pPr>
        <w:pStyle w:val="guiazul"/>
        <w:ind w:left="300"/>
        <w:rPr>
          <w:color w:val="auto"/>
          <w:lang w:val="es-CO"/>
        </w:rPr>
      </w:pPr>
      <w:r w:rsidRPr="0052483E">
        <w:rPr>
          <w:color w:val="auto"/>
          <w:lang w:val="es-CO"/>
        </w:rPr>
        <w:t>Las pruebas de validación de datos garantizan que los datos introducidos en el sistema cumplen las normas y requisitos predefinidos. Este tipo de pruebas se centra en verificar que los datos se ajustan al formato, el rango y otras reglas esperadas para garantizar que son adecuados para su posterior procesamiento y análisis.</w:t>
      </w:r>
    </w:p>
    <w:p w14:paraId="62F4BA35" w14:textId="77777777" w:rsidR="00DA4CA5" w:rsidRDefault="00DA4CA5" w:rsidP="0052483E">
      <w:pPr>
        <w:pStyle w:val="guiazul"/>
        <w:ind w:left="300"/>
        <w:rPr>
          <w:color w:val="auto"/>
          <w:lang w:val="es-CO"/>
        </w:rPr>
      </w:pPr>
    </w:p>
    <w:p w14:paraId="1A5CABBC" w14:textId="77777777" w:rsidR="00DA4CA5" w:rsidRDefault="00DA4CA5" w:rsidP="0052483E">
      <w:pPr>
        <w:pStyle w:val="guiazul"/>
        <w:ind w:left="300"/>
        <w:rPr>
          <w:color w:val="auto"/>
          <w:lang w:val="es-CO"/>
        </w:rPr>
      </w:pPr>
    </w:p>
    <w:p w14:paraId="17AED8E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Consultas de prueba de relación básica de la base de datos </w:t>
      </w:r>
    </w:p>
    <w:p w14:paraId="29C39E50" w14:textId="77777777" w:rsidR="00DA4CA5" w:rsidRPr="00B42793" w:rsidRDefault="00DA4CA5" w:rsidP="00DA4CA5">
      <w:pPr>
        <w:keepNext/>
        <w:pBdr>
          <w:top w:val="nil"/>
          <w:left w:val="nil"/>
          <w:bottom w:val="nil"/>
          <w:right w:val="nil"/>
          <w:between w:val="nil"/>
        </w:pBdr>
        <w:spacing w:before="240" w:after="60"/>
        <w:ind w:left="1" w:hanging="3"/>
        <w:rPr>
          <w:rFonts w:ascii="Cambria" w:eastAsia="Cambria" w:hAnsi="Cambria" w:cs="Cambria"/>
          <w:bCs/>
          <w:color w:val="000000"/>
          <w:sz w:val="28"/>
          <w:szCs w:val="28"/>
        </w:rPr>
      </w:pPr>
      <w:r w:rsidRPr="00B42793">
        <w:rPr>
          <w:rFonts w:ascii="Cambria" w:eastAsia="Cambria" w:hAnsi="Cambria" w:cs="Cambria"/>
          <w:bCs/>
          <w:noProof/>
          <w:color w:val="000000"/>
          <w:sz w:val="28"/>
          <w:szCs w:val="28"/>
        </w:rPr>
        <w:drawing>
          <wp:inline distT="0" distB="0" distL="0" distR="0" wp14:anchorId="7670C5BF" wp14:editId="5F5F2BF1">
            <wp:extent cx="5612130" cy="3914140"/>
            <wp:effectExtent l="0" t="0" r="7620" b="0"/>
            <wp:docPr id="151858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1899" name=""/>
                    <pic:cNvPicPr/>
                  </pic:nvPicPr>
                  <pic:blipFill>
                    <a:blip r:embed="rId42"/>
                    <a:stretch>
                      <a:fillRect/>
                    </a:stretch>
                  </pic:blipFill>
                  <pic:spPr>
                    <a:xfrm>
                      <a:off x="0" y="0"/>
                      <a:ext cx="5612130" cy="3914140"/>
                    </a:xfrm>
                    <a:prstGeom prst="rect">
                      <a:avLst/>
                    </a:prstGeom>
                  </pic:spPr>
                </pic:pic>
              </a:graphicData>
            </a:graphic>
          </wp:inline>
        </w:drawing>
      </w:r>
    </w:p>
    <w:p w14:paraId="509D23BA"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3770670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6125AA9E" wp14:editId="7D0F6914">
            <wp:extent cx="5612130" cy="2353945"/>
            <wp:effectExtent l="0" t="0" r="7620" b="8255"/>
            <wp:docPr id="28755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56562" name=""/>
                    <pic:cNvPicPr/>
                  </pic:nvPicPr>
                  <pic:blipFill>
                    <a:blip r:embed="rId43"/>
                    <a:stretch>
                      <a:fillRect/>
                    </a:stretch>
                  </pic:blipFill>
                  <pic:spPr>
                    <a:xfrm>
                      <a:off x="0" y="0"/>
                      <a:ext cx="5612130" cy="2353945"/>
                    </a:xfrm>
                    <a:prstGeom prst="rect">
                      <a:avLst/>
                    </a:prstGeom>
                  </pic:spPr>
                </pic:pic>
              </a:graphicData>
            </a:graphic>
          </wp:inline>
        </w:drawing>
      </w:r>
    </w:p>
    <w:p w14:paraId="6E2DEDF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533F23DE" wp14:editId="384FE260">
            <wp:extent cx="5612130" cy="4287520"/>
            <wp:effectExtent l="0" t="0" r="7620" b="0"/>
            <wp:docPr id="822065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5937" name=""/>
                    <pic:cNvPicPr/>
                  </pic:nvPicPr>
                  <pic:blipFill>
                    <a:blip r:embed="rId44"/>
                    <a:stretch>
                      <a:fillRect/>
                    </a:stretch>
                  </pic:blipFill>
                  <pic:spPr>
                    <a:xfrm>
                      <a:off x="0" y="0"/>
                      <a:ext cx="5612130" cy="4287520"/>
                    </a:xfrm>
                    <a:prstGeom prst="rect">
                      <a:avLst/>
                    </a:prstGeom>
                  </pic:spPr>
                </pic:pic>
              </a:graphicData>
            </a:graphic>
          </wp:inline>
        </w:drawing>
      </w:r>
    </w:p>
    <w:p w14:paraId="730F9FF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6BAC57D6" wp14:editId="4DB29A36">
            <wp:extent cx="5544324" cy="3162741"/>
            <wp:effectExtent l="0" t="0" r="0" b="0"/>
            <wp:docPr id="129335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9400" name=""/>
                    <pic:cNvPicPr/>
                  </pic:nvPicPr>
                  <pic:blipFill>
                    <a:blip r:embed="rId45"/>
                    <a:stretch>
                      <a:fillRect/>
                    </a:stretch>
                  </pic:blipFill>
                  <pic:spPr>
                    <a:xfrm>
                      <a:off x="0" y="0"/>
                      <a:ext cx="5544324" cy="3162741"/>
                    </a:xfrm>
                    <a:prstGeom prst="rect">
                      <a:avLst/>
                    </a:prstGeom>
                  </pic:spPr>
                </pic:pic>
              </a:graphicData>
            </a:graphic>
          </wp:inline>
        </w:drawing>
      </w:r>
    </w:p>
    <w:p w14:paraId="39794C4E" w14:textId="77777777" w:rsidR="00DA4CA5" w:rsidRDefault="00DA4CA5" w:rsidP="00DA4CA5">
      <w:pPr>
        <w:keepNext/>
        <w:pBdr>
          <w:top w:val="nil"/>
          <w:left w:val="nil"/>
          <w:bottom w:val="nil"/>
          <w:right w:val="nil"/>
          <w:between w:val="nil"/>
        </w:pBdr>
        <w:spacing w:before="240" w:after="60"/>
        <w:ind w:left="1" w:hanging="3"/>
        <w:rPr>
          <w:noProof/>
        </w:rPr>
      </w:pPr>
      <w:r w:rsidRPr="00B42793">
        <w:rPr>
          <w:rFonts w:ascii="Cambria" w:eastAsia="Cambria" w:hAnsi="Cambria" w:cs="Cambria"/>
          <w:b/>
          <w:noProof/>
          <w:color w:val="000000"/>
          <w:sz w:val="32"/>
          <w:szCs w:val="32"/>
        </w:rPr>
        <w:lastRenderedPageBreak/>
        <w:drawing>
          <wp:inline distT="0" distB="0" distL="0" distR="0" wp14:anchorId="57D2F1FE" wp14:editId="529A7816">
            <wp:extent cx="4899546" cy="2567854"/>
            <wp:effectExtent l="0" t="0" r="0" b="4445"/>
            <wp:docPr id="56697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72434" name=""/>
                    <pic:cNvPicPr/>
                  </pic:nvPicPr>
                  <pic:blipFill>
                    <a:blip r:embed="rId46"/>
                    <a:stretch>
                      <a:fillRect/>
                    </a:stretch>
                  </pic:blipFill>
                  <pic:spPr>
                    <a:xfrm>
                      <a:off x="0" y="0"/>
                      <a:ext cx="4902451" cy="2569376"/>
                    </a:xfrm>
                    <a:prstGeom prst="rect">
                      <a:avLst/>
                    </a:prstGeom>
                  </pic:spPr>
                </pic:pic>
              </a:graphicData>
            </a:graphic>
          </wp:inline>
        </w:drawing>
      </w:r>
      <w:r w:rsidRPr="00B42793">
        <w:rPr>
          <w:noProof/>
        </w:rPr>
        <w:t xml:space="preserve"> </w:t>
      </w:r>
    </w:p>
    <w:p w14:paraId="7D712A5E" w14:textId="77777777" w:rsidR="00DA4CA5" w:rsidRDefault="00DA4CA5" w:rsidP="00DA4CA5">
      <w:pPr>
        <w:keepNext/>
        <w:pBdr>
          <w:top w:val="nil"/>
          <w:left w:val="nil"/>
          <w:bottom w:val="nil"/>
          <w:right w:val="nil"/>
          <w:between w:val="nil"/>
        </w:pBdr>
        <w:spacing w:before="240" w:after="60"/>
        <w:ind w:left="1" w:hanging="3"/>
        <w:rPr>
          <w:noProof/>
        </w:rPr>
      </w:pPr>
      <w:r w:rsidRPr="00B42793">
        <w:rPr>
          <w:rFonts w:ascii="Cambria" w:eastAsia="Cambria" w:hAnsi="Cambria" w:cs="Cambria"/>
          <w:b/>
          <w:noProof/>
          <w:color w:val="000000"/>
          <w:sz w:val="32"/>
          <w:szCs w:val="32"/>
        </w:rPr>
        <w:drawing>
          <wp:inline distT="0" distB="0" distL="0" distR="0" wp14:anchorId="0AFDC388" wp14:editId="4442DC39">
            <wp:extent cx="3588981" cy="1794491"/>
            <wp:effectExtent l="0" t="0" r="0" b="0"/>
            <wp:docPr id="132007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5365" name=""/>
                    <pic:cNvPicPr/>
                  </pic:nvPicPr>
                  <pic:blipFill>
                    <a:blip r:embed="rId47"/>
                    <a:stretch>
                      <a:fillRect/>
                    </a:stretch>
                  </pic:blipFill>
                  <pic:spPr>
                    <a:xfrm>
                      <a:off x="0" y="0"/>
                      <a:ext cx="3595279" cy="1797640"/>
                    </a:xfrm>
                    <a:prstGeom prst="rect">
                      <a:avLst/>
                    </a:prstGeom>
                  </pic:spPr>
                </pic:pic>
              </a:graphicData>
            </a:graphic>
          </wp:inline>
        </w:drawing>
      </w:r>
    </w:p>
    <w:p w14:paraId="797356C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540749CD" wp14:editId="36A7282C">
            <wp:extent cx="5612130" cy="3104515"/>
            <wp:effectExtent l="0" t="0" r="7620" b="635"/>
            <wp:docPr id="2036327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27401" name=""/>
                    <pic:cNvPicPr/>
                  </pic:nvPicPr>
                  <pic:blipFill>
                    <a:blip r:embed="rId48"/>
                    <a:stretch>
                      <a:fillRect/>
                    </a:stretch>
                  </pic:blipFill>
                  <pic:spPr>
                    <a:xfrm>
                      <a:off x="0" y="0"/>
                      <a:ext cx="5612130" cy="3104515"/>
                    </a:xfrm>
                    <a:prstGeom prst="rect">
                      <a:avLst/>
                    </a:prstGeom>
                  </pic:spPr>
                </pic:pic>
              </a:graphicData>
            </a:graphic>
          </wp:inline>
        </w:drawing>
      </w:r>
    </w:p>
    <w:p w14:paraId="58D4E93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45BCECA3" wp14:editId="7BCEFC15">
            <wp:extent cx="5612130" cy="6428105"/>
            <wp:effectExtent l="0" t="0" r="7620" b="0"/>
            <wp:docPr id="193570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7526" name=""/>
                    <pic:cNvPicPr/>
                  </pic:nvPicPr>
                  <pic:blipFill>
                    <a:blip r:embed="rId49"/>
                    <a:stretch>
                      <a:fillRect/>
                    </a:stretch>
                  </pic:blipFill>
                  <pic:spPr>
                    <a:xfrm>
                      <a:off x="0" y="0"/>
                      <a:ext cx="5612130" cy="6428105"/>
                    </a:xfrm>
                    <a:prstGeom prst="rect">
                      <a:avLst/>
                    </a:prstGeom>
                  </pic:spPr>
                </pic:pic>
              </a:graphicData>
            </a:graphic>
          </wp:inline>
        </w:drawing>
      </w:r>
    </w:p>
    <w:p w14:paraId="7B046DA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73EF64C0"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4EA9ADC9" wp14:editId="5E7CD11C">
            <wp:extent cx="5612130" cy="3547110"/>
            <wp:effectExtent l="0" t="0" r="7620" b="0"/>
            <wp:docPr id="57580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09589" name=""/>
                    <pic:cNvPicPr/>
                  </pic:nvPicPr>
                  <pic:blipFill>
                    <a:blip r:embed="rId50"/>
                    <a:stretch>
                      <a:fillRect/>
                    </a:stretch>
                  </pic:blipFill>
                  <pic:spPr>
                    <a:xfrm>
                      <a:off x="0" y="0"/>
                      <a:ext cx="5612130" cy="3547110"/>
                    </a:xfrm>
                    <a:prstGeom prst="rect">
                      <a:avLst/>
                    </a:prstGeom>
                  </pic:spPr>
                </pic:pic>
              </a:graphicData>
            </a:graphic>
          </wp:inline>
        </w:drawing>
      </w:r>
    </w:p>
    <w:p w14:paraId="41F905DF"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09631A0D"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756EF7E2" wp14:editId="3D289BB4">
            <wp:extent cx="5612130" cy="2078355"/>
            <wp:effectExtent l="0" t="0" r="7620" b="0"/>
            <wp:docPr id="102743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1691" name=""/>
                    <pic:cNvPicPr/>
                  </pic:nvPicPr>
                  <pic:blipFill>
                    <a:blip r:embed="rId51"/>
                    <a:stretch>
                      <a:fillRect/>
                    </a:stretch>
                  </pic:blipFill>
                  <pic:spPr>
                    <a:xfrm>
                      <a:off x="0" y="0"/>
                      <a:ext cx="5612130" cy="2078355"/>
                    </a:xfrm>
                    <a:prstGeom prst="rect">
                      <a:avLst/>
                    </a:prstGeom>
                  </pic:spPr>
                </pic:pic>
              </a:graphicData>
            </a:graphic>
          </wp:inline>
        </w:drawing>
      </w:r>
    </w:p>
    <w:p w14:paraId="39EB16A0"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59EA12F1" wp14:editId="03E59D7E">
            <wp:extent cx="4286848" cy="1800476"/>
            <wp:effectExtent l="0" t="0" r="0" b="9525"/>
            <wp:docPr id="92902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5143" name=""/>
                    <pic:cNvPicPr/>
                  </pic:nvPicPr>
                  <pic:blipFill>
                    <a:blip r:embed="rId52"/>
                    <a:stretch>
                      <a:fillRect/>
                    </a:stretch>
                  </pic:blipFill>
                  <pic:spPr>
                    <a:xfrm>
                      <a:off x="0" y="0"/>
                      <a:ext cx="4286848" cy="1800476"/>
                    </a:xfrm>
                    <a:prstGeom prst="rect">
                      <a:avLst/>
                    </a:prstGeom>
                  </pic:spPr>
                </pic:pic>
              </a:graphicData>
            </a:graphic>
          </wp:inline>
        </w:drawing>
      </w:r>
    </w:p>
    <w:p w14:paraId="0ACFD0E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1AD79A81" wp14:editId="5C4F1563">
            <wp:extent cx="4058216" cy="5039428"/>
            <wp:effectExtent l="0" t="0" r="0" b="8890"/>
            <wp:docPr id="44740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9816" name=""/>
                    <pic:cNvPicPr/>
                  </pic:nvPicPr>
                  <pic:blipFill>
                    <a:blip r:embed="rId53"/>
                    <a:stretch>
                      <a:fillRect/>
                    </a:stretch>
                  </pic:blipFill>
                  <pic:spPr>
                    <a:xfrm>
                      <a:off x="0" y="0"/>
                      <a:ext cx="4058216" cy="5039428"/>
                    </a:xfrm>
                    <a:prstGeom prst="rect">
                      <a:avLst/>
                    </a:prstGeom>
                  </pic:spPr>
                </pic:pic>
              </a:graphicData>
            </a:graphic>
          </wp:inline>
        </w:drawing>
      </w:r>
    </w:p>
    <w:p w14:paraId="618E843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60F45E97" wp14:editId="19DDA8B7">
            <wp:extent cx="4124901" cy="4791744"/>
            <wp:effectExtent l="0" t="0" r="9525" b="8890"/>
            <wp:docPr id="85515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346" name=""/>
                    <pic:cNvPicPr/>
                  </pic:nvPicPr>
                  <pic:blipFill>
                    <a:blip r:embed="rId54"/>
                    <a:stretch>
                      <a:fillRect/>
                    </a:stretch>
                  </pic:blipFill>
                  <pic:spPr>
                    <a:xfrm>
                      <a:off x="0" y="0"/>
                      <a:ext cx="4124901" cy="4791744"/>
                    </a:xfrm>
                    <a:prstGeom prst="rect">
                      <a:avLst/>
                    </a:prstGeom>
                  </pic:spPr>
                </pic:pic>
              </a:graphicData>
            </a:graphic>
          </wp:inline>
        </w:drawing>
      </w:r>
    </w:p>
    <w:p w14:paraId="3372F857"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679E307F" wp14:editId="3AB764EF">
            <wp:extent cx="4115374" cy="3934374"/>
            <wp:effectExtent l="0" t="0" r="0" b="9525"/>
            <wp:docPr id="117649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6710" name=""/>
                    <pic:cNvPicPr/>
                  </pic:nvPicPr>
                  <pic:blipFill>
                    <a:blip r:embed="rId55"/>
                    <a:stretch>
                      <a:fillRect/>
                    </a:stretch>
                  </pic:blipFill>
                  <pic:spPr>
                    <a:xfrm>
                      <a:off x="0" y="0"/>
                      <a:ext cx="4115374" cy="3934374"/>
                    </a:xfrm>
                    <a:prstGeom prst="rect">
                      <a:avLst/>
                    </a:prstGeom>
                  </pic:spPr>
                </pic:pic>
              </a:graphicData>
            </a:graphic>
          </wp:inline>
        </w:drawing>
      </w:r>
    </w:p>
    <w:p w14:paraId="5CADEA9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28A7F4C6" wp14:editId="4E662280">
            <wp:extent cx="4115374" cy="3448531"/>
            <wp:effectExtent l="0" t="0" r="0" b="0"/>
            <wp:docPr id="170533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0359" name=""/>
                    <pic:cNvPicPr/>
                  </pic:nvPicPr>
                  <pic:blipFill>
                    <a:blip r:embed="rId56"/>
                    <a:stretch>
                      <a:fillRect/>
                    </a:stretch>
                  </pic:blipFill>
                  <pic:spPr>
                    <a:xfrm>
                      <a:off x="0" y="0"/>
                      <a:ext cx="4115374" cy="3448531"/>
                    </a:xfrm>
                    <a:prstGeom prst="rect">
                      <a:avLst/>
                    </a:prstGeom>
                  </pic:spPr>
                </pic:pic>
              </a:graphicData>
            </a:graphic>
          </wp:inline>
        </w:drawing>
      </w:r>
    </w:p>
    <w:p w14:paraId="170D5330"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753D11F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3F4668C9" wp14:editId="0B2EAA29">
            <wp:extent cx="4115374" cy="5153744"/>
            <wp:effectExtent l="0" t="0" r="0" b="8890"/>
            <wp:docPr id="58332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25952" name=""/>
                    <pic:cNvPicPr/>
                  </pic:nvPicPr>
                  <pic:blipFill>
                    <a:blip r:embed="rId57"/>
                    <a:stretch>
                      <a:fillRect/>
                    </a:stretch>
                  </pic:blipFill>
                  <pic:spPr>
                    <a:xfrm>
                      <a:off x="0" y="0"/>
                      <a:ext cx="4115374" cy="5153744"/>
                    </a:xfrm>
                    <a:prstGeom prst="rect">
                      <a:avLst/>
                    </a:prstGeom>
                  </pic:spPr>
                </pic:pic>
              </a:graphicData>
            </a:graphic>
          </wp:inline>
        </w:drawing>
      </w:r>
    </w:p>
    <w:p w14:paraId="42E7B734"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184290C8" wp14:editId="4CB910BD">
            <wp:extent cx="4382112" cy="5934903"/>
            <wp:effectExtent l="0" t="0" r="0" b="0"/>
            <wp:docPr id="511427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27581" name=""/>
                    <pic:cNvPicPr/>
                  </pic:nvPicPr>
                  <pic:blipFill>
                    <a:blip r:embed="rId58"/>
                    <a:stretch>
                      <a:fillRect/>
                    </a:stretch>
                  </pic:blipFill>
                  <pic:spPr>
                    <a:xfrm>
                      <a:off x="0" y="0"/>
                      <a:ext cx="4382112" cy="5934903"/>
                    </a:xfrm>
                    <a:prstGeom prst="rect">
                      <a:avLst/>
                    </a:prstGeom>
                  </pic:spPr>
                </pic:pic>
              </a:graphicData>
            </a:graphic>
          </wp:inline>
        </w:drawing>
      </w:r>
    </w:p>
    <w:p w14:paraId="4E6C2AD2"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72C3F275" wp14:editId="62395D80">
            <wp:extent cx="4010585" cy="3762900"/>
            <wp:effectExtent l="0" t="0" r="9525" b="9525"/>
            <wp:docPr id="115272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0945" name=""/>
                    <pic:cNvPicPr/>
                  </pic:nvPicPr>
                  <pic:blipFill>
                    <a:blip r:embed="rId59"/>
                    <a:stretch>
                      <a:fillRect/>
                    </a:stretch>
                  </pic:blipFill>
                  <pic:spPr>
                    <a:xfrm>
                      <a:off x="0" y="0"/>
                      <a:ext cx="4010585" cy="3762900"/>
                    </a:xfrm>
                    <a:prstGeom prst="rect">
                      <a:avLst/>
                    </a:prstGeom>
                  </pic:spPr>
                </pic:pic>
              </a:graphicData>
            </a:graphic>
          </wp:inline>
        </w:drawing>
      </w:r>
    </w:p>
    <w:p w14:paraId="26B38778"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 xml:space="preserve">Pruebas de SQL </w:t>
      </w:r>
      <w:proofErr w:type="spellStart"/>
      <w:r>
        <w:rPr>
          <w:rFonts w:ascii="Cambria" w:eastAsia="Cambria" w:hAnsi="Cambria" w:cs="Cambria"/>
          <w:b/>
          <w:color w:val="000000"/>
          <w:sz w:val="32"/>
          <w:szCs w:val="32"/>
        </w:rPr>
        <w:t>Injection</w:t>
      </w:r>
      <w:proofErr w:type="spellEnd"/>
    </w:p>
    <w:p w14:paraId="5060BD84" w14:textId="77777777" w:rsidR="00DA4CA5" w:rsidRDefault="00DA4CA5" w:rsidP="00DA4CA5">
      <w:pPr>
        <w:pStyle w:val="Prrafodelista"/>
        <w:ind w:left="0" w:hanging="2"/>
        <w:rPr>
          <w:b/>
          <w:bCs/>
        </w:rPr>
      </w:pPr>
    </w:p>
    <w:p w14:paraId="2A535043" w14:textId="77777777" w:rsidR="00DA4CA5" w:rsidRPr="0064536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64536C">
        <w:rPr>
          <w:b/>
          <w:bCs/>
          <w:highlight w:val="yellow"/>
        </w:rPr>
        <w:t>Verificación de Normalización</w:t>
      </w:r>
    </w:p>
    <w:p w14:paraId="593AF5FA" w14:textId="77777777" w:rsidR="00DA4CA5" w:rsidRDefault="00DA4CA5" w:rsidP="00DA4CA5">
      <w:pPr>
        <w:pStyle w:val="Prrafodelista"/>
        <w:ind w:left="0" w:hanging="2"/>
        <w:rPr>
          <w:b/>
          <w:bCs/>
        </w:rPr>
      </w:pPr>
      <w:r w:rsidRPr="00E75906">
        <w:rPr>
          <w:b/>
          <w:bCs/>
        </w:rPr>
        <w:t>-- Buscar tablas con posibles campos multivaluados (violación 1NF)</w:t>
      </w:r>
    </w:p>
    <w:p w14:paraId="45FB5747" w14:textId="77777777" w:rsidR="00DA4CA5" w:rsidRPr="00E75906" w:rsidRDefault="00DA4CA5" w:rsidP="00DA4CA5">
      <w:pPr>
        <w:pStyle w:val="Prrafodelista"/>
        <w:ind w:left="0" w:hanging="2"/>
        <w:rPr>
          <w:b/>
          <w:bCs/>
        </w:rPr>
      </w:pPr>
    </w:p>
    <w:p w14:paraId="5650285E" w14:textId="77777777" w:rsidR="00DA4CA5" w:rsidRPr="000F4D48" w:rsidRDefault="00DA4CA5" w:rsidP="00DA4CA5">
      <w:pPr>
        <w:pStyle w:val="Prrafodelista"/>
        <w:ind w:left="0" w:hanging="2"/>
        <w:rPr>
          <w:lang w:val="en-US"/>
        </w:rPr>
      </w:pPr>
      <w:r w:rsidRPr="000F4D48">
        <w:rPr>
          <w:lang w:val="en-US"/>
        </w:rPr>
        <w:t xml:space="preserve">SELECT </w:t>
      </w:r>
      <w:proofErr w:type="spellStart"/>
      <w:r w:rsidRPr="000F4D48">
        <w:rPr>
          <w:lang w:val="en-US"/>
        </w:rPr>
        <w:t>table_name</w:t>
      </w:r>
      <w:proofErr w:type="spellEnd"/>
      <w:r w:rsidRPr="000F4D48">
        <w:rPr>
          <w:lang w:val="en-US"/>
        </w:rPr>
        <w:t xml:space="preserve">, </w:t>
      </w:r>
      <w:proofErr w:type="spellStart"/>
      <w:r w:rsidRPr="000F4D48">
        <w:rPr>
          <w:lang w:val="en-US"/>
        </w:rPr>
        <w:t>column_name</w:t>
      </w:r>
      <w:proofErr w:type="spellEnd"/>
      <w:r w:rsidRPr="000F4D48">
        <w:rPr>
          <w:lang w:val="en-US"/>
        </w:rPr>
        <w:t xml:space="preserve"> </w:t>
      </w:r>
    </w:p>
    <w:p w14:paraId="5C29755D" w14:textId="77777777" w:rsidR="00DA4CA5" w:rsidRPr="0064536C" w:rsidRDefault="00DA4CA5" w:rsidP="00DA4CA5">
      <w:pPr>
        <w:pStyle w:val="Prrafodelista"/>
        <w:ind w:left="0" w:hanging="2"/>
        <w:rPr>
          <w:lang w:val="en-US"/>
        </w:rPr>
      </w:pPr>
      <w:r w:rsidRPr="0064536C">
        <w:rPr>
          <w:lang w:val="en-US"/>
        </w:rPr>
        <w:t xml:space="preserve">FROM </w:t>
      </w:r>
      <w:proofErr w:type="spellStart"/>
      <w:r w:rsidRPr="0064536C">
        <w:rPr>
          <w:lang w:val="en-US"/>
        </w:rPr>
        <w:t>information_</w:t>
      </w:r>
      <w:proofErr w:type="gramStart"/>
      <w:r w:rsidRPr="0064536C">
        <w:rPr>
          <w:lang w:val="en-US"/>
        </w:rPr>
        <w:t>schema.columns</w:t>
      </w:r>
      <w:proofErr w:type="spellEnd"/>
      <w:proofErr w:type="gramEnd"/>
      <w:r w:rsidRPr="0064536C">
        <w:rPr>
          <w:lang w:val="en-US"/>
        </w:rPr>
        <w:t xml:space="preserve"> </w:t>
      </w:r>
    </w:p>
    <w:p w14:paraId="3D885B1C" w14:textId="77777777" w:rsidR="00DA4CA5" w:rsidRDefault="00DA4CA5" w:rsidP="00DA4CA5">
      <w:pPr>
        <w:pStyle w:val="Prrafodelista"/>
        <w:ind w:left="0" w:hanging="2"/>
        <w:rPr>
          <w:lang w:val="en-US"/>
        </w:rPr>
      </w:pPr>
      <w:r w:rsidRPr="0064536C">
        <w:rPr>
          <w:lang w:val="en-US"/>
        </w:rPr>
        <w:t xml:space="preserve">WHERE </w:t>
      </w:r>
      <w:proofErr w:type="spellStart"/>
      <w:r w:rsidRPr="0064536C">
        <w:rPr>
          <w:lang w:val="en-US"/>
        </w:rPr>
        <w:t>data_type</w:t>
      </w:r>
      <w:proofErr w:type="spellEnd"/>
      <w:r w:rsidRPr="0064536C">
        <w:rPr>
          <w:lang w:val="en-US"/>
        </w:rPr>
        <w:t xml:space="preserve"> LIKE '</w:t>
      </w:r>
      <w:proofErr w:type="gramStart"/>
      <w:r w:rsidRPr="0064536C">
        <w:rPr>
          <w:lang w:val="en-US"/>
        </w:rPr>
        <w:t>%,%</w:t>
      </w:r>
      <w:proofErr w:type="gramEnd"/>
      <w:r w:rsidRPr="0064536C">
        <w:rPr>
          <w:lang w:val="en-US"/>
        </w:rPr>
        <w:t xml:space="preserve">' OR </w:t>
      </w:r>
      <w:proofErr w:type="spellStart"/>
      <w:r w:rsidRPr="0064536C">
        <w:rPr>
          <w:lang w:val="en-US"/>
        </w:rPr>
        <w:t>data_type</w:t>
      </w:r>
      <w:proofErr w:type="spellEnd"/>
      <w:r w:rsidRPr="0064536C">
        <w:rPr>
          <w:lang w:val="en-US"/>
        </w:rPr>
        <w:t xml:space="preserve"> LIKE '%|%' OR </w:t>
      </w:r>
      <w:proofErr w:type="spellStart"/>
      <w:r w:rsidRPr="0064536C">
        <w:rPr>
          <w:lang w:val="en-US"/>
        </w:rPr>
        <w:t>data_type</w:t>
      </w:r>
      <w:proofErr w:type="spellEnd"/>
      <w:r w:rsidRPr="0064536C">
        <w:rPr>
          <w:lang w:val="en-US"/>
        </w:rPr>
        <w:t xml:space="preserve"> LIKE '</w:t>
      </w:r>
      <w:proofErr w:type="gramStart"/>
      <w:r w:rsidRPr="0064536C">
        <w:rPr>
          <w:lang w:val="en-US"/>
        </w:rPr>
        <w:t>%;%</w:t>
      </w:r>
      <w:proofErr w:type="gramEnd"/>
      <w:r w:rsidRPr="0064536C">
        <w:rPr>
          <w:lang w:val="en-US"/>
        </w:rPr>
        <w:t>';</w:t>
      </w:r>
    </w:p>
    <w:p w14:paraId="331C1159" w14:textId="77777777" w:rsidR="00DA4CA5" w:rsidRPr="0064536C" w:rsidRDefault="00DA4CA5" w:rsidP="00DA4CA5">
      <w:pPr>
        <w:pStyle w:val="Prrafodelista"/>
        <w:ind w:left="0" w:hanging="2"/>
        <w:rPr>
          <w:lang w:val="en-US"/>
        </w:rPr>
      </w:pPr>
      <w:r w:rsidRPr="0064536C">
        <w:rPr>
          <w:noProof/>
          <w:lang w:val="en-US"/>
        </w:rPr>
        <w:drawing>
          <wp:inline distT="0" distB="0" distL="0" distR="0" wp14:anchorId="4DC4E006" wp14:editId="14D32EEF">
            <wp:extent cx="5400040" cy="1830070"/>
            <wp:effectExtent l="0" t="0" r="0" b="0"/>
            <wp:docPr id="129021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13959" name=""/>
                    <pic:cNvPicPr/>
                  </pic:nvPicPr>
                  <pic:blipFill>
                    <a:blip r:embed="rId60"/>
                    <a:stretch>
                      <a:fillRect/>
                    </a:stretch>
                  </pic:blipFill>
                  <pic:spPr>
                    <a:xfrm>
                      <a:off x="0" y="0"/>
                      <a:ext cx="5400040" cy="1830070"/>
                    </a:xfrm>
                    <a:prstGeom prst="rect">
                      <a:avLst/>
                    </a:prstGeom>
                  </pic:spPr>
                </pic:pic>
              </a:graphicData>
            </a:graphic>
          </wp:inline>
        </w:drawing>
      </w:r>
    </w:p>
    <w:p w14:paraId="56D24472" w14:textId="77777777" w:rsidR="00DA4CA5" w:rsidRPr="0064536C" w:rsidRDefault="00DA4CA5" w:rsidP="00DA4CA5">
      <w:pPr>
        <w:pStyle w:val="Prrafodelista"/>
        <w:ind w:left="0" w:hanging="2"/>
        <w:rPr>
          <w:b/>
          <w:bCs/>
          <w:lang w:val="en-US"/>
        </w:rPr>
      </w:pPr>
    </w:p>
    <w:p w14:paraId="5B989D55" w14:textId="77777777" w:rsidR="00DA4CA5" w:rsidRPr="000F3A3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Segunda Forma Normal (2NF)</w:t>
      </w:r>
    </w:p>
    <w:p w14:paraId="08D8B081" w14:textId="77777777" w:rsidR="00DA4CA5" w:rsidRDefault="00DA4CA5" w:rsidP="00DA4CA5">
      <w:pPr>
        <w:pStyle w:val="Prrafodelista"/>
        <w:ind w:left="0" w:hanging="2"/>
        <w:rPr>
          <w:b/>
          <w:bCs/>
        </w:rPr>
      </w:pPr>
      <w:r w:rsidRPr="00E75906">
        <w:rPr>
          <w:b/>
          <w:bCs/>
        </w:rPr>
        <w:t>-- Identificar tablas con claves compuestas que podrían tener dependencias parciales</w:t>
      </w:r>
    </w:p>
    <w:p w14:paraId="7BF80A8B" w14:textId="77777777" w:rsidR="00DA4CA5" w:rsidRPr="00E75906" w:rsidRDefault="00DA4CA5" w:rsidP="00DA4CA5">
      <w:pPr>
        <w:pStyle w:val="Prrafodelista"/>
        <w:ind w:left="0" w:hanging="2"/>
      </w:pPr>
    </w:p>
    <w:p w14:paraId="75B973D9" w14:textId="77777777" w:rsidR="00DA4CA5" w:rsidRPr="003A39EE" w:rsidRDefault="00DA4CA5" w:rsidP="00DA4CA5">
      <w:pPr>
        <w:pStyle w:val="Prrafodelista"/>
        <w:ind w:left="0" w:hanging="2"/>
        <w:rPr>
          <w:lang w:val="en-US"/>
        </w:rPr>
      </w:pPr>
      <w:r w:rsidRPr="003A39EE">
        <w:rPr>
          <w:lang w:val="en-US"/>
        </w:rPr>
        <w:t xml:space="preserve">SELECT </w:t>
      </w:r>
    </w:p>
    <w:p w14:paraId="669E47B0"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_schema</w:t>
      </w:r>
      <w:proofErr w:type="spellEnd"/>
      <w:r w:rsidRPr="003A39EE">
        <w:rPr>
          <w:lang w:val="en-US"/>
        </w:rPr>
        <w:t>,</w:t>
      </w:r>
    </w:p>
    <w:p w14:paraId="61310E84"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_name</w:t>
      </w:r>
      <w:proofErr w:type="spellEnd"/>
      <w:r w:rsidRPr="003A39EE">
        <w:rPr>
          <w:lang w:val="en-US"/>
        </w:rPr>
        <w:t>,</w:t>
      </w:r>
    </w:p>
    <w:p w14:paraId="3206C727"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kcu.column</w:t>
      </w:r>
      <w:proofErr w:type="gramEnd"/>
      <w:r w:rsidRPr="003A39EE">
        <w:rPr>
          <w:lang w:val="en-US"/>
        </w:rPr>
        <w:t>_name</w:t>
      </w:r>
      <w:proofErr w:type="spellEnd"/>
    </w:p>
    <w:p w14:paraId="4912FDE8" w14:textId="77777777" w:rsidR="00DA4CA5" w:rsidRPr="003A39EE" w:rsidRDefault="00DA4CA5" w:rsidP="00DA4CA5">
      <w:pPr>
        <w:pStyle w:val="Prrafodelista"/>
        <w:ind w:left="0" w:hanging="2"/>
        <w:rPr>
          <w:lang w:val="en-US"/>
        </w:rPr>
      </w:pPr>
      <w:r w:rsidRPr="003A39EE">
        <w:rPr>
          <w:lang w:val="en-US"/>
        </w:rPr>
        <w:t xml:space="preserve">FROM </w:t>
      </w:r>
    </w:p>
    <w:p w14:paraId="78A385D8" w14:textId="77777777" w:rsidR="00DA4CA5" w:rsidRPr="003A39EE" w:rsidRDefault="00DA4CA5" w:rsidP="00DA4CA5">
      <w:pPr>
        <w:pStyle w:val="Prrafodelista"/>
        <w:ind w:left="0" w:hanging="2"/>
        <w:rPr>
          <w:lang w:val="en-US"/>
        </w:rPr>
      </w:pPr>
      <w:r w:rsidRPr="003A39EE">
        <w:rPr>
          <w:lang w:val="en-US"/>
        </w:rPr>
        <w:lastRenderedPageBreak/>
        <w:t xml:space="preserve">    </w:t>
      </w:r>
      <w:proofErr w:type="spellStart"/>
      <w:r w:rsidRPr="003A39EE">
        <w:rPr>
          <w:lang w:val="en-US"/>
        </w:rPr>
        <w:t>information_</w:t>
      </w:r>
      <w:proofErr w:type="gramStart"/>
      <w:r w:rsidRPr="003A39EE">
        <w:rPr>
          <w:lang w:val="en-US"/>
        </w:rPr>
        <w:t>schema.table</w:t>
      </w:r>
      <w:proofErr w:type="gramEnd"/>
      <w:r w:rsidRPr="003A39EE">
        <w:rPr>
          <w:lang w:val="en-US"/>
        </w:rPr>
        <w:t>_constraints</w:t>
      </w:r>
      <w:proofErr w:type="spellEnd"/>
      <w:r w:rsidRPr="003A39EE">
        <w:rPr>
          <w:lang w:val="en-US"/>
        </w:rPr>
        <w:t xml:space="preserve"> AS </w:t>
      </w:r>
      <w:proofErr w:type="spellStart"/>
      <w:r w:rsidRPr="003A39EE">
        <w:rPr>
          <w:lang w:val="en-US"/>
        </w:rPr>
        <w:t>tc</w:t>
      </w:r>
      <w:proofErr w:type="spellEnd"/>
    </w:p>
    <w:p w14:paraId="3452A422" w14:textId="77777777" w:rsidR="00DA4CA5" w:rsidRPr="003A39EE" w:rsidRDefault="00DA4CA5" w:rsidP="00DA4CA5">
      <w:pPr>
        <w:pStyle w:val="Prrafodelista"/>
        <w:ind w:left="0" w:hanging="2"/>
        <w:rPr>
          <w:lang w:val="en-US"/>
        </w:rPr>
      </w:pPr>
      <w:r w:rsidRPr="003A39EE">
        <w:rPr>
          <w:lang w:val="en-US"/>
        </w:rPr>
        <w:t xml:space="preserve">JOIN </w:t>
      </w:r>
    </w:p>
    <w:p w14:paraId="616F7F25"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information_schema.key_column_usage</w:t>
      </w:r>
      <w:proofErr w:type="spellEnd"/>
      <w:r w:rsidRPr="003A39EE">
        <w:rPr>
          <w:lang w:val="en-US"/>
        </w:rPr>
        <w:t xml:space="preserve"> AS </w:t>
      </w:r>
      <w:proofErr w:type="spellStart"/>
      <w:r w:rsidRPr="003A39EE">
        <w:rPr>
          <w:lang w:val="en-US"/>
        </w:rPr>
        <w:t>kcu</w:t>
      </w:r>
      <w:proofErr w:type="spellEnd"/>
    </w:p>
    <w:p w14:paraId="0D6DA3A2" w14:textId="77777777" w:rsidR="00DA4CA5" w:rsidRPr="003A39EE" w:rsidRDefault="00DA4CA5" w:rsidP="00DA4CA5">
      <w:pPr>
        <w:pStyle w:val="Prrafodelista"/>
        <w:ind w:left="0" w:hanging="2"/>
        <w:rPr>
          <w:lang w:val="en-US"/>
        </w:rPr>
      </w:pPr>
      <w:r w:rsidRPr="003A39EE">
        <w:rPr>
          <w:lang w:val="en-US"/>
        </w:rPr>
        <w:t xml:space="preserve">  ON </w:t>
      </w:r>
      <w:proofErr w:type="spellStart"/>
      <w:proofErr w:type="gramStart"/>
      <w:r w:rsidRPr="003A39EE">
        <w:rPr>
          <w:lang w:val="en-US"/>
        </w:rPr>
        <w:t>tc.constraint</w:t>
      </w:r>
      <w:proofErr w:type="gramEnd"/>
      <w:r w:rsidRPr="003A39EE">
        <w:rPr>
          <w:lang w:val="en-US"/>
        </w:rPr>
        <w:t>_name</w:t>
      </w:r>
      <w:proofErr w:type="spellEnd"/>
      <w:r w:rsidRPr="003A39EE">
        <w:rPr>
          <w:lang w:val="en-US"/>
        </w:rPr>
        <w:t xml:space="preserve"> = </w:t>
      </w:r>
      <w:proofErr w:type="spellStart"/>
      <w:proofErr w:type="gramStart"/>
      <w:r w:rsidRPr="003A39EE">
        <w:rPr>
          <w:lang w:val="en-US"/>
        </w:rPr>
        <w:t>kcu.constraint</w:t>
      </w:r>
      <w:proofErr w:type="gramEnd"/>
      <w:r w:rsidRPr="003A39EE">
        <w:rPr>
          <w:lang w:val="en-US"/>
        </w:rPr>
        <w:t>_name</w:t>
      </w:r>
      <w:proofErr w:type="spellEnd"/>
    </w:p>
    <w:p w14:paraId="422B34A0" w14:textId="77777777" w:rsidR="00DA4CA5" w:rsidRPr="003A39EE" w:rsidRDefault="00DA4CA5" w:rsidP="00DA4CA5">
      <w:pPr>
        <w:pStyle w:val="Prrafodelista"/>
        <w:ind w:left="0" w:hanging="2"/>
        <w:rPr>
          <w:lang w:val="en-US"/>
        </w:rPr>
      </w:pPr>
      <w:r w:rsidRPr="003A39EE">
        <w:rPr>
          <w:lang w:val="en-US"/>
        </w:rPr>
        <w:t xml:space="preserve">  AND </w:t>
      </w:r>
      <w:proofErr w:type="spellStart"/>
      <w:proofErr w:type="gramStart"/>
      <w:r w:rsidRPr="003A39EE">
        <w:rPr>
          <w:lang w:val="en-US"/>
        </w:rPr>
        <w:t>tc.table</w:t>
      </w:r>
      <w:proofErr w:type="gramEnd"/>
      <w:r w:rsidRPr="003A39EE">
        <w:rPr>
          <w:lang w:val="en-US"/>
        </w:rPr>
        <w:t>_schema</w:t>
      </w:r>
      <w:proofErr w:type="spellEnd"/>
      <w:r w:rsidRPr="003A39EE">
        <w:rPr>
          <w:lang w:val="en-US"/>
        </w:rPr>
        <w:t xml:space="preserve"> = </w:t>
      </w:r>
      <w:proofErr w:type="spellStart"/>
      <w:proofErr w:type="gramStart"/>
      <w:r w:rsidRPr="003A39EE">
        <w:rPr>
          <w:lang w:val="en-US"/>
        </w:rPr>
        <w:t>kcu.table</w:t>
      </w:r>
      <w:proofErr w:type="gramEnd"/>
      <w:r w:rsidRPr="003A39EE">
        <w:rPr>
          <w:lang w:val="en-US"/>
        </w:rPr>
        <w:t>_schema</w:t>
      </w:r>
      <w:proofErr w:type="spellEnd"/>
    </w:p>
    <w:p w14:paraId="0E8EAF80" w14:textId="77777777" w:rsidR="00DA4CA5" w:rsidRPr="003A39EE" w:rsidRDefault="00DA4CA5" w:rsidP="00DA4CA5">
      <w:pPr>
        <w:pStyle w:val="Prrafodelista"/>
        <w:ind w:left="0" w:hanging="2"/>
        <w:rPr>
          <w:lang w:val="en-US"/>
        </w:rPr>
      </w:pPr>
      <w:proofErr w:type="gramStart"/>
      <w:r w:rsidRPr="003A39EE">
        <w:rPr>
          <w:lang w:val="en-US"/>
        </w:rPr>
        <w:t>WHERE</w:t>
      </w:r>
      <w:proofErr w:type="gramEnd"/>
      <w:r w:rsidRPr="003A39EE">
        <w:rPr>
          <w:lang w:val="en-US"/>
        </w:rPr>
        <w:t xml:space="preserve"> </w:t>
      </w:r>
    </w:p>
    <w:p w14:paraId="12EF7F05"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tc.constraint</w:t>
      </w:r>
      <w:proofErr w:type="gramEnd"/>
      <w:r w:rsidRPr="003A39EE">
        <w:rPr>
          <w:lang w:val="en-US"/>
        </w:rPr>
        <w:t>_type</w:t>
      </w:r>
      <w:proofErr w:type="spellEnd"/>
      <w:r w:rsidRPr="003A39EE">
        <w:rPr>
          <w:lang w:val="en-US"/>
        </w:rPr>
        <w:t xml:space="preserve"> = 'PRIMARY KEY'</w:t>
      </w:r>
    </w:p>
    <w:p w14:paraId="08E89B2B" w14:textId="77777777" w:rsidR="00DA4CA5" w:rsidRPr="003A39EE" w:rsidRDefault="00DA4CA5" w:rsidP="00DA4CA5">
      <w:pPr>
        <w:pStyle w:val="Prrafodelista"/>
        <w:ind w:left="0" w:hanging="2"/>
        <w:rPr>
          <w:lang w:val="en-US"/>
        </w:rPr>
      </w:pPr>
      <w:r w:rsidRPr="003A39EE">
        <w:rPr>
          <w:lang w:val="en-US"/>
        </w:rPr>
        <w:t xml:space="preserve">ORDER BY </w:t>
      </w:r>
    </w:p>
    <w:p w14:paraId="5E956483"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_schema</w:t>
      </w:r>
      <w:proofErr w:type="spellEnd"/>
      <w:r w:rsidRPr="003A39EE">
        <w:rPr>
          <w:lang w:val="en-US"/>
        </w:rPr>
        <w:t>,</w:t>
      </w:r>
    </w:p>
    <w:p w14:paraId="243DCFA8"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_name</w:t>
      </w:r>
      <w:proofErr w:type="spellEnd"/>
      <w:r w:rsidRPr="003A39EE">
        <w:rPr>
          <w:lang w:val="en-US"/>
        </w:rPr>
        <w:t>,</w:t>
      </w:r>
    </w:p>
    <w:p w14:paraId="7254203E" w14:textId="77777777" w:rsidR="00DA4CA5"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kcu.ordinal</w:t>
      </w:r>
      <w:proofErr w:type="gramEnd"/>
      <w:r w:rsidRPr="003A39EE">
        <w:rPr>
          <w:lang w:val="en-US"/>
        </w:rPr>
        <w:t>_position</w:t>
      </w:r>
      <w:proofErr w:type="spellEnd"/>
      <w:r w:rsidRPr="003A39EE">
        <w:rPr>
          <w:lang w:val="en-US"/>
        </w:rPr>
        <w:t>;</w:t>
      </w:r>
    </w:p>
    <w:p w14:paraId="2065DDEA" w14:textId="77777777" w:rsidR="00DA4CA5" w:rsidRDefault="00DA4CA5" w:rsidP="00DA4CA5">
      <w:pPr>
        <w:pStyle w:val="Prrafodelista"/>
        <w:ind w:left="0" w:hanging="2"/>
        <w:rPr>
          <w:lang w:val="en-US"/>
        </w:rPr>
      </w:pPr>
    </w:p>
    <w:p w14:paraId="7EFF295A" w14:textId="77777777" w:rsidR="00DA4CA5" w:rsidRDefault="00DA4CA5" w:rsidP="00DA4CA5">
      <w:pPr>
        <w:pStyle w:val="Prrafodelista"/>
        <w:ind w:left="0" w:hanging="2"/>
        <w:rPr>
          <w:lang w:val="en-US"/>
        </w:rPr>
      </w:pPr>
      <w:r w:rsidRPr="003A39EE">
        <w:rPr>
          <w:noProof/>
          <w:lang w:val="en-US"/>
        </w:rPr>
        <w:drawing>
          <wp:inline distT="0" distB="0" distL="0" distR="0" wp14:anchorId="04BC37C2" wp14:editId="43B3B20B">
            <wp:extent cx="3613451" cy="5513696"/>
            <wp:effectExtent l="0" t="0" r="6350" b="0"/>
            <wp:docPr id="482253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3226" name=""/>
                    <pic:cNvPicPr/>
                  </pic:nvPicPr>
                  <pic:blipFill>
                    <a:blip r:embed="rId61"/>
                    <a:stretch>
                      <a:fillRect/>
                    </a:stretch>
                  </pic:blipFill>
                  <pic:spPr>
                    <a:xfrm>
                      <a:off x="0" y="0"/>
                      <a:ext cx="3645700" cy="5562905"/>
                    </a:xfrm>
                    <a:prstGeom prst="rect">
                      <a:avLst/>
                    </a:prstGeom>
                  </pic:spPr>
                </pic:pic>
              </a:graphicData>
            </a:graphic>
          </wp:inline>
        </w:drawing>
      </w:r>
    </w:p>
    <w:p w14:paraId="1DE26F9D" w14:textId="77777777" w:rsidR="00DA4CA5" w:rsidRDefault="00DA4CA5" w:rsidP="00DA4CA5">
      <w:pPr>
        <w:pStyle w:val="Prrafodelista"/>
        <w:ind w:left="0" w:hanging="2"/>
        <w:rPr>
          <w:lang w:val="en-US"/>
        </w:rPr>
      </w:pPr>
    </w:p>
    <w:p w14:paraId="12E08EB6" w14:textId="77777777" w:rsidR="00DA4CA5" w:rsidRPr="003A39EE" w:rsidRDefault="00DA4CA5" w:rsidP="00DA4CA5">
      <w:pPr>
        <w:pStyle w:val="Prrafodelista"/>
        <w:ind w:left="0" w:hanging="2"/>
        <w:rPr>
          <w:lang w:val="en-US"/>
        </w:rPr>
      </w:pPr>
    </w:p>
    <w:p w14:paraId="4BCFAA31" w14:textId="77777777" w:rsidR="00DA4CA5"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0F3A3C">
        <w:rPr>
          <w:b/>
          <w:bCs/>
          <w:highlight w:val="yellow"/>
        </w:rPr>
        <w:t>-- Buscar posibles dependencias transitivas (columnas que podrían derivarse de</w:t>
      </w:r>
      <w:r w:rsidRPr="00E75906">
        <w:rPr>
          <w:b/>
          <w:bCs/>
        </w:rPr>
        <w:t xml:space="preserve"> </w:t>
      </w:r>
      <w:proofErr w:type="gramStart"/>
      <w:r w:rsidRPr="00E75906">
        <w:rPr>
          <w:b/>
          <w:bCs/>
        </w:rPr>
        <w:t>otras)--</w:t>
      </w:r>
      <w:proofErr w:type="gramEnd"/>
      <w:r w:rsidRPr="00E75906">
        <w:rPr>
          <w:b/>
          <w:bCs/>
        </w:rPr>
        <w:t xml:space="preserve"> Esta es una consulta conceptual que requiere adaptación según esquema</w:t>
      </w:r>
    </w:p>
    <w:p w14:paraId="78C0FDFA" w14:textId="77777777" w:rsidR="00DA4CA5" w:rsidRPr="00E75906" w:rsidRDefault="00DA4CA5" w:rsidP="00DA4CA5">
      <w:pPr>
        <w:pStyle w:val="Prrafodelista"/>
        <w:ind w:left="0" w:hanging="2"/>
        <w:rPr>
          <w:b/>
          <w:bCs/>
        </w:rPr>
      </w:pPr>
    </w:p>
    <w:p w14:paraId="1EDC5A68" w14:textId="77777777" w:rsidR="00DA4CA5" w:rsidRPr="0064536C" w:rsidRDefault="00DA4CA5" w:rsidP="00DA4CA5">
      <w:pPr>
        <w:pStyle w:val="Prrafodelista"/>
        <w:ind w:left="0" w:hanging="2"/>
        <w:rPr>
          <w:lang w:val="en-US"/>
        </w:rPr>
      </w:pPr>
      <w:r w:rsidRPr="0064536C">
        <w:rPr>
          <w:lang w:val="en-US"/>
        </w:rPr>
        <w:t>SELECT t</w:t>
      </w:r>
      <w:proofErr w:type="gramStart"/>
      <w:r w:rsidRPr="0064536C">
        <w:rPr>
          <w:lang w:val="en-US"/>
        </w:rPr>
        <w:t>1.table</w:t>
      </w:r>
      <w:proofErr w:type="gramEnd"/>
      <w:r w:rsidRPr="0064536C">
        <w:rPr>
          <w:lang w:val="en-US"/>
        </w:rPr>
        <w:t>_name, t</w:t>
      </w:r>
      <w:proofErr w:type="gramStart"/>
      <w:r w:rsidRPr="0064536C">
        <w:rPr>
          <w:lang w:val="en-US"/>
        </w:rPr>
        <w:t>1.column</w:t>
      </w:r>
      <w:proofErr w:type="gramEnd"/>
      <w:r w:rsidRPr="0064536C">
        <w:rPr>
          <w:lang w:val="en-US"/>
        </w:rPr>
        <w:t xml:space="preserve">_name as </w:t>
      </w:r>
      <w:proofErr w:type="spellStart"/>
      <w:r w:rsidRPr="0064536C">
        <w:rPr>
          <w:lang w:val="en-US"/>
        </w:rPr>
        <w:t>posible_dependiente</w:t>
      </w:r>
      <w:proofErr w:type="spellEnd"/>
      <w:r w:rsidRPr="0064536C">
        <w:rPr>
          <w:lang w:val="en-US"/>
        </w:rPr>
        <w:t xml:space="preserve">, </w:t>
      </w:r>
    </w:p>
    <w:p w14:paraId="0685018E" w14:textId="77777777" w:rsidR="00DA4CA5" w:rsidRPr="0064536C" w:rsidRDefault="00DA4CA5" w:rsidP="00DA4CA5">
      <w:pPr>
        <w:pStyle w:val="Prrafodelista"/>
        <w:ind w:left="0" w:hanging="2"/>
        <w:rPr>
          <w:lang w:val="en-US"/>
        </w:rPr>
      </w:pPr>
      <w:r w:rsidRPr="0064536C">
        <w:rPr>
          <w:lang w:val="en-US"/>
        </w:rPr>
        <w:t xml:space="preserve">       t</w:t>
      </w:r>
      <w:proofErr w:type="gramStart"/>
      <w:r w:rsidRPr="0064536C">
        <w:rPr>
          <w:lang w:val="en-US"/>
        </w:rPr>
        <w:t>2.column</w:t>
      </w:r>
      <w:proofErr w:type="gramEnd"/>
      <w:r w:rsidRPr="0064536C">
        <w:rPr>
          <w:lang w:val="en-US"/>
        </w:rPr>
        <w:t xml:space="preserve">_name as </w:t>
      </w:r>
      <w:proofErr w:type="spellStart"/>
      <w:r w:rsidRPr="0064536C">
        <w:rPr>
          <w:lang w:val="en-US"/>
        </w:rPr>
        <w:t>posible_determinante</w:t>
      </w:r>
      <w:proofErr w:type="spellEnd"/>
    </w:p>
    <w:p w14:paraId="379959C9" w14:textId="77777777" w:rsidR="00DA4CA5" w:rsidRPr="0064536C" w:rsidRDefault="00DA4CA5" w:rsidP="00DA4CA5">
      <w:pPr>
        <w:pStyle w:val="Prrafodelista"/>
        <w:ind w:left="0" w:hanging="2"/>
        <w:rPr>
          <w:lang w:val="en-US"/>
        </w:rPr>
      </w:pPr>
      <w:r w:rsidRPr="0064536C">
        <w:rPr>
          <w:lang w:val="en-US"/>
        </w:rPr>
        <w:lastRenderedPageBreak/>
        <w:t xml:space="preserve">FROM </w:t>
      </w:r>
      <w:proofErr w:type="spellStart"/>
      <w:r w:rsidRPr="0064536C">
        <w:rPr>
          <w:lang w:val="en-US"/>
        </w:rPr>
        <w:t>information_</w:t>
      </w:r>
      <w:proofErr w:type="gramStart"/>
      <w:r w:rsidRPr="0064536C">
        <w:rPr>
          <w:lang w:val="en-US"/>
        </w:rPr>
        <w:t>schema.columns</w:t>
      </w:r>
      <w:proofErr w:type="spellEnd"/>
      <w:proofErr w:type="gramEnd"/>
      <w:r w:rsidRPr="0064536C">
        <w:rPr>
          <w:lang w:val="en-US"/>
        </w:rPr>
        <w:t xml:space="preserve"> t1</w:t>
      </w:r>
    </w:p>
    <w:p w14:paraId="11164C83" w14:textId="77777777" w:rsidR="00DA4CA5" w:rsidRPr="0064536C" w:rsidRDefault="00DA4CA5" w:rsidP="00DA4CA5">
      <w:pPr>
        <w:pStyle w:val="Prrafodelista"/>
        <w:ind w:left="0" w:hanging="2"/>
        <w:rPr>
          <w:lang w:val="en-US"/>
        </w:rPr>
      </w:pPr>
      <w:r w:rsidRPr="0064536C">
        <w:rPr>
          <w:lang w:val="en-US"/>
        </w:rPr>
        <w:t xml:space="preserve">JOIN </w:t>
      </w:r>
      <w:proofErr w:type="spellStart"/>
      <w:r w:rsidRPr="0064536C">
        <w:rPr>
          <w:lang w:val="en-US"/>
        </w:rPr>
        <w:t>information_</w:t>
      </w:r>
      <w:proofErr w:type="gramStart"/>
      <w:r w:rsidRPr="0064536C">
        <w:rPr>
          <w:lang w:val="en-US"/>
        </w:rPr>
        <w:t>schema.columns</w:t>
      </w:r>
      <w:proofErr w:type="spellEnd"/>
      <w:proofErr w:type="gramEnd"/>
      <w:r w:rsidRPr="0064536C">
        <w:rPr>
          <w:lang w:val="en-US"/>
        </w:rPr>
        <w:t xml:space="preserve"> t2 </w:t>
      </w:r>
    </w:p>
    <w:p w14:paraId="1F8204ED" w14:textId="77777777" w:rsidR="00DA4CA5" w:rsidRPr="0064536C" w:rsidRDefault="00DA4CA5" w:rsidP="00DA4CA5">
      <w:pPr>
        <w:pStyle w:val="Prrafodelista"/>
        <w:ind w:left="0" w:hanging="2"/>
        <w:rPr>
          <w:lang w:val="en-US"/>
        </w:rPr>
      </w:pPr>
      <w:r w:rsidRPr="0064536C">
        <w:rPr>
          <w:lang w:val="en-US"/>
        </w:rPr>
        <w:t xml:space="preserve">  ON t</w:t>
      </w:r>
      <w:proofErr w:type="gramStart"/>
      <w:r w:rsidRPr="0064536C">
        <w:rPr>
          <w:lang w:val="en-US"/>
        </w:rPr>
        <w:t>1.table</w:t>
      </w:r>
      <w:proofErr w:type="gramEnd"/>
      <w:r w:rsidRPr="0064536C">
        <w:rPr>
          <w:lang w:val="en-US"/>
        </w:rPr>
        <w:t>_name = t</w:t>
      </w:r>
      <w:proofErr w:type="gramStart"/>
      <w:r w:rsidRPr="0064536C">
        <w:rPr>
          <w:lang w:val="en-US"/>
        </w:rPr>
        <w:t>2.table</w:t>
      </w:r>
      <w:proofErr w:type="gramEnd"/>
      <w:r w:rsidRPr="0064536C">
        <w:rPr>
          <w:lang w:val="en-US"/>
        </w:rPr>
        <w:t>_name</w:t>
      </w:r>
    </w:p>
    <w:p w14:paraId="5A03A893" w14:textId="77777777" w:rsidR="00DA4CA5" w:rsidRPr="0064536C" w:rsidRDefault="00DA4CA5" w:rsidP="00DA4CA5">
      <w:pPr>
        <w:pStyle w:val="Prrafodelista"/>
        <w:ind w:left="0" w:hanging="2"/>
        <w:rPr>
          <w:lang w:val="en-US"/>
        </w:rPr>
      </w:pPr>
      <w:r w:rsidRPr="0064536C">
        <w:rPr>
          <w:lang w:val="en-US"/>
        </w:rPr>
        <w:t>WHERE t</w:t>
      </w:r>
      <w:proofErr w:type="gramStart"/>
      <w:r w:rsidRPr="0064536C">
        <w:rPr>
          <w:lang w:val="en-US"/>
        </w:rPr>
        <w:t>1.column</w:t>
      </w:r>
      <w:proofErr w:type="gramEnd"/>
      <w:r w:rsidRPr="0064536C">
        <w:rPr>
          <w:lang w:val="en-US"/>
        </w:rPr>
        <w:t xml:space="preserve">_name LIKE '%total%' </w:t>
      </w:r>
    </w:p>
    <w:p w14:paraId="5966FD3F" w14:textId="77777777" w:rsidR="00DA4CA5" w:rsidRDefault="00DA4CA5" w:rsidP="00DA4CA5">
      <w:pPr>
        <w:pStyle w:val="Prrafodelista"/>
        <w:ind w:left="0" w:hanging="2"/>
        <w:rPr>
          <w:lang w:val="en-US"/>
        </w:rPr>
      </w:pPr>
      <w:r w:rsidRPr="0064536C">
        <w:rPr>
          <w:lang w:val="en-US"/>
        </w:rPr>
        <w:t xml:space="preserve">  AND (t</w:t>
      </w:r>
      <w:proofErr w:type="gramStart"/>
      <w:r w:rsidRPr="0064536C">
        <w:rPr>
          <w:lang w:val="en-US"/>
        </w:rPr>
        <w:t>2.column</w:t>
      </w:r>
      <w:proofErr w:type="gramEnd"/>
      <w:r w:rsidRPr="0064536C">
        <w:rPr>
          <w:lang w:val="en-US"/>
        </w:rPr>
        <w:t>_name LIKE '%quantity%' OR t</w:t>
      </w:r>
      <w:proofErr w:type="gramStart"/>
      <w:r w:rsidRPr="0064536C">
        <w:rPr>
          <w:lang w:val="en-US"/>
        </w:rPr>
        <w:t>2.column</w:t>
      </w:r>
      <w:proofErr w:type="gramEnd"/>
      <w:r w:rsidRPr="0064536C">
        <w:rPr>
          <w:lang w:val="en-US"/>
        </w:rPr>
        <w:t>_name LIKE '%price%');</w:t>
      </w:r>
    </w:p>
    <w:p w14:paraId="5F0E3EAA" w14:textId="77777777" w:rsidR="00DA4CA5" w:rsidRPr="0064536C" w:rsidRDefault="00DA4CA5" w:rsidP="00DA4CA5">
      <w:pPr>
        <w:pStyle w:val="Prrafodelista"/>
        <w:ind w:left="0" w:hanging="2"/>
        <w:rPr>
          <w:lang w:val="en-US"/>
        </w:rPr>
      </w:pPr>
      <w:r w:rsidRPr="003A39EE">
        <w:rPr>
          <w:noProof/>
          <w:lang w:val="en-US"/>
        </w:rPr>
        <w:drawing>
          <wp:inline distT="0" distB="0" distL="0" distR="0" wp14:anchorId="5FC21C0C" wp14:editId="34BAE036">
            <wp:extent cx="5400040" cy="2678430"/>
            <wp:effectExtent l="0" t="0" r="0" b="7620"/>
            <wp:docPr id="924999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9023" name=""/>
                    <pic:cNvPicPr/>
                  </pic:nvPicPr>
                  <pic:blipFill>
                    <a:blip r:embed="rId62"/>
                    <a:stretch>
                      <a:fillRect/>
                    </a:stretch>
                  </pic:blipFill>
                  <pic:spPr>
                    <a:xfrm>
                      <a:off x="0" y="0"/>
                      <a:ext cx="5400040" cy="2678430"/>
                    </a:xfrm>
                    <a:prstGeom prst="rect">
                      <a:avLst/>
                    </a:prstGeom>
                  </pic:spPr>
                </pic:pic>
              </a:graphicData>
            </a:graphic>
          </wp:inline>
        </w:drawing>
      </w:r>
    </w:p>
    <w:p w14:paraId="4086E55C" w14:textId="77777777" w:rsidR="00DA4CA5" w:rsidRPr="0064536C" w:rsidRDefault="00DA4CA5" w:rsidP="00DA4CA5">
      <w:pPr>
        <w:pStyle w:val="Prrafodelista"/>
        <w:ind w:left="0" w:hanging="2"/>
        <w:rPr>
          <w:b/>
          <w:bCs/>
          <w:lang w:val="en-US"/>
        </w:rPr>
      </w:pPr>
    </w:p>
    <w:p w14:paraId="1219DFF4" w14:textId="77777777" w:rsidR="00DA4CA5" w:rsidRPr="0064536C" w:rsidRDefault="00DA4CA5" w:rsidP="00DA4CA5">
      <w:pPr>
        <w:pStyle w:val="Prrafodelista"/>
        <w:ind w:left="0" w:hanging="2"/>
        <w:rPr>
          <w:b/>
          <w:bCs/>
          <w:lang w:val="en-US"/>
        </w:rPr>
      </w:pPr>
    </w:p>
    <w:p w14:paraId="05B14BD7" w14:textId="77777777" w:rsidR="00DA4CA5" w:rsidRPr="000F3A3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Verificación de Integridad Referencial</w:t>
      </w:r>
    </w:p>
    <w:p w14:paraId="7DB7336B" w14:textId="77777777" w:rsidR="00DA4CA5" w:rsidRPr="00E75906" w:rsidRDefault="00DA4CA5" w:rsidP="00DA4CA5">
      <w:pPr>
        <w:pStyle w:val="Prrafodelista"/>
        <w:ind w:left="0" w:hanging="2"/>
        <w:rPr>
          <w:b/>
          <w:bCs/>
        </w:rPr>
      </w:pPr>
      <w:r w:rsidRPr="00E75906">
        <w:rPr>
          <w:b/>
          <w:bCs/>
        </w:rPr>
        <w:t>-- Encontrar claves foráneas sin índice (puede afectar rendimiento)</w:t>
      </w:r>
    </w:p>
    <w:p w14:paraId="783C988A" w14:textId="77777777" w:rsidR="00DA4CA5" w:rsidRPr="003A39EE" w:rsidRDefault="00DA4CA5" w:rsidP="00DA4CA5">
      <w:pPr>
        <w:pStyle w:val="Prrafodelista"/>
        <w:ind w:left="0" w:hanging="2"/>
        <w:rPr>
          <w:lang w:val="en-US"/>
        </w:rPr>
      </w:pPr>
      <w:r w:rsidRPr="003A39EE">
        <w:rPr>
          <w:lang w:val="en-US"/>
        </w:rPr>
        <w:t xml:space="preserve">WITH </w:t>
      </w:r>
      <w:proofErr w:type="spellStart"/>
      <w:r w:rsidRPr="003A39EE">
        <w:rPr>
          <w:lang w:val="en-US"/>
        </w:rPr>
        <w:t>fk_columns</w:t>
      </w:r>
      <w:proofErr w:type="spellEnd"/>
      <w:r w:rsidRPr="003A39EE">
        <w:rPr>
          <w:lang w:val="en-US"/>
        </w:rPr>
        <w:t xml:space="preserve"> AS (</w:t>
      </w:r>
    </w:p>
    <w:p w14:paraId="47B4CBF6" w14:textId="77777777" w:rsidR="00DA4CA5" w:rsidRPr="003A39EE" w:rsidRDefault="00DA4CA5" w:rsidP="00DA4CA5">
      <w:pPr>
        <w:pStyle w:val="Prrafodelista"/>
        <w:ind w:left="0" w:hanging="2"/>
        <w:rPr>
          <w:lang w:val="en-US"/>
        </w:rPr>
      </w:pPr>
      <w:r w:rsidRPr="003A39EE">
        <w:rPr>
          <w:lang w:val="en-US"/>
        </w:rPr>
        <w:t xml:space="preserve">    SELECT</w:t>
      </w:r>
    </w:p>
    <w:p w14:paraId="7E017082"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conrelid</w:t>
      </w:r>
      <w:proofErr w:type="spellEnd"/>
      <w:r w:rsidRPr="003A39EE">
        <w:rPr>
          <w:lang w:val="en-US"/>
        </w:rPr>
        <w:t xml:space="preserve"> AS </w:t>
      </w:r>
      <w:proofErr w:type="spellStart"/>
      <w:r w:rsidRPr="003A39EE">
        <w:rPr>
          <w:lang w:val="en-US"/>
        </w:rPr>
        <w:t>table_oid</w:t>
      </w:r>
      <w:proofErr w:type="spellEnd"/>
      <w:r w:rsidRPr="003A39EE">
        <w:rPr>
          <w:lang w:val="en-US"/>
        </w:rPr>
        <w:t>,</w:t>
      </w:r>
    </w:p>
    <w:p w14:paraId="18462AC2"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conname</w:t>
      </w:r>
      <w:proofErr w:type="spellEnd"/>
      <w:r w:rsidRPr="003A39EE">
        <w:rPr>
          <w:lang w:val="en-US"/>
        </w:rPr>
        <w:t xml:space="preserve"> AS </w:t>
      </w:r>
      <w:proofErr w:type="spellStart"/>
      <w:r w:rsidRPr="003A39EE">
        <w:rPr>
          <w:lang w:val="en-US"/>
        </w:rPr>
        <w:t>constraint_name</w:t>
      </w:r>
      <w:proofErr w:type="spellEnd"/>
      <w:r w:rsidRPr="003A39EE">
        <w:rPr>
          <w:lang w:val="en-US"/>
        </w:rPr>
        <w:t>,</w:t>
      </w:r>
    </w:p>
    <w:p w14:paraId="56E30DF2" w14:textId="77777777" w:rsidR="00DA4CA5" w:rsidRPr="003A39EE" w:rsidRDefault="00DA4CA5" w:rsidP="00DA4CA5">
      <w:pPr>
        <w:pStyle w:val="Prrafodelista"/>
        <w:ind w:left="0" w:hanging="2"/>
        <w:rPr>
          <w:lang w:val="en-US"/>
        </w:rPr>
      </w:pPr>
      <w:r w:rsidRPr="003A39EE">
        <w:rPr>
          <w:lang w:val="en-US"/>
        </w:rPr>
        <w:t xml:space="preserve">        unnest(</w:t>
      </w:r>
      <w:proofErr w:type="spellStart"/>
      <w:r w:rsidRPr="003A39EE">
        <w:rPr>
          <w:lang w:val="en-US"/>
        </w:rPr>
        <w:t>conkey</w:t>
      </w:r>
      <w:proofErr w:type="spellEnd"/>
      <w:r w:rsidRPr="003A39EE">
        <w:rPr>
          <w:lang w:val="en-US"/>
        </w:rPr>
        <w:t xml:space="preserve">) AS </w:t>
      </w:r>
      <w:proofErr w:type="spellStart"/>
      <w:r w:rsidRPr="003A39EE">
        <w:rPr>
          <w:lang w:val="en-US"/>
        </w:rPr>
        <w:t>attnum</w:t>
      </w:r>
      <w:proofErr w:type="spellEnd"/>
    </w:p>
    <w:p w14:paraId="5F9AE2F7" w14:textId="77777777" w:rsidR="00DA4CA5" w:rsidRPr="003A39EE" w:rsidRDefault="00DA4CA5" w:rsidP="00DA4CA5">
      <w:pPr>
        <w:pStyle w:val="Prrafodelista"/>
        <w:ind w:left="0" w:hanging="2"/>
        <w:rPr>
          <w:lang w:val="en-US"/>
        </w:rPr>
      </w:pPr>
      <w:r w:rsidRPr="003A39EE">
        <w:rPr>
          <w:lang w:val="en-US"/>
        </w:rPr>
        <w:t xml:space="preserve">    FROM</w:t>
      </w:r>
    </w:p>
    <w:p w14:paraId="540206B4"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pg_constraint</w:t>
      </w:r>
      <w:proofErr w:type="spellEnd"/>
    </w:p>
    <w:p w14:paraId="6CC81396" w14:textId="77777777" w:rsidR="00DA4CA5" w:rsidRPr="003A39EE" w:rsidRDefault="00DA4CA5" w:rsidP="00DA4CA5">
      <w:pPr>
        <w:pStyle w:val="Prrafodelista"/>
        <w:ind w:left="0" w:hanging="2"/>
        <w:rPr>
          <w:lang w:val="en-US"/>
        </w:rPr>
      </w:pPr>
      <w:r w:rsidRPr="003A39EE">
        <w:rPr>
          <w:lang w:val="en-US"/>
        </w:rPr>
        <w:t xml:space="preserve">    </w:t>
      </w:r>
      <w:proofErr w:type="gramStart"/>
      <w:r w:rsidRPr="003A39EE">
        <w:rPr>
          <w:lang w:val="en-US"/>
        </w:rPr>
        <w:t>WHERE</w:t>
      </w:r>
      <w:proofErr w:type="gramEnd"/>
    </w:p>
    <w:p w14:paraId="52A4466B"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contype</w:t>
      </w:r>
      <w:proofErr w:type="spellEnd"/>
      <w:r w:rsidRPr="003A39EE">
        <w:rPr>
          <w:lang w:val="en-US"/>
        </w:rPr>
        <w:t xml:space="preserve"> = 'f</w:t>
      </w:r>
      <w:proofErr w:type="gramStart"/>
      <w:r w:rsidRPr="003A39EE">
        <w:rPr>
          <w:lang w:val="en-US"/>
        </w:rPr>
        <w:t>'  --</w:t>
      </w:r>
      <w:proofErr w:type="gramEnd"/>
      <w:r w:rsidRPr="003A39EE">
        <w:rPr>
          <w:lang w:val="en-US"/>
        </w:rPr>
        <w:t xml:space="preserve"> foreign keys</w:t>
      </w:r>
    </w:p>
    <w:p w14:paraId="032E6A7D" w14:textId="77777777" w:rsidR="00DA4CA5" w:rsidRPr="003A39EE" w:rsidRDefault="00DA4CA5" w:rsidP="00DA4CA5">
      <w:pPr>
        <w:pStyle w:val="Prrafodelista"/>
        <w:ind w:left="0" w:hanging="2"/>
        <w:rPr>
          <w:lang w:val="en-US"/>
        </w:rPr>
      </w:pPr>
      <w:r w:rsidRPr="003A39EE">
        <w:rPr>
          <w:lang w:val="en-US"/>
        </w:rPr>
        <w:t>),</w:t>
      </w:r>
    </w:p>
    <w:p w14:paraId="26B7FB4E" w14:textId="77777777" w:rsidR="00DA4CA5" w:rsidRPr="003A39EE" w:rsidRDefault="00DA4CA5" w:rsidP="00DA4CA5">
      <w:pPr>
        <w:pStyle w:val="Prrafodelista"/>
        <w:ind w:left="0" w:hanging="2"/>
        <w:rPr>
          <w:lang w:val="en-US"/>
        </w:rPr>
      </w:pPr>
      <w:proofErr w:type="spellStart"/>
      <w:r w:rsidRPr="003A39EE">
        <w:rPr>
          <w:lang w:val="en-US"/>
        </w:rPr>
        <w:t>indexed_columns</w:t>
      </w:r>
      <w:proofErr w:type="spellEnd"/>
      <w:r w:rsidRPr="003A39EE">
        <w:rPr>
          <w:lang w:val="en-US"/>
        </w:rPr>
        <w:t xml:space="preserve"> AS (</w:t>
      </w:r>
    </w:p>
    <w:p w14:paraId="7B309429" w14:textId="77777777" w:rsidR="00DA4CA5" w:rsidRPr="003A39EE" w:rsidRDefault="00DA4CA5" w:rsidP="00DA4CA5">
      <w:pPr>
        <w:pStyle w:val="Prrafodelista"/>
        <w:ind w:left="0" w:hanging="2"/>
        <w:rPr>
          <w:lang w:val="en-US"/>
        </w:rPr>
      </w:pPr>
      <w:r w:rsidRPr="003A39EE">
        <w:rPr>
          <w:lang w:val="en-US"/>
        </w:rPr>
        <w:t xml:space="preserve">    SELECT</w:t>
      </w:r>
    </w:p>
    <w:p w14:paraId="11B0DBEA"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indrelid</w:t>
      </w:r>
      <w:proofErr w:type="spellEnd"/>
      <w:r w:rsidRPr="003A39EE">
        <w:rPr>
          <w:lang w:val="en-US"/>
        </w:rPr>
        <w:t xml:space="preserve"> AS </w:t>
      </w:r>
      <w:proofErr w:type="spellStart"/>
      <w:r w:rsidRPr="003A39EE">
        <w:rPr>
          <w:lang w:val="en-US"/>
        </w:rPr>
        <w:t>table_oid</w:t>
      </w:r>
      <w:proofErr w:type="spellEnd"/>
      <w:r w:rsidRPr="003A39EE">
        <w:rPr>
          <w:lang w:val="en-US"/>
        </w:rPr>
        <w:t>,</w:t>
      </w:r>
    </w:p>
    <w:p w14:paraId="48F14C97" w14:textId="77777777" w:rsidR="00DA4CA5" w:rsidRPr="003A39EE" w:rsidRDefault="00DA4CA5" w:rsidP="00DA4CA5">
      <w:pPr>
        <w:pStyle w:val="Prrafodelista"/>
        <w:ind w:left="0" w:hanging="2"/>
        <w:rPr>
          <w:lang w:val="en-US"/>
        </w:rPr>
      </w:pPr>
      <w:r w:rsidRPr="003A39EE">
        <w:rPr>
          <w:lang w:val="en-US"/>
        </w:rPr>
        <w:t xml:space="preserve">        unnest(</w:t>
      </w:r>
      <w:proofErr w:type="spellStart"/>
      <w:r w:rsidRPr="003A39EE">
        <w:rPr>
          <w:lang w:val="en-US"/>
        </w:rPr>
        <w:t>indkey</w:t>
      </w:r>
      <w:proofErr w:type="spellEnd"/>
      <w:r w:rsidRPr="003A39EE">
        <w:rPr>
          <w:lang w:val="en-US"/>
        </w:rPr>
        <w:t xml:space="preserve">) AS </w:t>
      </w:r>
      <w:proofErr w:type="spellStart"/>
      <w:r w:rsidRPr="003A39EE">
        <w:rPr>
          <w:lang w:val="en-US"/>
        </w:rPr>
        <w:t>attnum</w:t>
      </w:r>
      <w:proofErr w:type="spellEnd"/>
    </w:p>
    <w:p w14:paraId="6C14199D" w14:textId="77777777" w:rsidR="00DA4CA5" w:rsidRPr="003A39EE" w:rsidRDefault="00DA4CA5" w:rsidP="00DA4CA5">
      <w:pPr>
        <w:pStyle w:val="Prrafodelista"/>
        <w:ind w:left="0" w:hanging="2"/>
        <w:rPr>
          <w:lang w:val="en-US"/>
        </w:rPr>
      </w:pPr>
      <w:r w:rsidRPr="003A39EE">
        <w:rPr>
          <w:lang w:val="en-US"/>
        </w:rPr>
        <w:t xml:space="preserve">    FROM</w:t>
      </w:r>
    </w:p>
    <w:p w14:paraId="5A27974A"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pg_index</w:t>
      </w:r>
      <w:proofErr w:type="spellEnd"/>
    </w:p>
    <w:p w14:paraId="3BE3EA71" w14:textId="77777777" w:rsidR="00DA4CA5" w:rsidRPr="003A39EE" w:rsidRDefault="00DA4CA5" w:rsidP="00DA4CA5">
      <w:pPr>
        <w:pStyle w:val="Prrafodelista"/>
        <w:ind w:left="0" w:hanging="2"/>
        <w:rPr>
          <w:lang w:val="en-US"/>
        </w:rPr>
      </w:pPr>
      <w:r w:rsidRPr="003A39EE">
        <w:rPr>
          <w:lang w:val="en-US"/>
        </w:rPr>
        <w:t>)</w:t>
      </w:r>
    </w:p>
    <w:p w14:paraId="31A5D4DB" w14:textId="77777777" w:rsidR="00DA4CA5" w:rsidRPr="003A39EE" w:rsidRDefault="00DA4CA5" w:rsidP="00DA4CA5">
      <w:pPr>
        <w:pStyle w:val="Prrafodelista"/>
        <w:ind w:left="0" w:hanging="2"/>
        <w:rPr>
          <w:lang w:val="en-US"/>
        </w:rPr>
      </w:pPr>
      <w:r w:rsidRPr="003A39EE">
        <w:rPr>
          <w:lang w:val="en-US"/>
        </w:rPr>
        <w:t>SELECT</w:t>
      </w:r>
    </w:p>
    <w:p w14:paraId="41E3AD4D"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nsp.nspname</w:t>
      </w:r>
      <w:proofErr w:type="spellEnd"/>
      <w:proofErr w:type="gramEnd"/>
      <w:r w:rsidRPr="003A39EE">
        <w:rPr>
          <w:lang w:val="en-US"/>
        </w:rPr>
        <w:t xml:space="preserve"> AS </w:t>
      </w:r>
      <w:proofErr w:type="spellStart"/>
      <w:r w:rsidRPr="003A39EE">
        <w:rPr>
          <w:lang w:val="en-US"/>
        </w:rPr>
        <w:t>schema_name</w:t>
      </w:r>
      <w:proofErr w:type="spellEnd"/>
      <w:r w:rsidRPr="003A39EE">
        <w:rPr>
          <w:lang w:val="en-US"/>
        </w:rPr>
        <w:t>,</w:t>
      </w:r>
    </w:p>
    <w:p w14:paraId="567C3159"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cls.relname</w:t>
      </w:r>
      <w:proofErr w:type="spellEnd"/>
      <w:proofErr w:type="gramEnd"/>
      <w:r w:rsidRPr="003A39EE">
        <w:rPr>
          <w:lang w:val="en-US"/>
        </w:rPr>
        <w:t xml:space="preserve"> AS </w:t>
      </w:r>
      <w:proofErr w:type="spellStart"/>
      <w:r w:rsidRPr="003A39EE">
        <w:rPr>
          <w:lang w:val="en-US"/>
        </w:rPr>
        <w:t>table_name</w:t>
      </w:r>
      <w:proofErr w:type="spellEnd"/>
      <w:r w:rsidRPr="003A39EE">
        <w:rPr>
          <w:lang w:val="en-US"/>
        </w:rPr>
        <w:t>,</w:t>
      </w:r>
    </w:p>
    <w:p w14:paraId="757DFD05"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att.attname</w:t>
      </w:r>
      <w:proofErr w:type="spellEnd"/>
      <w:proofErr w:type="gramEnd"/>
      <w:r w:rsidRPr="003A39EE">
        <w:rPr>
          <w:lang w:val="en-US"/>
        </w:rPr>
        <w:t xml:space="preserve"> AS </w:t>
      </w:r>
      <w:proofErr w:type="spellStart"/>
      <w:r w:rsidRPr="003A39EE">
        <w:rPr>
          <w:lang w:val="en-US"/>
        </w:rPr>
        <w:t>column_name</w:t>
      </w:r>
      <w:proofErr w:type="spellEnd"/>
      <w:r w:rsidRPr="003A39EE">
        <w:rPr>
          <w:lang w:val="en-US"/>
        </w:rPr>
        <w:t>,</w:t>
      </w:r>
    </w:p>
    <w:p w14:paraId="7D6092E9"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fk.constraint</w:t>
      </w:r>
      <w:proofErr w:type="gramEnd"/>
      <w:r w:rsidRPr="003A39EE">
        <w:rPr>
          <w:lang w:val="en-US"/>
        </w:rPr>
        <w:t>_name</w:t>
      </w:r>
      <w:proofErr w:type="spellEnd"/>
    </w:p>
    <w:p w14:paraId="7CF0FCA3" w14:textId="77777777" w:rsidR="00DA4CA5" w:rsidRPr="003A39EE" w:rsidRDefault="00DA4CA5" w:rsidP="00DA4CA5">
      <w:pPr>
        <w:pStyle w:val="Prrafodelista"/>
        <w:ind w:left="0" w:hanging="2"/>
        <w:rPr>
          <w:lang w:val="en-US"/>
        </w:rPr>
      </w:pPr>
      <w:r w:rsidRPr="003A39EE">
        <w:rPr>
          <w:lang w:val="en-US"/>
        </w:rPr>
        <w:t>FROM</w:t>
      </w:r>
    </w:p>
    <w:p w14:paraId="4418ED21"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fk_columns</w:t>
      </w:r>
      <w:proofErr w:type="spellEnd"/>
      <w:r w:rsidRPr="003A39EE">
        <w:rPr>
          <w:lang w:val="en-US"/>
        </w:rPr>
        <w:t xml:space="preserve"> </w:t>
      </w:r>
      <w:proofErr w:type="spellStart"/>
      <w:r w:rsidRPr="003A39EE">
        <w:rPr>
          <w:lang w:val="en-US"/>
        </w:rPr>
        <w:t>fk</w:t>
      </w:r>
      <w:proofErr w:type="spellEnd"/>
    </w:p>
    <w:p w14:paraId="0B4DE4D5" w14:textId="77777777" w:rsidR="00DA4CA5" w:rsidRPr="003A39EE" w:rsidRDefault="00DA4CA5" w:rsidP="00DA4CA5">
      <w:pPr>
        <w:pStyle w:val="Prrafodelista"/>
        <w:ind w:left="0" w:hanging="2"/>
        <w:rPr>
          <w:lang w:val="en-US"/>
        </w:rPr>
      </w:pPr>
      <w:r w:rsidRPr="003A39EE">
        <w:rPr>
          <w:lang w:val="en-US"/>
        </w:rPr>
        <w:t>JOIN</w:t>
      </w:r>
    </w:p>
    <w:p w14:paraId="46506AB0"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pg_class</w:t>
      </w:r>
      <w:proofErr w:type="spellEnd"/>
      <w:r w:rsidRPr="003A39EE">
        <w:rPr>
          <w:lang w:val="en-US"/>
        </w:rPr>
        <w:t xml:space="preserve"> </w:t>
      </w:r>
      <w:proofErr w:type="spellStart"/>
      <w:r w:rsidRPr="003A39EE">
        <w:rPr>
          <w:lang w:val="en-US"/>
        </w:rPr>
        <w:t>cls</w:t>
      </w:r>
      <w:proofErr w:type="spellEnd"/>
      <w:r w:rsidRPr="003A39EE">
        <w:rPr>
          <w:lang w:val="en-US"/>
        </w:rPr>
        <w:t xml:space="preserve"> ON </w:t>
      </w:r>
      <w:proofErr w:type="spellStart"/>
      <w:r w:rsidRPr="003A39EE">
        <w:rPr>
          <w:lang w:val="en-US"/>
        </w:rPr>
        <w:t>cls.oid</w:t>
      </w:r>
      <w:proofErr w:type="spellEnd"/>
      <w:r w:rsidRPr="003A39EE">
        <w:rPr>
          <w:lang w:val="en-US"/>
        </w:rPr>
        <w:t xml:space="preserve"> = </w:t>
      </w:r>
      <w:proofErr w:type="spellStart"/>
      <w:proofErr w:type="gramStart"/>
      <w:r w:rsidRPr="003A39EE">
        <w:rPr>
          <w:lang w:val="en-US"/>
        </w:rPr>
        <w:t>fk.table</w:t>
      </w:r>
      <w:proofErr w:type="gramEnd"/>
      <w:r w:rsidRPr="003A39EE">
        <w:rPr>
          <w:lang w:val="en-US"/>
        </w:rPr>
        <w:t>_oid</w:t>
      </w:r>
      <w:proofErr w:type="spellEnd"/>
    </w:p>
    <w:p w14:paraId="1619BB54" w14:textId="77777777" w:rsidR="00DA4CA5" w:rsidRPr="003A39EE" w:rsidRDefault="00DA4CA5" w:rsidP="00DA4CA5">
      <w:pPr>
        <w:pStyle w:val="Prrafodelista"/>
        <w:ind w:left="0" w:hanging="2"/>
        <w:rPr>
          <w:lang w:val="en-US"/>
        </w:rPr>
      </w:pPr>
      <w:r w:rsidRPr="003A39EE">
        <w:rPr>
          <w:lang w:val="en-US"/>
        </w:rPr>
        <w:t>JOIN</w:t>
      </w:r>
    </w:p>
    <w:p w14:paraId="743453BD"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pg_namespace</w:t>
      </w:r>
      <w:proofErr w:type="spellEnd"/>
      <w:r w:rsidRPr="003A39EE">
        <w:rPr>
          <w:lang w:val="en-US"/>
        </w:rPr>
        <w:t xml:space="preserve"> </w:t>
      </w:r>
      <w:proofErr w:type="spellStart"/>
      <w:r w:rsidRPr="003A39EE">
        <w:rPr>
          <w:lang w:val="en-US"/>
        </w:rPr>
        <w:t>nsp</w:t>
      </w:r>
      <w:proofErr w:type="spellEnd"/>
      <w:r w:rsidRPr="003A39EE">
        <w:rPr>
          <w:lang w:val="en-US"/>
        </w:rPr>
        <w:t xml:space="preserve"> ON </w:t>
      </w:r>
      <w:proofErr w:type="spellStart"/>
      <w:proofErr w:type="gramStart"/>
      <w:r w:rsidRPr="003A39EE">
        <w:rPr>
          <w:lang w:val="en-US"/>
        </w:rPr>
        <w:t>cls.relnamespace</w:t>
      </w:r>
      <w:proofErr w:type="spellEnd"/>
      <w:proofErr w:type="gramEnd"/>
      <w:r w:rsidRPr="003A39EE">
        <w:rPr>
          <w:lang w:val="en-US"/>
        </w:rPr>
        <w:t xml:space="preserve"> = </w:t>
      </w:r>
      <w:proofErr w:type="spellStart"/>
      <w:r w:rsidRPr="003A39EE">
        <w:rPr>
          <w:lang w:val="en-US"/>
        </w:rPr>
        <w:t>nsp.oid</w:t>
      </w:r>
      <w:proofErr w:type="spellEnd"/>
    </w:p>
    <w:p w14:paraId="167D6BC7" w14:textId="77777777" w:rsidR="00DA4CA5" w:rsidRPr="003A39EE" w:rsidRDefault="00DA4CA5" w:rsidP="00DA4CA5">
      <w:pPr>
        <w:pStyle w:val="Prrafodelista"/>
        <w:ind w:left="0" w:hanging="2"/>
        <w:rPr>
          <w:lang w:val="en-US"/>
        </w:rPr>
      </w:pPr>
      <w:r w:rsidRPr="003A39EE">
        <w:rPr>
          <w:lang w:val="en-US"/>
        </w:rPr>
        <w:t>JOIN</w:t>
      </w:r>
    </w:p>
    <w:p w14:paraId="649C7D58" w14:textId="77777777" w:rsidR="00DA4CA5" w:rsidRPr="003A39EE" w:rsidRDefault="00DA4CA5" w:rsidP="00DA4CA5">
      <w:pPr>
        <w:pStyle w:val="Prrafodelista"/>
        <w:ind w:left="0" w:hanging="2"/>
        <w:rPr>
          <w:lang w:val="en-US"/>
        </w:rPr>
      </w:pPr>
      <w:r w:rsidRPr="003A39EE">
        <w:rPr>
          <w:lang w:val="en-US"/>
        </w:rPr>
        <w:lastRenderedPageBreak/>
        <w:t xml:space="preserve">    </w:t>
      </w:r>
      <w:proofErr w:type="spellStart"/>
      <w:r w:rsidRPr="003A39EE">
        <w:rPr>
          <w:lang w:val="en-US"/>
        </w:rPr>
        <w:t>pg_attribute</w:t>
      </w:r>
      <w:proofErr w:type="spellEnd"/>
      <w:r w:rsidRPr="003A39EE">
        <w:rPr>
          <w:lang w:val="en-US"/>
        </w:rPr>
        <w:t xml:space="preserve"> </w:t>
      </w:r>
      <w:proofErr w:type="spellStart"/>
      <w:r w:rsidRPr="003A39EE">
        <w:rPr>
          <w:lang w:val="en-US"/>
        </w:rPr>
        <w:t>att</w:t>
      </w:r>
      <w:proofErr w:type="spellEnd"/>
      <w:r w:rsidRPr="003A39EE">
        <w:rPr>
          <w:lang w:val="en-US"/>
        </w:rPr>
        <w:t xml:space="preserve"> ON </w:t>
      </w:r>
      <w:proofErr w:type="spellStart"/>
      <w:proofErr w:type="gramStart"/>
      <w:r w:rsidRPr="003A39EE">
        <w:rPr>
          <w:lang w:val="en-US"/>
        </w:rPr>
        <w:t>att.attrelid</w:t>
      </w:r>
      <w:proofErr w:type="spellEnd"/>
      <w:proofErr w:type="gramEnd"/>
      <w:r w:rsidRPr="003A39EE">
        <w:rPr>
          <w:lang w:val="en-US"/>
        </w:rPr>
        <w:t xml:space="preserve"> = </w:t>
      </w:r>
      <w:proofErr w:type="spellStart"/>
      <w:proofErr w:type="gramStart"/>
      <w:r w:rsidRPr="003A39EE">
        <w:rPr>
          <w:lang w:val="en-US"/>
        </w:rPr>
        <w:t>fk.table</w:t>
      </w:r>
      <w:proofErr w:type="gramEnd"/>
      <w:r w:rsidRPr="003A39EE">
        <w:rPr>
          <w:lang w:val="en-US"/>
        </w:rPr>
        <w:t>_oid</w:t>
      </w:r>
      <w:proofErr w:type="spellEnd"/>
      <w:r w:rsidRPr="003A39EE">
        <w:rPr>
          <w:lang w:val="en-US"/>
        </w:rPr>
        <w:t xml:space="preserve"> AND </w:t>
      </w:r>
      <w:proofErr w:type="spellStart"/>
      <w:proofErr w:type="gramStart"/>
      <w:r w:rsidRPr="003A39EE">
        <w:rPr>
          <w:lang w:val="en-US"/>
        </w:rPr>
        <w:t>att.attnum</w:t>
      </w:r>
      <w:proofErr w:type="spellEnd"/>
      <w:proofErr w:type="gramEnd"/>
      <w:r w:rsidRPr="003A39EE">
        <w:rPr>
          <w:lang w:val="en-US"/>
        </w:rPr>
        <w:t xml:space="preserve"> = </w:t>
      </w:r>
      <w:proofErr w:type="spellStart"/>
      <w:proofErr w:type="gramStart"/>
      <w:r w:rsidRPr="003A39EE">
        <w:rPr>
          <w:lang w:val="en-US"/>
        </w:rPr>
        <w:t>fk.attnum</w:t>
      </w:r>
      <w:proofErr w:type="spellEnd"/>
      <w:proofErr w:type="gramEnd"/>
    </w:p>
    <w:p w14:paraId="628180D1" w14:textId="77777777" w:rsidR="00DA4CA5" w:rsidRPr="003A39EE" w:rsidRDefault="00DA4CA5" w:rsidP="00DA4CA5">
      <w:pPr>
        <w:pStyle w:val="Prrafodelista"/>
        <w:ind w:left="0" w:hanging="2"/>
        <w:rPr>
          <w:lang w:val="en-US"/>
        </w:rPr>
      </w:pPr>
      <w:r w:rsidRPr="003A39EE">
        <w:rPr>
          <w:lang w:val="en-US"/>
        </w:rPr>
        <w:t>LEFT JOIN</w:t>
      </w:r>
    </w:p>
    <w:p w14:paraId="1D37C8B1"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indexed_columns</w:t>
      </w:r>
      <w:proofErr w:type="spellEnd"/>
      <w:r w:rsidRPr="003A39EE">
        <w:rPr>
          <w:lang w:val="en-US"/>
        </w:rPr>
        <w:t xml:space="preserve"> </w:t>
      </w:r>
      <w:proofErr w:type="spellStart"/>
      <w:r w:rsidRPr="003A39EE">
        <w:rPr>
          <w:lang w:val="en-US"/>
        </w:rPr>
        <w:t>idx</w:t>
      </w:r>
      <w:proofErr w:type="spellEnd"/>
      <w:r w:rsidRPr="003A39EE">
        <w:rPr>
          <w:lang w:val="en-US"/>
        </w:rPr>
        <w:t xml:space="preserve"> ON </w:t>
      </w:r>
      <w:proofErr w:type="spellStart"/>
      <w:proofErr w:type="gramStart"/>
      <w:r w:rsidRPr="003A39EE">
        <w:rPr>
          <w:lang w:val="en-US"/>
        </w:rPr>
        <w:t>idx.table</w:t>
      </w:r>
      <w:proofErr w:type="gramEnd"/>
      <w:r w:rsidRPr="003A39EE">
        <w:rPr>
          <w:lang w:val="en-US"/>
        </w:rPr>
        <w:t>_oid</w:t>
      </w:r>
      <w:proofErr w:type="spellEnd"/>
      <w:r w:rsidRPr="003A39EE">
        <w:rPr>
          <w:lang w:val="en-US"/>
        </w:rPr>
        <w:t xml:space="preserve"> = </w:t>
      </w:r>
      <w:proofErr w:type="spellStart"/>
      <w:proofErr w:type="gramStart"/>
      <w:r w:rsidRPr="003A39EE">
        <w:rPr>
          <w:lang w:val="en-US"/>
        </w:rPr>
        <w:t>fk.table</w:t>
      </w:r>
      <w:proofErr w:type="gramEnd"/>
      <w:r w:rsidRPr="003A39EE">
        <w:rPr>
          <w:lang w:val="en-US"/>
        </w:rPr>
        <w:t>_oid</w:t>
      </w:r>
      <w:proofErr w:type="spellEnd"/>
      <w:r w:rsidRPr="003A39EE">
        <w:rPr>
          <w:lang w:val="en-US"/>
        </w:rPr>
        <w:t xml:space="preserve"> AND </w:t>
      </w:r>
      <w:proofErr w:type="spellStart"/>
      <w:proofErr w:type="gramStart"/>
      <w:r w:rsidRPr="003A39EE">
        <w:rPr>
          <w:lang w:val="en-US"/>
        </w:rPr>
        <w:t>idx.attnum</w:t>
      </w:r>
      <w:proofErr w:type="spellEnd"/>
      <w:proofErr w:type="gramEnd"/>
      <w:r w:rsidRPr="003A39EE">
        <w:rPr>
          <w:lang w:val="en-US"/>
        </w:rPr>
        <w:t xml:space="preserve"> = </w:t>
      </w:r>
      <w:proofErr w:type="spellStart"/>
      <w:proofErr w:type="gramStart"/>
      <w:r w:rsidRPr="003A39EE">
        <w:rPr>
          <w:lang w:val="en-US"/>
        </w:rPr>
        <w:t>fk.attnum</w:t>
      </w:r>
      <w:proofErr w:type="spellEnd"/>
      <w:proofErr w:type="gramEnd"/>
    </w:p>
    <w:p w14:paraId="001ADDF6" w14:textId="77777777" w:rsidR="00DA4CA5" w:rsidRPr="003A39EE" w:rsidRDefault="00DA4CA5" w:rsidP="00DA4CA5">
      <w:pPr>
        <w:pStyle w:val="Prrafodelista"/>
        <w:ind w:left="0" w:hanging="2"/>
        <w:rPr>
          <w:lang w:val="en-US"/>
        </w:rPr>
      </w:pPr>
      <w:proofErr w:type="gramStart"/>
      <w:r w:rsidRPr="003A39EE">
        <w:rPr>
          <w:lang w:val="en-US"/>
        </w:rPr>
        <w:t>WHERE</w:t>
      </w:r>
      <w:proofErr w:type="gramEnd"/>
    </w:p>
    <w:p w14:paraId="21C1C790"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idx.attnum</w:t>
      </w:r>
      <w:proofErr w:type="spellEnd"/>
      <w:proofErr w:type="gramEnd"/>
      <w:r w:rsidRPr="003A39EE">
        <w:rPr>
          <w:lang w:val="en-US"/>
        </w:rPr>
        <w:t xml:space="preserve"> IS NULL</w:t>
      </w:r>
    </w:p>
    <w:p w14:paraId="2211A4B3" w14:textId="77777777" w:rsidR="00DA4CA5" w:rsidRPr="003A39EE" w:rsidRDefault="00DA4CA5" w:rsidP="00DA4CA5">
      <w:pPr>
        <w:pStyle w:val="Prrafodelista"/>
        <w:ind w:left="0" w:hanging="2"/>
        <w:rPr>
          <w:lang w:val="en-US"/>
        </w:rPr>
      </w:pPr>
      <w:r w:rsidRPr="003A39EE">
        <w:rPr>
          <w:lang w:val="en-US"/>
        </w:rPr>
        <w:t>ORDER BY</w:t>
      </w:r>
    </w:p>
    <w:p w14:paraId="19E83089" w14:textId="77777777" w:rsidR="00DA4CA5" w:rsidRDefault="00DA4CA5" w:rsidP="00DA4CA5">
      <w:pPr>
        <w:pStyle w:val="Prrafodelista"/>
        <w:ind w:left="0" w:hanging="2"/>
        <w:rPr>
          <w:lang w:val="en-US"/>
        </w:rPr>
      </w:pPr>
      <w:r w:rsidRPr="003A39EE">
        <w:rPr>
          <w:lang w:val="en-US"/>
        </w:rPr>
        <w:t xml:space="preserve">    </w:t>
      </w:r>
      <w:proofErr w:type="spellStart"/>
      <w:r w:rsidRPr="003A39EE">
        <w:rPr>
          <w:lang w:val="en-US"/>
        </w:rPr>
        <w:t>schema_name</w:t>
      </w:r>
      <w:proofErr w:type="spellEnd"/>
      <w:r w:rsidRPr="003A39EE">
        <w:rPr>
          <w:lang w:val="en-US"/>
        </w:rPr>
        <w:t xml:space="preserve">, </w:t>
      </w:r>
      <w:proofErr w:type="spellStart"/>
      <w:r w:rsidRPr="003A39EE">
        <w:rPr>
          <w:lang w:val="en-US"/>
        </w:rPr>
        <w:t>table_name</w:t>
      </w:r>
      <w:proofErr w:type="spellEnd"/>
      <w:r w:rsidRPr="003A39EE">
        <w:rPr>
          <w:lang w:val="en-US"/>
        </w:rPr>
        <w:t xml:space="preserve">, </w:t>
      </w:r>
      <w:proofErr w:type="spellStart"/>
      <w:r w:rsidRPr="003A39EE">
        <w:rPr>
          <w:lang w:val="en-US"/>
        </w:rPr>
        <w:t>column_name</w:t>
      </w:r>
      <w:proofErr w:type="spellEnd"/>
      <w:r w:rsidRPr="003A39EE">
        <w:rPr>
          <w:lang w:val="en-US"/>
        </w:rPr>
        <w:t>;</w:t>
      </w:r>
    </w:p>
    <w:p w14:paraId="7B9AB283" w14:textId="77777777" w:rsidR="00DA4CA5" w:rsidRDefault="00DA4CA5" w:rsidP="00DA4CA5">
      <w:pPr>
        <w:pStyle w:val="Prrafodelista"/>
        <w:ind w:left="0" w:hanging="2"/>
        <w:rPr>
          <w:lang w:val="en-US"/>
        </w:rPr>
      </w:pPr>
    </w:p>
    <w:p w14:paraId="78BF3503" w14:textId="77777777" w:rsidR="00DA4CA5" w:rsidRPr="0064536C" w:rsidRDefault="00DA4CA5" w:rsidP="00DA4CA5">
      <w:pPr>
        <w:pStyle w:val="Prrafodelista"/>
        <w:ind w:left="0" w:hanging="2"/>
        <w:rPr>
          <w:lang w:val="en-US"/>
        </w:rPr>
      </w:pPr>
      <w:r w:rsidRPr="003A39EE">
        <w:rPr>
          <w:noProof/>
          <w:lang w:val="en-US"/>
        </w:rPr>
        <w:drawing>
          <wp:inline distT="0" distB="0" distL="0" distR="0" wp14:anchorId="00384805" wp14:editId="0A2F9779">
            <wp:extent cx="5622878" cy="4615679"/>
            <wp:effectExtent l="0" t="0" r="0" b="0"/>
            <wp:docPr id="24439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96620" name=""/>
                    <pic:cNvPicPr/>
                  </pic:nvPicPr>
                  <pic:blipFill>
                    <a:blip r:embed="rId63"/>
                    <a:stretch>
                      <a:fillRect/>
                    </a:stretch>
                  </pic:blipFill>
                  <pic:spPr>
                    <a:xfrm>
                      <a:off x="0" y="0"/>
                      <a:ext cx="5648205" cy="4636469"/>
                    </a:xfrm>
                    <a:prstGeom prst="rect">
                      <a:avLst/>
                    </a:prstGeom>
                  </pic:spPr>
                </pic:pic>
              </a:graphicData>
            </a:graphic>
          </wp:inline>
        </w:drawing>
      </w:r>
    </w:p>
    <w:p w14:paraId="5A61A3CF" w14:textId="77777777" w:rsidR="00DA4CA5" w:rsidRDefault="00DA4CA5" w:rsidP="00DA4CA5">
      <w:pPr>
        <w:pStyle w:val="Prrafodelista"/>
        <w:ind w:left="0" w:hanging="2"/>
        <w:rPr>
          <w:lang w:val="en-US"/>
        </w:rPr>
      </w:pPr>
    </w:p>
    <w:p w14:paraId="6ED60F71" w14:textId="77777777" w:rsidR="00DA4CA5" w:rsidRPr="003A39EE" w:rsidRDefault="00DA4CA5" w:rsidP="00DA4CA5">
      <w:pPr>
        <w:pStyle w:val="Prrafodelista"/>
        <w:ind w:left="0" w:hanging="2"/>
        <w:rPr>
          <w:lang w:val="en-US"/>
        </w:rPr>
      </w:pPr>
    </w:p>
    <w:p w14:paraId="251B5AB0" w14:textId="77777777" w:rsidR="00DA4CA5" w:rsidRDefault="00DA4CA5" w:rsidP="00DA4CA5">
      <w:pPr>
        <w:pStyle w:val="Prrafodelista"/>
        <w:ind w:left="0" w:hanging="2"/>
        <w:rPr>
          <w:b/>
          <w:bCs/>
          <w:lang w:val="en-US"/>
        </w:rPr>
      </w:pPr>
    </w:p>
    <w:p w14:paraId="2572D680" w14:textId="77777777" w:rsidR="00DA4CA5" w:rsidRPr="0064536C" w:rsidRDefault="00DA4CA5" w:rsidP="00DA4CA5">
      <w:pPr>
        <w:pStyle w:val="Prrafodelista"/>
        <w:ind w:left="0" w:hanging="2"/>
        <w:rPr>
          <w:lang w:val="en-US"/>
        </w:rPr>
      </w:pPr>
    </w:p>
    <w:p w14:paraId="419BA7B2" w14:textId="77777777" w:rsidR="00DA4CA5" w:rsidRPr="000F3A3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Detección de Redundancia</w:t>
      </w:r>
    </w:p>
    <w:p w14:paraId="0B7D1E2D" w14:textId="77777777" w:rsidR="00DA4CA5" w:rsidRDefault="00DA4CA5" w:rsidP="00DA4CA5">
      <w:pPr>
        <w:pStyle w:val="Prrafodelista"/>
        <w:ind w:left="0" w:hanging="2"/>
        <w:rPr>
          <w:b/>
          <w:bCs/>
        </w:rPr>
      </w:pPr>
      <w:r w:rsidRPr="000F3A3C">
        <w:rPr>
          <w:b/>
          <w:bCs/>
        </w:rPr>
        <w:t>-- Posibles datos duplicados (ejemplo para tabla de clientes)</w:t>
      </w:r>
    </w:p>
    <w:p w14:paraId="59FB54E6" w14:textId="77777777" w:rsidR="00DA4CA5" w:rsidRPr="000F3A3C" w:rsidRDefault="00DA4CA5" w:rsidP="00DA4CA5">
      <w:pPr>
        <w:pStyle w:val="Prrafodelista"/>
        <w:ind w:left="0" w:hanging="2"/>
        <w:rPr>
          <w:b/>
          <w:bCs/>
        </w:rPr>
      </w:pPr>
    </w:p>
    <w:p w14:paraId="19F4F05F" w14:textId="77777777" w:rsidR="00DA4CA5" w:rsidRPr="0064536C" w:rsidRDefault="00DA4CA5" w:rsidP="00DA4CA5">
      <w:pPr>
        <w:pStyle w:val="Prrafodelista"/>
        <w:ind w:left="0" w:hanging="2"/>
        <w:rPr>
          <w:lang w:val="en-US"/>
        </w:rPr>
      </w:pPr>
      <w:r w:rsidRPr="0064536C">
        <w:rPr>
          <w:lang w:val="en-US"/>
        </w:rPr>
        <w:t xml:space="preserve">SELECT </w:t>
      </w:r>
      <w:proofErr w:type="spellStart"/>
      <w:r w:rsidRPr="0064536C">
        <w:rPr>
          <w:lang w:val="en-US"/>
        </w:rPr>
        <w:t>first_name</w:t>
      </w:r>
      <w:proofErr w:type="spellEnd"/>
      <w:r w:rsidRPr="0064536C">
        <w:rPr>
          <w:lang w:val="en-US"/>
        </w:rPr>
        <w:t xml:space="preserve">, </w:t>
      </w:r>
      <w:proofErr w:type="spellStart"/>
      <w:r w:rsidRPr="0064536C">
        <w:rPr>
          <w:lang w:val="en-US"/>
        </w:rPr>
        <w:t>last_name</w:t>
      </w:r>
      <w:proofErr w:type="spellEnd"/>
      <w:r w:rsidRPr="0064536C">
        <w:rPr>
          <w:lang w:val="en-US"/>
        </w:rPr>
        <w:t xml:space="preserve">, email, </w:t>
      </w:r>
      <w:proofErr w:type="gramStart"/>
      <w:r w:rsidRPr="0064536C">
        <w:rPr>
          <w:lang w:val="en-US"/>
        </w:rPr>
        <w:t>COUNT(</w:t>
      </w:r>
      <w:proofErr w:type="gramEnd"/>
      <w:r w:rsidRPr="0064536C">
        <w:rPr>
          <w:lang w:val="en-US"/>
        </w:rPr>
        <w:t>*) as duplicates</w:t>
      </w:r>
    </w:p>
    <w:p w14:paraId="64B626CE" w14:textId="77777777" w:rsidR="00DA4CA5" w:rsidRPr="0064536C" w:rsidRDefault="00DA4CA5" w:rsidP="00DA4CA5">
      <w:pPr>
        <w:pStyle w:val="Prrafodelista"/>
        <w:ind w:left="0" w:hanging="2"/>
        <w:rPr>
          <w:lang w:val="en-US"/>
        </w:rPr>
      </w:pPr>
      <w:r w:rsidRPr="0064536C">
        <w:rPr>
          <w:lang w:val="en-US"/>
        </w:rPr>
        <w:t>FROM customers</w:t>
      </w:r>
    </w:p>
    <w:p w14:paraId="3AFB92D0" w14:textId="77777777" w:rsidR="00DA4CA5" w:rsidRPr="0064536C" w:rsidRDefault="00DA4CA5" w:rsidP="00DA4CA5">
      <w:pPr>
        <w:pStyle w:val="Prrafodelista"/>
        <w:ind w:left="0" w:hanging="2"/>
        <w:rPr>
          <w:lang w:val="en-US"/>
        </w:rPr>
      </w:pPr>
      <w:r w:rsidRPr="0064536C">
        <w:rPr>
          <w:lang w:val="en-US"/>
        </w:rPr>
        <w:t xml:space="preserve">GROUP BY </w:t>
      </w:r>
      <w:proofErr w:type="spellStart"/>
      <w:r w:rsidRPr="0064536C">
        <w:rPr>
          <w:lang w:val="en-US"/>
        </w:rPr>
        <w:t>first_name</w:t>
      </w:r>
      <w:proofErr w:type="spellEnd"/>
      <w:r w:rsidRPr="0064536C">
        <w:rPr>
          <w:lang w:val="en-US"/>
        </w:rPr>
        <w:t xml:space="preserve">, </w:t>
      </w:r>
      <w:proofErr w:type="spellStart"/>
      <w:r w:rsidRPr="0064536C">
        <w:rPr>
          <w:lang w:val="en-US"/>
        </w:rPr>
        <w:t>last_name</w:t>
      </w:r>
      <w:proofErr w:type="spellEnd"/>
      <w:r w:rsidRPr="0064536C">
        <w:rPr>
          <w:lang w:val="en-US"/>
        </w:rPr>
        <w:t>, email</w:t>
      </w:r>
    </w:p>
    <w:p w14:paraId="603C1791" w14:textId="77777777" w:rsidR="00DA4CA5" w:rsidRDefault="00DA4CA5" w:rsidP="00DA4CA5">
      <w:pPr>
        <w:pStyle w:val="Prrafodelista"/>
        <w:ind w:left="0" w:hanging="2"/>
      </w:pPr>
      <w:r>
        <w:t xml:space="preserve">HAVING </w:t>
      </w:r>
      <w:proofErr w:type="gramStart"/>
      <w:r>
        <w:t>COUNT(</w:t>
      </w:r>
      <w:proofErr w:type="gramEnd"/>
      <w:r>
        <w:t>*) &gt; 1;</w:t>
      </w:r>
    </w:p>
    <w:p w14:paraId="7C6105FD" w14:textId="77777777" w:rsidR="00DA4CA5" w:rsidRDefault="00DA4CA5" w:rsidP="00DA4CA5">
      <w:pPr>
        <w:pStyle w:val="Prrafodelista"/>
        <w:ind w:left="0" w:hanging="2"/>
      </w:pPr>
    </w:p>
    <w:p w14:paraId="312FC5D4" w14:textId="77777777" w:rsidR="00DA4CA5" w:rsidRPr="000F3A3C" w:rsidRDefault="00DA4CA5" w:rsidP="00DA4CA5">
      <w:pPr>
        <w:pStyle w:val="Prrafodelista"/>
        <w:ind w:left="0" w:hanging="2"/>
      </w:pPr>
      <w:r w:rsidRPr="00C13C52">
        <w:rPr>
          <w:noProof/>
        </w:rPr>
        <w:lastRenderedPageBreak/>
        <w:drawing>
          <wp:inline distT="0" distB="0" distL="0" distR="0" wp14:anchorId="5ED2C483" wp14:editId="56C9CFB6">
            <wp:extent cx="5400040" cy="2259965"/>
            <wp:effectExtent l="0" t="0" r="0" b="6985"/>
            <wp:docPr id="137346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68640" name=""/>
                    <pic:cNvPicPr/>
                  </pic:nvPicPr>
                  <pic:blipFill>
                    <a:blip r:embed="rId64"/>
                    <a:stretch>
                      <a:fillRect/>
                    </a:stretch>
                  </pic:blipFill>
                  <pic:spPr>
                    <a:xfrm>
                      <a:off x="0" y="0"/>
                      <a:ext cx="5400040" cy="2259965"/>
                    </a:xfrm>
                    <a:prstGeom prst="rect">
                      <a:avLst/>
                    </a:prstGeom>
                  </pic:spPr>
                </pic:pic>
              </a:graphicData>
            </a:graphic>
          </wp:inline>
        </w:drawing>
      </w:r>
    </w:p>
    <w:p w14:paraId="10C526DE" w14:textId="77777777" w:rsidR="00DA4CA5" w:rsidRPr="0064536C" w:rsidRDefault="00DA4CA5" w:rsidP="00DA4CA5">
      <w:pPr>
        <w:pStyle w:val="Prrafodelista"/>
        <w:ind w:left="0" w:hanging="2"/>
        <w:rPr>
          <w:b/>
          <w:bCs/>
          <w:lang w:val="en-US"/>
        </w:rPr>
      </w:pPr>
    </w:p>
    <w:p w14:paraId="3F439F64" w14:textId="77777777" w:rsidR="00DA4CA5" w:rsidRPr="0052483E" w:rsidRDefault="00DA4CA5" w:rsidP="0052483E">
      <w:pPr>
        <w:pStyle w:val="guiazul"/>
        <w:ind w:left="300"/>
        <w:rPr>
          <w:color w:val="auto"/>
          <w:lang w:val="es-CO"/>
        </w:rPr>
      </w:pPr>
    </w:p>
    <w:p w14:paraId="0D61E1E6" w14:textId="77777777" w:rsidR="0052483E" w:rsidRPr="008C7A92" w:rsidRDefault="0052483E" w:rsidP="0052483E">
      <w:pPr>
        <w:pStyle w:val="guiazul"/>
        <w:ind w:left="300"/>
        <w:rPr>
          <w:color w:val="auto"/>
        </w:rPr>
      </w:pPr>
    </w:p>
    <w:p w14:paraId="07C4D37C" w14:textId="49A5BC50" w:rsidR="0052483E" w:rsidRDefault="0052483E" w:rsidP="00F66AD3">
      <w:pPr>
        <w:pStyle w:val="Ttulo2"/>
      </w:pPr>
      <w:bookmarkStart w:id="21" w:name="_Toc221018168"/>
      <w:r>
        <w:t xml:space="preserve">Pruebas </w:t>
      </w:r>
      <w:r w:rsidR="00632A01">
        <w:t>de Interfaz de usuario</w:t>
      </w:r>
      <w:bookmarkEnd w:id="21"/>
    </w:p>
    <w:p w14:paraId="1090F542" w14:textId="77777777" w:rsidR="00632A01" w:rsidRDefault="00632A01" w:rsidP="00632A01">
      <w:pPr>
        <w:pStyle w:val="Normalindentado2"/>
      </w:pPr>
    </w:p>
    <w:p w14:paraId="7D45EC2F" w14:textId="0B893047" w:rsidR="008C7A92" w:rsidRDefault="008C7A92" w:rsidP="008C7A92">
      <w:pPr>
        <w:pStyle w:val="Normalindentado2"/>
        <w:numPr>
          <w:ilvl w:val="0"/>
          <w:numId w:val="12"/>
        </w:numPr>
        <w:rPr>
          <w:b/>
          <w:bCs/>
          <w:lang w:val="es-CO"/>
        </w:rPr>
      </w:pPr>
      <w:r w:rsidRPr="008C7A92">
        <w:rPr>
          <w:b/>
          <w:bCs/>
          <w:lang w:val="es-CO"/>
        </w:rPr>
        <w:t>Pruebas Visuales:</w:t>
      </w:r>
    </w:p>
    <w:p w14:paraId="24E1F538" w14:textId="77777777" w:rsidR="008C7A92" w:rsidRPr="008C7A92" w:rsidRDefault="008C7A92" w:rsidP="008C7A92">
      <w:pPr>
        <w:pStyle w:val="Normalindentado2"/>
        <w:ind w:left="960"/>
        <w:rPr>
          <w:lang w:val="es-CO"/>
        </w:rPr>
      </w:pPr>
    </w:p>
    <w:p w14:paraId="7E82BEBB" w14:textId="77777777" w:rsidR="008C7A92" w:rsidRPr="008C7A92" w:rsidRDefault="008C7A92" w:rsidP="008C7A92">
      <w:pPr>
        <w:pStyle w:val="Normalindentado2"/>
        <w:numPr>
          <w:ilvl w:val="0"/>
          <w:numId w:val="11"/>
        </w:numPr>
        <w:rPr>
          <w:lang w:val="es-CO"/>
        </w:rPr>
      </w:pPr>
      <w:r w:rsidRPr="008C7A92">
        <w:rPr>
          <w:lang w:val="es-CO"/>
        </w:rPr>
        <w:t>Verificar layout responsive en diferentes resoluciones</w:t>
      </w:r>
    </w:p>
    <w:p w14:paraId="78DC0F48" w14:textId="77777777" w:rsidR="008C7A92" w:rsidRPr="008C7A92" w:rsidRDefault="008C7A92" w:rsidP="008C7A92">
      <w:pPr>
        <w:pStyle w:val="Normalindentado2"/>
        <w:numPr>
          <w:ilvl w:val="0"/>
          <w:numId w:val="11"/>
        </w:numPr>
        <w:rPr>
          <w:lang w:val="es-CO"/>
        </w:rPr>
      </w:pPr>
      <w:r w:rsidRPr="008C7A92">
        <w:rPr>
          <w:lang w:val="es-CO"/>
        </w:rPr>
        <w:t>Validar consistencia de colores, fuentes y espaciados</w:t>
      </w:r>
    </w:p>
    <w:p w14:paraId="2D432708" w14:textId="77777777" w:rsidR="008C7A92" w:rsidRDefault="008C7A92" w:rsidP="008C7A92">
      <w:pPr>
        <w:pStyle w:val="Normalindentado2"/>
        <w:numPr>
          <w:ilvl w:val="0"/>
          <w:numId w:val="11"/>
        </w:numPr>
        <w:rPr>
          <w:lang w:val="es-CO"/>
        </w:rPr>
      </w:pPr>
      <w:r w:rsidRPr="008C7A92">
        <w:rPr>
          <w:lang w:val="es-CO"/>
        </w:rPr>
        <w:t>Comprobar que imágenes y recursos se carguen correctamente</w:t>
      </w:r>
    </w:p>
    <w:p w14:paraId="15E3437F" w14:textId="77777777" w:rsidR="008C7A92" w:rsidRDefault="008C7A92" w:rsidP="008C7A92">
      <w:pPr>
        <w:pStyle w:val="Normalindentado2"/>
        <w:ind w:left="0"/>
        <w:rPr>
          <w:lang w:val="es-CO"/>
        </w:rPr>
      </w:pPr>
    </w:p>
    <w:p w14:paraId="23871DDA" w14:textId="77777777" w:rsidR="008C7A92" w:rsidRDefault="008C7A92" w:rsidP="008C7A92">
      <w:pPr>
        <w:pStyle w:val="Normalindentado2"/>
        <w:ind w:left="0"/>
        <w:rPr>
          <w:lang w:val="es-CO"/>
        </w:rPr>
      </w:pPr>
    </w:p>
    <w:p w14:paraId="075A8A92" w14:textId="1BA94DA2" w:rsidR="008C7A92" w:rsidRPr="008C7A92" w:rsidRDefault="008C7A92" w:rsidP="008C7A92">
      <w:pPr>
        <w:pStyle w:val="Normalindentado2"/>
        <w:numPr>
          <w:ilvl w:val="0"/>
          <w:numId w:val="12"/>
        </w:numPr>
        <w:rPr>
          <w:lang w:val="es-CO"/>
        </w:rPr>
      </w:pPr>
      <w:r w:rsidRPr="008C7A92">
        <w:rPr>
          <w:b/>
          <w:bCs/>
          <w:lang w:val="es-CO"/>
        </w:rPr>
        <w:t>Pruebas Funcionales:</w:t>
      </w:r>
    </w:p>
    <w:p w14:paraId="3782B757" w14:textId="77777777" w:rsidR="008C7A92" w:rsidRPr="008C7A92" w:rsidRDefault="008C7A92" w:rsidP="008C7A92">
      <w:pPr>
        <w:pStyle w:val="Normalindentado2"/>
        <w:numPr>
          <w:ilvl w:val="0"/>
          <w:numId w:val="13"/>
        </w:numPr>
        <w:rPr>
          <w:lang w:val="es-CO"/>
        </w:rPr>
      </w:pPr>
      <w:r w:rsidRPr="008C7A92">
        <w:rPr>
          <w:lang w:val="es-CO"/>
        </w:rPr>
        <w:t>Validar formularios (inputs, validaciones, mensajes de error)</w:t>
      </w:r>
    </w:p>
    <w:p w14:paraId="2CC05634" w14:textId="77777777" w:rsidR="008C7A92" w:rsidRPr="008C7A92" w:rsidRDefault="008C7A92" w:rsidP="008C7A92">
      <w:pPr>
        <w:pStyle w:val="Normalindentado2"/>
        <w:numPr>
          <w:ilvl w:val="0"/>
          <w:numId w:val="13"/>
        </w:numPr>
        <w:rPr>
          <w:lang w:val="es-CO"/>
        </w:rPr>
      </w:pPr>
      <w:r w:rsidRPr="008C7A92">
        <w:rPr>
          <w:lang w:val="es-CO"/>
        </w:rPr>
        <w:t>Verificar navegación y enlaces</w:t>
      </w:r>
    </w:p>
    <w:p w14:paraId="69B7DB4F" w14:textId="77777777" w:rsidR="008C7A92" w:rsidRPr="008C7A92" w:rsidRDefault="008C7A92" w:rsidP="008C7A92">
      <w:pPr>
        <w:pStyle w:val="Normalindentado2"/>
        <w:numPr>
          <w:ilvl w:val="0"/>
          <w:numId w:val="13"/>
        </w:numPr>
        <w:rPr>
          <w:lang w:val="es-CO"/>
        </w:rPr>
      </w:pPr>
      <w:r w:rsidRPr="008C7A92">
        <w:rPr>
          <w:lang w:val="es-CO"/>
        </w:rPr>
        <w:t xml:space="preserve">Probar interacciones: </w:t>
      </w:r>
      <w:proofErr w:type="spellStart"/>
      <w:r w:rsidRPr="008C7A92">
        <w:rPr>
          <w:lang w:val="es-CO"/>
        </w:rPr>
        <w:t>clicks</w:t>
      </w:r>
      <w:proofErr w:type="spellEnd"/>
      <w:r w:rsidRPr="008C7A92">
        <w:rPr>
          <w:lang w:val="es-CO"/>
        </w:rPr>
        <w:t xml:space="preserve">, </w:t>
      </w:r>
      <w:proofErr w:type="spellStart"/>
      <w:r w:rsidRPr="008C7A92">
        <w:rPr>
          <w:lang w:val="es-CO"/>
        </w:rPr>
        <w:t>hover</w:t>
      </w:r>
      <w:proofErr w:type="spellEnd"/>
      <w:r w:rsidRPr="008C7A92">
        <w:rPr>
          <w:lang w:val="es-CO"/>
        </w:rPr>
        <w:t xml:space="preserve">, drag &amp; </w:t>
      </w:r>
      <w:proofErr w:type="spellStart"/>
      <w:r w:rsidRPr="008C7A92">
        <w:rPr>
          <w:lang w:val="es-CO"/>
        </w:rPr>
        <w:t>drop</w:t>
      </w:r>
      <w:proofErr w:type="spellEnd"/>
    </w:p>
    <w:p w14:paraId="4D655E68" w14:textId="77777777" w:rsidR="008C7A92" w:rsidRDefault="008C7A92" w:rsidP="008C7A92">
      <w:pPr>
        <w:pStyle w:val="Normalindentado2"/>
        <w:numPr>
          <w:ilvl w:val="0"/>
          <w:numId w:val="13"/>
        </w:numPr>
        <w:rPr>
          <w:lang w:val="es-CO"/>
        </w:rPr>
      </w:pPr>
      <w:r w:rsidRPr="008C7A92">
        <w:rPr>
          <w:lang w:val="es-CO"/>
        </w:rPr>
        <w:t xml:space="preserve">Validar comportamiento de modales, </w:t>
      </w:r>
      <w:proofErr w:type="spellStart"/>
      <w:r w:rsidRPr="008C7A92">
        <w:rPr>
          <w:lang w:val="es-CO"/>
        </w:rPr>
        <w:t>dropdowns</w:t>
      </w:r>
      <w:proofErr w:type="spellEnd"/>
      <w:r w:rsidRPr="008C7A92">
        <w:rPr>
          <w:lang w:val="es-CO"/>
        </w:rPr>
        <w:t xml:space="preserve">, </w:t>
      </w:r>
      <w:proofErr w:type="spellStart"/>
      <w:r w:rsidRPr="008C7A92">
        <w:rPr>
          <w:lang w:val="es-CO"/>
        </w:rPr>
        <w:t>tooltips</w:t>
      </w:r>
      <w:proofErr w:type="spellEnd"/>
    </w:p>
    <w:p w14:paraId="4C4BC15F" w14:textId="77777777" w:rsidR="008C7A92" w:rsidRDefault="008C7A92" w:rsidP="008C7A92">
      <w:pPr>
        <w:pStyle w:val="Normalindentado2"/>
        <w:ind w:left="720"/>
        <w:rPr>
          <w:lang w:val="es-CO"/>
        </w:rPr>
      </w:pPr>
    </w:p>
    <w:p w14:paraId="4C01E2D1" w14:textId="77777777" w:rsidR="008C7A92" w:rsidRDefault="008C7A92" w:rsidP="008C7A92">
      <w:pPr>
        <w:pStyle w:val="Normalindentado2"/>
        <w:ind w:left="720"/>
        <w:rPr>
          <w:lang w:val="es-CO"/>
        </w:rPr>
      </w:pPr>
    </w:p>
    <w:p w14:paraId="0CAAE8D8" w14:textId="52E4DCA5" w:rsidR="008C7A92" w:rsidRPr="008C7A92" w:rsidRDefault="008C7A92" w:rsidP="008C7A92">
      <w:pPr>
        <w:pStyle w:val="Normalindentado2"/>
        <w:numPr>
          <w:ilvl w:val="0"/>
          <w:numId w:val="12"/>
        </w:numPr>
        <w:rPr>
          <w:lang w:val="es-CO"/>
        </w:rPr>
      </w:pPr>
      <w:r w:rsidRPr="008C7A92">
        <w:rPr>
          <w:b/>
          <w:bCs/>
          <w:lang w:val="es-CO"/>
        </w:rPr>
        <w:t>Pruebas Cross-Browser:</w:t>
      </w:r>
    </w:p>
    <w:p w14:paraId="13B364BD" w14:textId="77777777" w:rsidR="008C7A92" w:rsidRPr="008C7A92" w:rsidRDefault="008C7A92" w:rsidP="008C7A92">
      <w:pPr>
        <w:pStyle w:val="Normalindentado2"/>
        <w:numPr>
          <w:ilvl w:val="0"/>
          <w:numId w:val="14"/>
        </w:numPr>
        <w:rPr>
          <w:lang w:val="es-CO"/>
        </w:rPr>
      </w:pPr>
      <w:r w:rsidRPr="008C7A92">
        <w:rPr>
          <w:lang w:val="es-CO"/>
        </w:rPr>
        <w:t>Chrome, Firefox, Safari, Edge</w:t>
      </w:r>
    </w:p>
    <w:p w14:paraId="642C57F6" w14:textId="77777777" w:rsidR="008C7A92" w:rsidRDefault="008C7A92" w:rsidP="008C7A92">
      <w:pPr>
        <w:pStyle w:val="Normalindentado2"/>
        <w:numPr>
          <w:ilvl w:val="0"/>
          <w:numId w:val="14"/>
        </w:numPr>
        <w:rPr>
          <w:lang w:val="es-CO"/>
        </w:rPr>
      </w:pPr>
      <w:r w:rsidRPr="008C7A92">
        <w:rPr>
          <w:lang w:val="es-CO"/>
        </w:rPr>
        <w:t>Versiones móviles</w:t>
      </w:r>
    </w:p>
    <w:p w14:paraId="59C404D9" w14:textId="77777777" w:rsidR="008C7A92" w:rsidRPr="008C7A92" w:rsidRDefault="008C7A92" w:rsidP="008C7A92">
      <w:pPr>
        <w:pStyle w:val="Normalindentado2"/>
        <w:numPr>
          <w:ilvl w:val="0"/>
          <w:numId w:val="14"/>
        </w:numPr>
        <w:rPr>
          <w:lang w:val="es-CO"/>
        </w:rPr>
      </w:pPr>
    </w:p>
    <w:p w14:paraId="14376624" w14:textId="77777777" w:rsidR="008C7A92" w:rsidRPr="008C7A92" w:rsidRDefault="008C7A92" w:rsidP="008C7A92">
      <w:pPr>
        <w:pStyle w:val="Normalindentado2"/>
        <w:ind w:left="720"/>
        <w:rPr>
          <w:lang w:val="es-CO"/>
        </w:rPr>
      </w:pPr>
      <w:r w:rsidRPr="008C7A92">
        <w:rPr>
          <w:b/>
          <w:bCs/>
          <w:lang w:val="es-CO"/>
        </w:rPr>
        <w:t>4. Pruebas de Accesibilidad:</w:t>
      </w:r>
    </w:p>
    <w:p w14:paraId="2C562A87" w14:textId="77777777" w:rsidR="008C7A92" w:rsidRPr="008C7A92" w:rsidRDefault="008C7A92" w:rsidP="008C7A92">
      <w:pPr>
        <w:pStyle w:val="Normalindentado2"/>
        <w:numPr>
          <w:ilvl w:val="0"/>
          <w:numId w:val="15"/>
        </w:numPr>
        <w:rPr>
          <w:lang w:val="es-CO"/>
        </w:rPr>
      </w:pPr>
      <w:r w:rsidRPr="008C7A92">
        <w:rPr>
          <w:lang w:val="es-CO"/>
        </w:rPr>
        <w:t xml:space="preserve">Herramientas como </w:t>
      </w:r>
      <w:proofErr w:type="spellStart"/>
      <w:r w:rsidRPr="008C7A92">
        <w:rPr>
          <w:b/>
          <w:bCs/>
          <w:lang w:val="es-CO"/>
        </w:rPr>
        <w:t>axe-core</w:t>
      </w:r>
      <w:proofErr w:type="spellEnd"/>
      <w:r w:rsidRPr="008C7A92">
        <w:rPr>
          <w:lang w:val="es-CO"/>
        </w:rPr>
        <w:t xml:space="preserve">, </w:t>
      </w:r>
      <w:r w:rsidRPr="008C7A92">
        <w:rPr>
          <w:b/>
          <w:bCs/>
          <w:lang w:val="es-CO"/>
        </w:rPr>
        <w:t>WAVE</w:t>
      </w:r>
      <w:r w:rsidRPr="008C7A92">
        <w:rPr>
          <w:lang w:val="es-CO"/>
        </w:rPr>
        <w:t xml:space="preserve">, </w:t>
      </w:r>
      <w:r w:rsidRPr="008C7A92">
        <w:rPr>
          <w:b/>
          <w:bCs/>
          <w:lang w:val="es-CO"/>
        </w:rPr>
        <w:t>Lighthouse</w:t>
      </w:r>
    </w:p>
    <w:p w14:paraId="00AA4068" w14:textId="77777777" w:rsidR="008C7A92" w:rsidRPr="008C7A92" w:rsidRDefault="008C7A92" w:rsidP="008C7A92">
      <w:pPr>
        <w:pStyle w:val="Normalindentado2"/>
        <w:numPr>
          <w:ilvl w:val="0"/>
          <w:numId w:val="15"/>
        </w:numPr>
        <w:rPr>
          <w:lang w:val="es-CO"/>
        </w:rPr>
      </w:pPr>
      <w:r w:rsidRPr="008C7A92">
        <w:rPr>
          <w:lang w:val="es-CO"/>
        </w:rPr>
        <w:t>Validar navegación por teclado</w:t>
      </w:r>
    </w:p>
    <w:p w14:paraId="1E759493" w14:textId="77777777" w:rsidR="008C7A92" w:rsidRDefault="008C7A92" w:rsidP="008C7A92">
      <w:pPr>
        <w:pStyle w:val="Normalindentado2"/>
        <w:numPr>
          <w:ilvl w:val="0"/>
          <w:numId w:val="15"/>
        </w:numPr>
        <w:rPr>
          <w:lang w:val="es-CO"/>
        </w:rPr>
      </w:pPr>
      <w:r w:rsidRPr="008C7A92">
        <w:rPr>
          <w:lang w:val="es-CO"/>
        </w:rPr>
        <w:t>Verificar atributos ARIA</w:t>
      </w:r>
    </w:p>
    <w:p w14:paraId="3E7D4DC6" w14:textId="77777777" w:rsidR="008C7A92" w:rsidRPr="008C7A92" w:rsidRDefault="008C7A92" w:rsidP="008C7A92">
      <w:pPr>
        <w:pStyle w:val="Normalindentado2"/>
        <w:ind w:left="720"/>
        <w:rPr>
          <w:lang w:val="es-CO"/>
        </w:rPr>
      </w:pPr>
    </w:p>
    <w:p w14:paraId="1FD18720" w14:textId="77777777" w:rsidR="008C7A92" w:rsidRPr="008C7A92" w:rsidRDefault="008C7A92" w:rsidP="008C7A92">
      <w:pPr>
        <w:pStyle w:val="Normalindentado2"/>
        <w:ind w:left="720"/>
        <w:rPr>
          <w:lang w:val="es-CO"/>
        </w:rPr>
      </w:pPr>
      <w:r w:rsidRPr="008C7A92">
        <w:rPr>
          <w:b/>
          <w:bCs/>
          <w:lang w:val="es-CO"/>
        </w:rPr>
        <w:t>5. Pruebas de Performance:</w:t>
      </w:r>
    </w:p>
    <w:p w14:paraId="44398CB0" w14:textId="77777777" w:rsidR="008C7A92" w:rsidRPr="008C7A92" w:rsidRDefault="008C7A92" w:rsidP="008C7A92">
      <w:pPr>
        <w:pStyle w:val="Normalindentado2"/>
        <w:numPr>
          <w:ilvl w:val="0"/>
          <w:numId w:val="16"/>
        </w:numPr>
        <w:rPr>
          <w:lang w:val="es-CO"/>
        </w:rPr>
      </w:pPr>
      <w:r w:rsidRPr="008C7A92">
        <w:rPr>
          <w:lang w:val="es-CO"/>
        </w:rPr>
        <w:t>Lighthouse (Google)</w:t>
      </w:r>
    </w:p>
    <w:p w14:paraId="6ED704A7" w14:textId="77777777" w:rsidR="008C7A92" w:rsidRPr="008C7A92" w:rsidRDefault="008C7A92" w:rsidP="008C7A92">
      <w:pPr>
        <w:pStyle w:val="Normalindentado2"/>
        <w:numPr>
          <w:ilvl w:val="0"/>
          <w:numId w:val="16"/>
        </w:numPr>
        <w:rPr>
          <w:lang w:val="es-CO"/>
        </w:rPr>
      </w:pPr>
      <w:proofErr w:type="spellStart"/>
      <w:r w:rsidRPr="008C7A92">
        <w:rPr>
          <w:lang w:val="es-CO"/>
        </w:rPr>
        <w:t>WebPageTest</w:t>
      </w:r>
      <w:proofErr w:type="spellEnd"/>
    </w:p>
    <w:p w14:paraId="49DA728E" w14:textId="77777777" w:rsidR="008C7A92" w:rsidRPr="008C7A92" w:rsidRDefault="008C7A92" w:rsidP="008C7A92">
      <w:pPr>
        <w:pStyle w:val="Normalindentado2"/>
        <w:numPr>
          <w:ilvl w:val="0"/>
          <w:numId w:val="16"/>
        </w:numPr>
        <w:rPr>
          <w:lang w:val="es-CO"/>
        </w:rPr>
      </w:pPr>
      <w:proofErr w:type="spellStart"/>
      <w:r w:rsidRPr="008C7A92">
        <w:rPr>
          <w:lang w:val="es-CO"/>
        </w:rPr>
        <w:t>GTmetrix</w:t>
      </w:r>
      <w:proofErr w:type="spellEnd"/>
    </w:p>
    <w:p w14:paraId="38D7F745" w14:textId="77777777" w:rsidR="008C7A92" w:rsidRPr="008C7A92" w:rsidRDefault="008C7A92" w:rsidP="008C7A92">
      <w:pPr>
        <w:pStyle w:val="Normalindentado2"/>
        <w:ind w:left="720"/>
        <w:rPr>
          <w:lang w:val="es-CO"/>
        </w:rPr>
      </w:pPr>
    </w:p>
    <w:p w14:paraId="01398A76" w14:textId="77777777" w:rsidR="008C7A92" w:rsidRDefault="008C7A92" w:rsidP="008C7A92">
      <w:pPr>
        <w:pStyle w:val="Normalindentado2"/>
        <w:ind w:left="0"/>
        <w:rPr>
          <w:lang w:val="es-CO"/>
        </w:rPr>
      </w:pPr>
    </w:p>
    <w:p w14:paraId="1CFE69C7" w14:textId="77777777" w:rsidR="008C7A92" w:rsidRDefault="008C7A92" w:rsidP="008C7A92">
      <w:pPr>
        <w:pStyle w:val="Normalindentado2"/>
        <w:ind w:left="0"/>
        <w:rPr>
          <w:lang w:val="es-CO"/>
        </w:rPr>
      </w:pPr>
    </w:p>
    <w:p w14:paraId="5B662700" w14:textId="77777777" w:rsidR="00DA4CA5" w:rsidRPr="005D6220" w:rsidRDefault="00DA4CA5" w:rsidP="00DA4CA5">
      <w:pPr>
        <w:rPr>
          <w:rFonts w:ascii="Cambria" w:hAnsi="Cambria"/>
          <w:b/>
          <w:bCs/>
          <w:sz w:val="32"/>
          <w:szCs w:val="32"/>
        </w:rPr>
      </w:pPr>
      <w:r w:rsidRPr="005D6220">
        <w:rPr>
          <w:rFonts w:ascii="Cambria" w:hAnsi="Cambria"/>
          <w:b/>
          <w:bCs/>
          <w:sz w:val="32"/>
          <w:szCs w:val="32"/>
        </w:rPr>
        <w:t xml:space="preserve">Identificar vulnerabilidades potenciales en las </w:t>
      </w:r>
      <w:proofErr w:type="spellStart"/>
      <w:r w:rsidRPr="005D6220">
        <w:rPr>
          <w:rFonts w:ascii="Cambria" w:hAnsi="Cambria"/>
          <w:b/>
          <w:bCs/>
          <w:sz w:val="32"/>
          <w:szCs w:val="32"/>
        </w:rPr>
        <w:t>URLs</w:t>
      </w:r>
      <w:proofErr w:type="spellEnd"/>
    </w:p>
    <w:p w14:paraId="78F2FFF7" w14:textId="77777777" w:rsidR="00DA4CA5" w:rsidRDefault="00DA4CA5" w:rsidP="00DA4CA5">
      <w:pPr>
        <w:ind w:hanging="2"/>
      </w:pPr>
    </w:p>
    <w:p w14:paraId="1D52A630" w14:textId="77777777" w:rsidR="00DA4CA5" w:rsidRDefault="00DA4CA5" w:rsidP="00DA4CA5">
      <w:pPr>
        <w:ind w:hanging="2"/>
      </w:pPr>
    </w:p>
    <w:p w14:paraId="06BE31DE" w14:textId="77777777" w:rsidR="00DA4CA5" w:rsidRPr="001A2A8D"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1A2A8D">
        <w:rPr>
          <w:b/>
          <w:bCs/>
          <w:u w:val="single"/>
        </w:rPr>
        <w:t>Análisis de Parámetros URL</w:t>
      </w:r>
    </w:p>
    <w:p w14:paraId="498BCE7D" w14:textId="77777777" w:rsidR="00DA4CA5" w:rsidRPr="001A2A8D" w:rsidRDefault="00DA4CA5" w:rsidP="00DA4CA5">
      <w:pPr>
        <w:ind w:hanging="2"/>
        <w:rPr>
          <w:b/>
          <w:bCs/>
          <w:u w:val="single"/>
        </w:rPr>
      </w:pPr>
      <w:r w:rsidRPr="001A2A8D">
        <w:rPr>
          <w:b/>
          <w:bCs/>
          <w:u w:val="single"/>
        </w:rPr>
        <w:t xml:space="preserve"> Inyección SQL (</w:t>
      </w:r>
      <w:proofErr w:type="spellStart"/>
      <w:r w:rsidRPr="001A2A8D">
        <w:rPr>
          <w:b/>
          <w:bCs/>
          <w:u w:val="single"/>
        </w:rPr>
        <w:t>SQLi</w:t>
      </w:r>
      <w:proofErr w:type="spellEnd"/>
      <w:r w:rsidRPr="001A2A8D">
        <w:rPr>
          <w:b/>
          <w:bCs/>
          <w:u w:val="single"/>
        </w:rPr>
        <w:t>)</w:t>
      </w:r>
    </w:p>
    <w:p w14:paraId="137D7E22" w14:textId="77777777" w:rsidR="00DA4CA5" w:rsidRDefault="00DA4CA5" w:rsidP="00DA4CA5">
      <w:pPr>
        <w:ind w:hanging="2"/>
      </w:pPr>
      <w:r w:rsidRPr="001A2A8D">
        <w:lastRenderedPageBreak/>
        <w:t>Prueba: Agregar comillas simples (') o caracteres especiales SQL a los parámetros</w:t>
      </w:r>
    </w:p>
    <w:p w14:paraId="505CA755" w14:textId="77777777" w:rsidR="00DA4CA5" w:rsidRPr="006A2091" w:rsidRDefault="00DA4CA5" w:rsidP="00DA4CA5">
      <w:pPr>
        <w:ind w:hanging="2"/>
        <w:rPr>
          <w:lang w:val="en-US"/>
        </w:rPr>
      </w:pPr>
      <w:r w:rsidRPr="006A2091">
        <w:rPr>
          <w:highlight w:val="yellow"/>
          <w:lang w:val="en-US"/>
        </w:rPr>
        <w:t>https://tusitio.com/buscar?producto=1' OR '1'='1</w:t>
      </w:r>
    </w:p>
    <w:p w14:paraId="0D8C3E93" w14:textId="77777777" w:rsidR="00DA4CA5" w:rsidRPr="006A2091" w:rsidRDefault="00DA4CA5" w:rsidP="00DA4CA5">
      <w:pPr>
        <w:ind w:hanging="2"/>
        <w:rPr>
          <w:lang w:val="en-US"/>
        </w:rPr>
      </w:pPr>
      <w:r w:rsidRPr="006A2091">
        <w:rPr>
          <w:noProof/>
          <w:lang w:val="en-US"/>
        </w:rPr>
        <w:drawing>
          <wp:inline distT="0" distB="0" distL="0" distR="0" wp14:anchorId="7F4FAF56" wp14:editId="2F067519">
            <wp:extent cx="5400040" cy="2722880"/>
            <wp:effectExtent l="0" t="0" r="0" b="1270"/>
            <wp:docPr id="116613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9473" name=""/>
                    <pic:cNvPicPr/>
                  </pic:nvPicPr>
                  <pic:blipFill>
                    <a:blip r:embed="rId65"/>
                    <a:stretch>
                      <a:fillRect/>
                    </a:stretch>
                  </pic:blipFill>
                  <pic:spPr>
                    <a:xfrm>
                      <a:off x="0" y="0"/>
                      <a:ext cx="5400040" cy="2722880"/>
                    </a:xfrm>
                    <a:prstGeom prst="rect">
                      <a:avLst/>
                    </a:prstGeom>
                  </pic:spPr>
                </pic:pic>
              </a:graphicData>
            </a:graphic>
          </wp:inline>
        </w:drawing>
      </w:r>
    </w:p>
    <w:p w14:paraId="584946F2"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AF59A9">
        <w:rPr>
          <w:b/>
          <w:bCs/>
        </w:rPr>
        <w:t>Qué buscar: Errores de base de datos o comportamientos inesperados en la respuesta</w:t>
      </w:r>
    </w:p>
    <w:p w14:paraId="0E339EF0" w14:textId="77777777" w:rsidR="00DA4CA5" w:rsidRDefault="00DA4CA5" w:rsidP="00DA4CA5">
      <w:pPr>
        <w:pStyle w:val="Prrafodelista"/>
        <w:ind w:left="0" w:hanging="2"/>
        <w:rPr>
          <w:b/>
          <w:bCs/>
        </w:rPr>
      </w:pPr>
    </w:p>
    <w:p w14:paraId="6D651BAD" w14:textId="77777777" w:rsidR="00DA4CA5" w:rsidRPr="006A2091" w:rsidRDefault="00DA4CA5" w:rsidP="00DA4CA5">
      <w:pPr>
        <w:pStyle w:val="Prrafodelista"/>
        <w:ind w:left="0" w:hanging="2"/>
        <w:rPr>
          <w:b/>
          <w:bCs/>
          <w:lang w:val="en-US"/>
        </w:rPr>
      </w:pPr>
      <w:r w:rsidRPr="006A2091">
        <w:rPr>
          <w:b/>
          <w:bCs/>
          <w:lang w:val="en-US"/>
        </w:rPr>
        <w:t>b) Cross-Site Scripting (XSS)</w:t>
      </w:r>
    </w:p>
    <w:p w14:paraId="5AE3A86B" w14:textId="77777777" w:rsidR="00DA4CA5" w:rsidRDefault="00DA4CA5" w:rsidP="00DA4CA5">
      <w:pPr>
        <w:ind w:hanging="2"/>
        <w:rPr>
          <w:lang w:val="en-US"/>
        </w:rPr>
      </w:pPr>
      <w:hyperlink r:id="rId66" w:history="1">
        <w:r w:rsidRPr="006A2091">
          <w:rPr>
            <w:rStyle w:val="Hipervnculo"/>
            <w:highlight w:val="yellow"/>
            <w:lang w:val="en-US"/>
          </w:rPr>
          <w:t>https://tusitio.com/buscar?q=&lt;script&gt;alert(1)&lt;/script</w:t>
        </w:r>
      </w:hyperlink>
      <w:r w:rsidRPr="006A2091">
        <w:rPr>
          <w:highlight w:val="yellow"/>
          <w:lang w:val="en-US"/>
        </w:rPr>
        <w:t>&gt;</w:t>
      </w:r>
    </w:p>
    <w:p w14:paraId="6AC0F25A" w14:textId="77777777" w:rsidR="00DA4CA5" w:rsidRDefault="00DA4CA5" w:rsidP="00DA4CA5">
      <w:pPr>
        <w:ind w:hanging="2"/>
        <w:rPr>
          <w:lang w:val="en-US"/>
        </w:rPr>
      </w:pPr>
      <w:r w:rsidRPr="006A2091">
        <w:rPr>
          <w:noProof/>
          <w:lang w:val="en-US"/>
        </w:rPr>
        <w:drawing>
          <wp:inline distT="0" distB="0" distL="0" distR="0" wp14:anchorId="25C7077E" wp14:editId="5F772438">
            <wp:extent cx="5400040" cy="2353945"/>
            <wp:effectExtent l="0" t="0" r="0" b="8255"/>
            <wp:docPr id="164420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03789" name=""/>
                    <pic:cNvPicPr/>
                  </pic:nvPicPr>
                  <pic:blipFill>
                    <a:blip r:embed="rId67"/>
                    <a:stretch>
                      <a:fillRect/>
                    </a:stretch>
                  </pic:blipFill>
                  <pic:spPr>
                    <a:xfrm>
                      <a:off x="0" y="0"/>
                      <a:ext cx="5400040" cy="2353945"/>
                    </a:xfrm>
                    <a:prstGeom prst="rect">
                      <a:avLst/>
                    </a:prstGeom>
                  </pic:spPr>
                </pic:pic>
              </a:graphicData>
            </a:graphic>
          </wp:inline>
        </w:drawing>
      </w:r>
    </w:p>
    <w:p w14:paraId="071E4C9A" w14:textId="77777777" w:rsidR="00DA4CA5" w:rsidRDefault="00DA4CA5" w:rsidP="00DA4CA5">
      <w:pPr>
        <w:ind w:hanging="2"/>
        <w:rPr>
          <w:lang w:val="en-US"/>
        </w:rPr>
      </w:pPr>
    </w:p>
    <w:p w14:paraId="306D649F" w14:textId="77777777" w:rsidR="00DA4CA5" w:rsidRPr="006A2091" w:rsidRDefault="00DA4CA5" w:rsidP="00DA4CA5">
      <w:pPr>
        <w:ind w:hanging="2"/>
        <w:rPr>
          <w:lang w:val="en-US"/>
        </w:rPr>
      </w:pPr>
    </w:p>
    <w:p w14:paraId="6FB9F5D6" w14:textId="77777777" w:rsidR="00DA4CA5" w:rsidRPr="006A2091" w:rsidRDefault="00DA4CA5" w:rsidP="00DA4CA5">
      <w:pPr>
        <w:ind w:hanging="2"/>
        <w:rPr>
          <w:lang w:val="en-US"/>
        </w:rPr>
      </w:pPr>
    </w:p>
    <w:p w14:paraId="4C18F6EC"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AF59A9">
        <w:rPr>
          <w:b/>
          <w:bCs/>
          <w:u w:val="single"/>
        </w:rPr>
        <w:t>Manipulación de Rutas</w:t>
      </w:r>
    </w:p>
    <w:p w14:paraId="74C59007" w14:textId="77777777" w:rsidR="00DA4CA5" w:rsidRPr="00AF59A9" w:rsidRDefault="00DA4CA5" w:rsidP="00DA4CA5">
      <w:pPr>
        <w:pStyle w:val="Prrafodelista"/>
        <w:ind w:left="0" w:hanging="2"/>
        <w:rPr>
          <w:b/>
          <w:bCs/>
          <w:u w:val="single"/>
        </w:rPr>
      </w:pPr>
      <w:proofErr w:type="spellStart"/>
      <w:r w:rsidRPr="00AF59A9">
        <w:rPr>
          <w:b/>
          <w:bCs/>
          <w:u w:val="single"/>
        </w:rPr>
        <w:t>Directory</w:t>
      </w:r>
      <w:proofErr w:type="spellEnd"/>
      <w:r w:rsidRPr="00AF59A9">
        <w:rPr>
          <w:b/>
          <w:bCs/>
          <w:u w:val="single"/>
        </w:rPr>
        <w:t xml:space="preserve"> </w:t>
      </w:r>
      <w:proofErr w:type="spellStart"/>
      <w:r w:rsidRPr="00AF59A9">
        <w:rPr>
          <w:b/>
          <w:bCs/>
          <w:u w:val="single"/>
        </w:rPr>
        <w:t>Traversal</w:t>
      </w:r>
      <w:proofErr w:type="spellEnd"/>
    </w:p>
    <w:p w14:paraId="5A3343A5" w14:textId="77777777" w:rsidR="00DA4CA5" w:rsidRDefault="00DA4CA5" w:rsidP="00DA4CA5">
      <w:pPr>
        <w:pStyle w:val="Prrafodelista"/>
        <w:ind w:left="0" w:hanging="2"/>
        <w:rPr>
          <w:b/>
          <w:bCs/>
          <w:u w:val="single"/>
        </w:rPr>
      </w:pPr>
      <w:r w:rsidRPr="00AF59A9">
        <w:rPr>
          <w:b/>
          <w:bCs/>
          <w:u w:val="single"/>
        </w:rPr>
        <w:t>Prueba: Intentar acceder a archivos del sistema</w:t>
      </w:r>
    </w:p>
    <w:p w14:paraId="7BB6E861" w14:textId="77777777" w:rsidR="00DA4CA5" w:rsidRDefault="00DA4CA5" w:rsidP="00DA4CA5">
      <w:pPr>
        <w:ind w:hanging="2"/>
        <w:rPr>
          <w:u w:val="single"/>
        </w:rPr>
      </w:pPr>
      <w:hyperlink r:id="rId68" w:history="1">
        <w:r w:rsidRPr="00F03299">
          <w:rPr>
            <w:rStyle w:val="Hipervnculo"/>
            <w:highlight w:val="yellow"/>
          </w:rPr>
          <w:t>https://tusitio.com/../../etc/passwd</w:t>
        </w:r>
      </w:hyperlink>
    </w:p>
    <w:p w14:paraId="32FDD078" w14:textId="77777777" w:rsidR="00DA4CA5" w:rsidRPr="00AF59A9" w:rsidRDefault="00DA4CA5" w:rsidP="00DA4CA5">
      <w:pPr>
        <w:ind w:hanging="2"/>
        <w:rPr>
          <w:u w:val="single"/>
        </w:rPr>
      </w:pPr>
      <w:r w:rsidRPr="006A2091">
        <w:rPr>
          <w:noProof/>
          <w:u w:val="single"/>
        </w:rPr>
        <w:lastRenderedPageBreak/>
        <w:drawing>
          <wp:inline distT="0" distB="0" distL="0" distR="0" wp14:anchorId="78B56210" wp14:editId="61800B54">
            <wp:extent cx="5400040" cy="2685415"/>
            <wp:effectExtent l="0" t="0" r="0" b="635"/>
            <wp:docPr id="16725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215" name=""/>
                    <pic:cNvPicPr/>
                  </pic:nvPicPr>
                  <pic:blipFill>
                    <a:blip r:embed="rId69"/>
                    <a:stretch>
                      <a:fillRect/>
                    </a:stretch>
                  </pic:blipFill>
                  <pic:spPr>
                    <a:xfrm>
                      <a:off x="0" y="0"/>
                      <a:ext cx="5400040" cy="2685415"/>
                    </a:xfrm>
                    <a:prstGeom prst="rect">
                      <a:avLst/>
                    </a:prstGeom>
                  </pic:spPr>
                </pic:pic>
              </a:graphicData>
            </a:graphic>
          </wp:inline>
        </w:drawing>
      </w:r>
    </w:p>
    <w:p w14:paraId="4E334F8E" w14:textId="77777777" w:rsidR="00DA4CA5" w:rsidRDefault="00DA4CA5" w:rsidP="00DA4CA5">
      <w:pPr>
        <w:ind w:hanging="2"/>
      </w:pPr>
      <w:hyperlink r:id="rId70" w:history="1">
        <w:r w:rsidRPr="00AF59A9">
          <w:rPr>
            <w:rStyle w:val="Hipervnculo"/>
            <w:highlight w:val="yellow"/>
          </w:rPr>
          <w:t>https://tusitio.com/documentos?archivo=../../../config.ini</w:t>
        </w:r>
      </w:hyperlink>
    </w:p>
    <w:p w14:paraId="217FCAC3" w14:textId="77777777" w:rsidR="00DA4CA5" w:rsidRDefault="00DA4CA5" w:rsidP="00DA4CA5">
      <w:pPr>
        <w:ind w:hanging="2"/>
        <w:rPr>
          <w:u w:val="single"/>
        </w:rPr>
      </w:pPr>
      <w:r w:rsidRPr="006A2091">
        <w:rPr>
          <w:noProof/>
          <w:u w:val="single"/>
        </w:rPr>
        <w:drawing>
          <wp:inline distT="0" distB="0" distL="0" distR="0" wp14:anchorId="083F77C0" wp14:editId="05E1B940">
            <wp:extent cx="5400040" cy="2434590"/>
            <wp:effectExtent l="0" t="0" r="0" b="3810"/>
            <wp:docPr id="95231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2335" name=""/>
                    <pic:cNvPicPr/>
                  </pic:nvPicPr>
                  <pic:blipFill>
                    <a:blip r:embed="rId71"/>
                    <a:stretch>
                      <a:fillRect/>
                    </a:stretch>
                  </pic:blipFill>
                  <pic:spPr>
                    <a:xfrm>
                      <a:off x="0" y="0"/>
                      <a:ext cx="5400040" cy="2434590"/>
                    </a:xfrm>
                    <a:prstGeom prst="rect">
                      <a:avLst/>
                    </a:prstGeom>
                  </pic:spPr>
                </pic:pic>
              </a:graphicData>
            </a:graphic>
          </wp:inline>
        </w:drawing>
      </w:r>
    </w:p>
    <w:p w14:paraId="3E925BF4" w14:textId="77777777" w:rsidR="00DA4CA5" w:rsidRDefault="00DA4CA5" w:rsidP="00DA4CA5">
      <w:pPr>
        <w:ind w:hanging="2"/>
        <w:rPr>
          <w:u w:val="single"/>
        </w:rPr>
      </w:pPr>
    </w:p>
    <w:p w14:paraId="0FDE7390"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proofErr w:type="spellStart"/>
      <w:r w:rsidRPr="00AF59A9">
        <w:rPr>
          <w:b/>
          <w:bCs/>
          <w:u w:val="single"/>
        </w:rPr>
        <w:t>Forced</w:t>
      </w:r>
      <w:proofErr w:type="spellEnd"/>
      <w:r w:rsidRPr="00AF59A9">
        <w:rPr>
          <w:b/>
          <w:bCs/>
          <w:u w:val="single"/>
        </w:rPr>
        <w:t xml:space="preserve"> </w:t>
      </w:r>
      <w:proofErr w:type="spellStart"/>
      <w:r w:rsidRPr="00AF59A9">
        <w:rPr>
          <w:b/>
          <w:bCs/>
          <w:u w:val="single"/>
        </w:rPr>
        <w:t>Browsing</w:t>
      </w:r>
      <w:proofErr w:type="spellEnd"/>
      <w:r>
        <w:rPr>
          <w:b/>
          <w:bCs/>
          <w:u w:val="single"/>
        </w:rPr>
        <w:t xml:space="preserve"> (búsqueda forzada)</w:t>
      </w:r>
    </w:p>
    <w:p w14:paraId="64041F92" w14:textId="77777777" w:rsidR="00DA4CA5" w:rsidRDefault="00DA4CA5" w:rsidP="00DA4CA5">
      <w:pPr>
        <w:ind w:hanging="2"/>
      </w:pPr>
      <w:r w:rsidRPr="00AF59A9">
        <w:t>Prueba: Acceder a rutas no vinculadas</w:t>
      </w:r>
    </w:p>
    <w:p w14:paraId="0D3C1017" w14:textId="77777777" w:rsidR="00DA4CA5" w:rsidRDefault="00DA4CA5" w:rsidP="00DA4CA5">
      <w:pPr>
        <w:ind w:hanging="2"/>
        <w:rPr>
          <w:highlight w:val="yellow"/>
        </w:rPr>
      </w:pPr>
      <w:hyperlink r:id="rId72" w:history="1">
        <w:r w:rsidRPr="00F03299">
          <w:rPr>
            <w:rStyle w:val="Hipervnculo"/>
            <w:highlight w:val="yellow"/>
          </w:rPr>
          <w:t>https://tusitio.com/admin</w:t>
        </w:r>
      </w:hyperlink>
    </w:p>
    <w:p w14:paraId="5441F2FC" w14:textId="77777777" w:rsidR="00DA4CA5" w:rsidRPr="00AF59A9" w:rsidRDefault="00DA4CA5" w:rsidP="00DA4CA5">
      <w:pPr>
        <w:ind w:hanging="2"/>
        <w:rPr>
          <w:highlight w:val="yellow"/>
        </w:rPr>
      </w:pPr>
      <w:r w:rsidRPr="006A2091">
        <w:rPr>
          <w:noProof/>
        </w:rPr>
        <w:drawing>
          <wp:inline distT="0" distB="0" distL="0" distR="0" wp14:anchorId="3F8C7E14" wp14:editId="0BCD9717">
            <wp:extent cx="5400040" cy="2338070"/>
            <wp:effectExtent l="0" t="0" r="0" b="5080"/>
            <wp:docPr id="30339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6228" name=""/>
                    <pic:cNvPicPr/>
                  </pic:nvPicPr>
                  <pic:blipFill>
                    <a:blip r:embed="rId73"/>
                    <a:stretch>
                      <a:fillRect/>
                    </a:stretch>
                  </pic:blipFill>
                  <pic:spPr>
                    <a:xfrm>
                      <a:off x="0" y="0"/>
                      <a:ext cx="5400040" cy="2338070"/>
                    </a:xfrm>
                    <a:prstGeom prst="rect">
                      <a:avLst/>
                    </a:prstGeom>
                  </pic:spPr>
                </pic:pic>
              </a:graphicData>
            </a:graphic>
          </wp:inline>
        </w:drawing>
      </w:r>
    </w:p>
    <w:p w14:paraId="011382F8" w14:textId="77777777" w:rsidR="00DA4CA5" w:rsidRDefault="00DA4CA5" w:rsidP="00DA4CA5">
      <w:pPr>
        <w:ind w:hanging="2"/>
        <w:rPr>
          <w:highlight w:val="yellow"/>
        </w:rPr>
      </w:pPr>
      <w:hyperlink r:id="rId74" w:history="1">
        <w:r w:rsidRPr="00F03299">
          <w:rPr>
            <w:rStyle w:val="Hipervnculo"/>
            <w:highlight w:val="yellow"/>
          </w:rPr>
          <w:t>https://tusitio.com/backup</w:t>
        </w:r>
      </w:hyperlink>
    </w:p>
    <w:p w14:paraId="64941A44" w14:textId="77777777" w:rsidR="00DA4CA5" w:rsidRPr="00AF59A9" w:rsidRDefault="00DA4CA5" w:rsidP="00DA4CA5">
      <w:pPr>
        <w:ind w:hanging="2"/>
        <w:rPr>
          <w:highlight w:val="yellow"/>
        </w:rPr>
      </w:pPr>
      <w:r w:rsidRPr="006A2091">
        <w:rPr>
          <w:noProof/>
        </w:rPr>
        <w:lastRenderedPageBreak/>
        <w:drawing>
          <wp:inline distT="0" distB="0" distL="0" distR="0" wp14:anchorId="692A0E51" wp14:editId="0D7425C7">
            <wp:extent cx="5400040" cy="2172335"/>
            <wp:effectExtent l="0" t="0" r="0" b="0"/>
            <wp:docPr id="1239771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71534" name=""/>
                    <pic:cNvPicPr/>
                  </pic:nvPicPr>
                  <pic:blipFill>
                    <a:blip r:embed="rId75"/>
                    <a:stretch>
                      <a:fillRect/>
                    </a:stretch>
                  </pic:blipFill>
                  <pic:spPr>
                    <a:xfrm>
                      <a:off x="0" y="0"/>
                      <a:ext cx="5400040" cy="2172335"/>
                    </a:xfrm>
                    <a:prstGeom prst="rect">
                      <a:avLst/>
                    </a:prstGeom>
                  </pic:spPr>
                </pic:pic>
              </a:graphicData>
            </a:graphic>
          </wp:inline>
        </w:drawing>
      </w:r>
    </w:p>
    <w:p w14:paraId="20C0890F" w14:textId="77777777" w:rsidR="00DA4CA5" w:rsidRDefault="00DA4CA5" w:rsidP="00DA4CA5">
      <w:pPr>
        <w:ind w:hanging="2"/>
      </w:pPr>
      <w:hyperlink r:id="rId76" w:history="1">
        <w:r w:rsidRPr="00996956">
          <w:rPr>
            <w:rStyle w:val="Hipervnculo"/>
            <w:highlight w:val="yellow"/>
          </w:rPr>
          <w:t>https://tusitio.com/config.json</w:t>
        </w:r>
      </w:hyperlink>
    </w:p>
    <w:p w14:paraId="1556C80A" w14:textId="77777777" w:rsidR="00DA4CA5" w:rsidRDefault="00DA4CA5" w:rsidP="00DA4CA5">
      <w:pPr>
        <w:ind w:hanging="2"/>
      </w:pPr>
      <w:r w:rsidRPr="006A2091">
        <w:rPr>
          <w:noProof/>
        </w:rPr>
        <w:drawing>
          <wp:inline distT="0" distB="0" distL="0" distR="0" wp14:anchorId="3BD9E96F" wp14:editId="31DD0C42">
            <wp:extent cx="5400040" cy="2377440"/>
            <wp:effectExtent l="0" t="0" r="0" b="3810"/>
            <wp:docPr id="137326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66083" name=""/>
                    <pic:cNvPicPr/>
                  </pic:nvPicPr>
                  <pic:blipFill>
                    <a:blip r:embed="rId77"/>
                    <a:stretch>
                      <a:fillRect/>
                    </a:stretch>
                  </pic:blipFill>
                  <pic:spPr>
                    <a:xfrm>
                      <a:off x="0" y="0"/>
                      <a:ext cx="5400040" cy="2377440"/>
                    </a:xfrm>
                    <a:prstGeom prst="rect">
                      <a:avLst/>
                    </a:prstGeom>
                  </pic:spPr>
                </pic:pic>
              </a:graphicData>
            </a:graphic>
          </wp:inline>
        </w:drawing>
      </w:r>
    </w:p>
    <w:p w14:paraId="3D44D4F7" w14:textId="77777777" w:rsidR="00DA4CA5" w:rsidRDefault="00DA4CA5" w:rsidP="00DA4CA5">
      <w:pPr>
        <w:ind w:hanging="2"/>
      </w:pPr>
    </w:p>
    <w:p w14:paraId="14AADD74"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1" w:firstLineChars="0" w:hanging="3"/>
        <w:textDirection w:val="lrTb"/>
        <w:textAlignment w:val="auto"/>
        <w:outlineLvl w:val="9"/>
        <w:rPr>
          <w:b/>
          <w:bCs/>
          <w:sz w:val="28"/>
          <w:szCs w:val="28"/>
        </w:rPr>
      </w:pPr>
      <w:r w:rsidRPr="00AF59A9">
        <w:rPr>
          <w:b/>
          <w:bCs/>
          <w:sz w:val="28"/>
          <w:szCs w:val="28"/>
        </w:rPr>
        <w:t>Cabeceras HTTP</w:t>
      </w:r>
    </w:p>
    <w:p w14:paraId="79FE56D2" w14:textId="77777777" w:rsidR="00DA4CA5" w:rsidRDefault="00DA4CA5" w:rsidP="00DA4CA5">
      <w:pPr>
        <w:ind w:left="1" w:hanging="3"/>
        <w:rPr>
          <w:sz w:val="28"/>
          <w:szCs w:val="28"/>
        </w:rPr>
      </w:pPr>
      <w:r w:rsidRPr="00AF59A9">
        <w:rPr>
          <w:sz w:val="28"/>
          <w:szCs w:val="28"/>
        </w:rPr>
        <w:t>Prueba: Enviar múltiples parámetros con el mismo nombre</w:t>
      </w:r>
    </w:p>
    <w:p w14:paraId="2D55B286" w14:textId="77777777" w:rsidR="00DA4CA5" w:rsidRDefault="00DA4CA5" w:rsidP="00DA4CA5">
      <w:pPr>
        <w:ind w:hanging="2"/>
        <w:rPr>
          <w:sz w:val="28"/>
          <w:szCs w:val="28"/>
        </w:rPr>
      </w:pPr>
      <w:hyperlink r:id="rId78" w:history="1">
        <w:r w:rsidRPr="00F03299">
          <w:rPr>
            <w:rStyle w:val="Hipervnculo"/>
            <w:sz w:val="28"/>
            <w:szCs w:val="28"/>
            <w:highlight w:val="yellow"/>
          </w:rPr>
          <w:t>https://tusitio.com/login?user=admin&amp;user=invitado</w:t>
        </w:r>
      </w:hyperlink>
    </w:p>
    <w:p w14:paraId="373B7DC4" w14:textId="4BAE7873" w:rsidR="008C7A92" w:rsidRDefault="00DA4CA5" w:rsidP="00DA4CA5">
      <w:pPr>
        <w:pStyle w:val="Normalindentado2"/>
        <w:ind w:left="0"/>
        <w:rPr>
          <w:lang w:val="es-CO"/>
        </w:rPr>
      </w:pPr>
      <w:r w:rsidRPr="006A2091">
        <w:rPr>
          <w:noProof/>
          <w:sz w:val="28"/>
          <w:szCs w:val="28"/>
        </w:rPr>
        <w:lastRenderedPageBreak/>
        <w:drawing>
          <wp:inline distT="0" distB="0" distL="0" distR="0" wp14:anchorId="082C1E04" wp14:editId="1F88315C">
            <wp:extent cx="5399243" cy="4926842"/>
            <wp:effectExtent l="0" t="0" r="0" b="7620"/>
            <wp:docPr id="149819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8508" name=""/>
                    <pic:cNvPicPr/>
                  </pic:nvPicPr>
                  <pic:blipFill>
                    <a:blip r:embed="rId79"/>
                    <a:stretch>
                      <a:fillRect/>
                    </a:stretch>
                  </pic:blipFill>
                  <pic:spPr>
                    <a:xfrm>
                      <a:off x="0" y="0"/>
                      <a:ext cx="5425960" cy="4951222"/>
                    </a:xfrm>
                    <a:prstGeom prst="rect">
                      <a:avLst/>
                    </a:prstGeom>
                  </pic:spPr>
                </pic:pic>
              </a:graphicData>
            </a:graphic>
          </wp:inline>
        </w:drawing>
      </w:r>
    </w:p>
    <w:p w14:paraId="60FC821E" w14:textId="77777777" w:rsidR="00785428" w:rsidRDefault="00785428" w:rsidP="00DA4CA5">
      <w:pPr>
        <w:pStyle w:val="Normalindentado2"/>
        <w:ind w:left="0"/>
        <w:rPr>
          <w:lang w:val="es-CO"/>
        </w:rPr>
      </w:pPr>
    </w:p>
    <w:p w14:paraId="1637B203" w14:textId="77777777" w:rsidR="00785428" w:rsidRDefault="00785428" w:rsidP="00DA4CA5">
      <w:pPr>
        <w:pStyle w:val="Normalindentado2"/>
        <w:ind w:left="0"/>
        <w:rPr>
          <w:lang w:val="es-CO"/>
        </w:rPr>
      </w:pPr>
    </w:p>
    <w:p w14:paraId="6009A20B" w14:textId="00D2DE56" w:rsidR="008C7A92" w:rsidRDefault="00785428" w:rsidP="008C7A92">
      <w:pPr>
        <w:pStyle w:val="Normalindentado2"/>
        <w:ind w:left="0"/>
        <w:rPr>
          <w:lang w:val="es-CO"/>
        </w:rPr>
      </w:pPr>
      <w:r>
        <w:rPr>
          <w:noProof/>
          <w:lang w:val="es-CO"/>
        </w:rPr>
        <w:lastRenderedPageBreak/>
        <w:drawing>
          <wp:inline distT="0" distB="0" distL="0" distR="0" wp14:anchorId="34A82B09" wp14:editId="040DDC0E">
            <wp:extent cx="5400040" cy="6146165"/>
            <wp:effectExtent l="0" t="0" r="0" b="6985"/>
            <wp:docPr id="1591992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92432" name="Imagen 1591992432"/>
                    <pic:cNvPicPr/>
                  </pic:nvPicPr>
                  <pic:blipFill>
                    <a:blip r:embed="rId80">
                      <a:extLst>
                        <a:ext uri="{28A0092B-C50C-407E-A947-70E740481C1C}">
                          <a14:useLocalDpi xmlns:a14="http://schemas.microsoft.com/office/drawing/2010/main" val="0"/>
                        </a:ext>
                      </a:extLst>
                    </a:blip>
                    <a:stretch>
                      <a:fillRect/>
                    </a:stretch>
                  </pic:blipFill>
                  <pic:spPr>
                    <a:xfrm>
                      <a:off x="0" y="0"/>
                      <a:ext cx="5400040" cy="6146165"/>
                    </a:xfrm>
                    <a:prstGeom prst="rect">
                      <a:avLst/>
                    </a:prstGeom>
                  </pic:spPr>
                </pic:pic>
              </a:graphicData>
            </a:graphic>
          </wp:inline>
        </w:drawing>
      </w:r>
    </w:p>
    <w:p w14:paraId="7A77C143" w14:textId="77777777" w:rsidR="008C7A92" w:rsidRDefault="008C7A92" w:rsidP="008C7A92">
      <w:pPr>
        <w:pStyle w:val="Normalindentado2"/>
        <w:ind w:left="0"/>
        <w:rPr>
          <w:lang w:val="es-CO"/>
        </w:rPr>
      </w:pPr>
    </w:p>
    <w:p w14:paraId="6D212105" w14:textId="77777777" w:rsidR="008C7A92" w:rsidRPr="008C7A92" w:rsidRDefault="008C7A92" w:rsidP="008C7A92">
      <w:pPr>
        <w:pStyle w:val="Normalindentado2"/>
        <w:ind w:left="0"/>
        <w:rPr>
          <w:lang w:val="es-CO"/>
        </w:rPr>
      </w:pPr>
    </w:p>
    <w:p w14:paraId="1C370356" w14:textId="15D42BCC" w:rsidR="00F66AD3" w:rsidRDefault="00F66AD3" w:rsidP="00F66AD3">
      <w:pPr>
        <w:pStyle w:val="Ttulo2"/>
        <w:numPr>
          <w:ilvl w:val="1"/>
          <w:numId w:val="10"/>
        </w:numPr>
        <w:ind w:left="300"/>
      </w:pPr>
      <w:r>
        <w:t>Pruebas de seguridad</w:t>
      </w:r>
    </w:p>
    <w:p w14:paraId="083F0552" w14:textId="3F48F616" w:rsidR="00F66AD3" w:rsidRDefault="00F66AD3" w:rsidP="00F66AD3">
      <w:pPr>
        <w:pStyle w:val="Normalindentado2"/>
        <w:ind w:left="0"/>
      </w:pPr>
    </w:p>
    <w:p w14:paraId="6A8F7528" w14:textId="6D07B66F" w:rsidR="00F66AD3" w:rsidRDefault="00F66AD3" w:rsidP="00F66AD3">
      <w:pPr>
        <w:pStyle w:val="Normalindentado2"/>
        <w:ind w:left="0"/>
      </w:pPr>
      <w:r>
        <w:t>Busca posibles errores de gestión de software basado en red:</w:t>
      </w:r>
    </w:p>
    <w:p w14:paraId="6C7D44EA" w14:textId="77777777" w:rsidR="00F66AD3" w:rsidRDefault="00F66AD3" w:rsidP="00F66AD3">
      <w:pPr>
        <w:pStyle w:val="Normalindentado2"/>
        <w:ind w:left="0"/>
      </w:pPr>
    </w:p>
    <w:p w14:paraId="1C8B7300" w14:textId="77777777" w:rsidR="00F66AD3" w:rsidRPr="00F66AD3" w:rsidRDefault="00F66AD3" w:rsidP="00F66AD3">
      <w:pPr>
        <w:pStyle w:val="Normalindentado2"/>
        <w:rPr>
          <w:lang w:val="es-CO"/>
        </w:rPr>
      </w:pPr>
      <w:r w:rsidRPr="00F66AD3">
        <w:rPr>
          <w:lang w:val="es-CO"/>
        </w:rPr>
        <w:t>Inyección (SQL, LDAP, NoSQL)</w:t>
      </w:r>
    </w:p>
    <w:p w14:paraId="2CC77828" w14:textId="77777777" w:rsidR="00F66AD3" w:rsidRPr="00F66AD3" w:rsidRDefault="00F66AD3" w:rsidP="00F66AD3">
      <w:pPr>
        <w:pStyle w:val="Normalindentado2"/>
        <w:rPr>
          <w:lang w:val="es-CO"/>
        </w:rPr>
      </w:pPr>
      <w:r w:rsidRPr="00F66AD3">
        <w:rPr>
          <w:lang w:val="es-CO"/>
        </w:rPr>
        <w:t>Autenticación rota y gestión de sesiones</w:t>
      </w:r>
    </w:p>
    <w:p w14:paraId="7B596700" w14:textId="77777777" w:rsidR="00F66AD3" w:rsidRPr="00F66AD3" w:rsidRDefault="00F66AD3" w:rsidP="00F66AD3">
      <w:pPr>
        <w:pStyle w:val="Normalindentado2"/>
        <w:rPr>
          <w:lang w:val="es-CO"/>
        </w:rPr>
      </w:pPr>
      <w:r w:rsidRPr="00F66AD3">
        <w:rPr>
          <w:lang w:val="es-CO"/>
        </w:rPr>
        <w:t>Exposición de datos sensibles (PII, contraseñas)</w:t>
      </w:r>
    </w:p>
    <w:p w14:paraId="2FD16E5A" w14:textId="77777777" w:rsidR="00F66AD3" w:rsidRPr="00F66AD3" w:rsidRDefault="00F66AD3" w:rsidP="00F66AD3">
      <w:pPr>
        <w:pStyle w:val="Normalindentado2"/>
        <w:rPr>
          <w:lang w:val="es-CO"/>
        </w:rPr>
      </w:pPr>
      <w:r w:rsidRPr="00F66AD3">
        <w:rPr>
          <w:lang w:val="es-CO"/>
        </w:rPr>
        <w:t>Entidades externas XML (XXE)</w:t>
      </w:r>
    </w:p>
    <w:p w14:paraId="10833635" w14:textId="77777777" w:rsidR="00F66AD3" w:rsidRPr="00F66AD3" w:rsidRDefault="00F66AD3" w:rsidP="00F66AD3">
      <w:pPr>
        <w:pStyle w:val="Normalindentado2"/>
        <w:rPr>
          <w:lang w:val="es-CO"/>
        </w:rPr>
      </w:pPr>
      <w:r w:rsidRPr="00F66AD3">
        <w:rPr>
          <w:lang w:val="es-CO"/>
        </w:rPr>
        <w:t>Control de acceso roto (Broken Access Control)</w:t>
      </w:r>
    </w:p>
    <w:p w14:paraId="14C35BFC" w14:textId="77777777" w:rsidR="00F66AD3" w:rsidRPr="00F66AD3" w:rsidRDefault="00F66AD3" w:rsidP="00F66AD3">
      <w:pPr>
        <w:pStyle w:val="Normalindentado2"/>
        <w:rPr>
          <w:lang w:val="es-CO"/>
        </w:rPr>
      </w:pPr>
      <w:r w:rsidRPr="00F66AD3">
        <w:rPr>
          <w:lang w:val="es-CO"/>
        </w:rPr>
        <w:t>Configuración de seguridad incorrecta</w:t>
      </w:r>
    </w:p>
    <w:p w14:paraId="25AC8606" w14:textId="77777777" w:rsidR="00F66AD3" w:rsidRPr="00F66AD3" w:rsidRDefault="00F66AD3" w:rsidP="00F66AD3">
      <w:pPr>
        <w:pStyle w:val="Normalindentado2"/>
        <w:rPr>
          <w:lang w:val="es-CO"/>
        </w:rPr>
      </w:pPr>
      <w:r w:rsidRPr="00F66AD3">
        <w:rPr>
          <w:lang w:val="es-CO"/>
        </w:rPr>
        <w:t>Cross-Site Scripting (XSS)</w:t>
      </w:r>
    </w:p>
    <w:p w14:paraId="669E65D9" w14:textId="77777777" w:rsidR="00F66AD3" w:rsidRPr="00F66AD3" w:rsidRDefault="00F66AD3" w:rsidP="00F66AD3">
      <w:pPr>
        <w:pStyle w:val="Normalindentado2"/>
        <w:rPr>
          <w:lang w:val="es-CO"/>
        </w:rPr>
      </w:pPr>
      <w:r w:rsidRPr="00F66AD3">
        <w:rPr>
          <w:lang w:val="es-CO"/>
        </w:rPr>
        <w:t>Deserialización insegura</w:t>
      </w:r>
    </w:p>
    <w:p w14:paraId="65B63595" w14:textId="77777777" w:rsidR="00F66AD3" w:rsidRDefault="00F66AD3" w:rsidP="00F66AD3">
      <w:pPr>
        <w:pStyle w:val="Normalindentado2"/>
        <w:rPr>
          <w:lang w:val="es-CO"/>
        </w:rPr>
      </w:pPr>
      <w:r w:rsidRPr="00F66AD3">
        <w:rPr>
          <w:lang w:val="es-CO"/>
        </w:rPr>
        <w:t>Uso de componentes con vulnerabilidades conocidas</w:t>
      </w:r>
    </w:p>
    <w:p w14:paraId="0C3EF1CC" w14:textId="2466790C" w:rsidR="008C7A92" w:rsidRDefault="008C7A92" w:rsidP="00785428">
      <w:pPr>
        <w:pStyle w:val="Normalindentado2"/>
        <w:ind w:left="0"/>
      </w:pPr>
    </w:p>
    <w:p w14:paraId="2078530C" w14:textId="77777777" w:rsidR="008B229C" w:rsidRPr="00785428" w:rsidRDefault="008B229C" w:rsidP="008B229C">
      <w:pPr>
        <w:pStyle w:val="Normalindentado2"/>
        <w:ind w:left="0"/>
        <w:rPr>
          <w:b/>
          <w:bCs/>
          <w:sz w:val="28"/>
          <w:szCs w:val="36"/>
          <w:lang w:val="es-CO"/>
        </w:rPr>
      </w:pPr>
      <w:r w:rsidRPr="00785428">
        <w:rPr>
          <w:b/>
          <w:bCs/>
          <w:sz w:val="28"/>
          <w:szCs w:val="36"/>
          <w:lang w:val="es-CO"/>
        </w:rPr>
        <w:lastRenderedPageBreak/>
        <w:t>PRUEBA DE SEO</w:t>
      </w:r>
    </w:p>
    <w:p w14:paraId="4316C063" w14:textId="77777777" w:rsidR="008B229C" w:rsidRDefault="008B229C" w:rsidP="008B229C">
      <w:pPr>
        <w:pStyle w:val="Normalindentado2"/>
        <w:ind w:left="0"/>
        <w:rPr>
          <w:lang w:val="es-CO"/>
        </w:rPr>
      </w:pPr>
      <w:r>
        <w:rPr>
          <w:noProof/>
          <w:lang w:val="es-CO"/>
        </w:rPr>
        <w:drawing>
          <wp:inline distT="0" distB="0" distL="0" distR="0" wp14:anchorId="5ADF6550" wp14:editId="473E959D">
            <wp:extent cx="5400040" cy="2421890"/>
            <wp:effectExtent l="0" t="0" r="0" b="0"/>
            <wp:docPr id="866387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7863" name="Imagen 866387863"/>
                    <pic:cNvPicPr/>
                  </pic:nvPicPr>
                  <pic:blipFill>
                    <a:blip r:embed="rId81">
                      <a:extLst>
                        <a:ext uri="{28A0092B-C50C-407E-A947-70E740481C1C}">
                          <a14:useLocalDpi xmlns:a14="http://schemas.microsoft.com/office/drawing/2010/main" val="0"/>
                        </a:ext>
                      </a:extLst>
                    </a:blip>
                    <a:stretch>
                      <a:fillRect/>
                    </a:stretch>
                  </pic:blipFill>
                  <pic:spPr>
                    <a:xfrm>
                      <a:off x="0" y="0"/>
                      <a:ext cx="5400040" cy="2421890"/>
                    </a:xfrm>
                    <a:prstGeom prst="rect">
                      <a:avLst/>
                    </a:prstGeom>
                  </pic:spPr>
                </pic:pic>
              </a:graphicData>
            </a:graphic>
          </wp:inline>
        </w:drawing>
      </w:r>
      <w:r>
        <w:rPr>
          <w:noProof/>
          <w:lang w:val="es-CO"/>
        </w:rPr>
        <w:drawing>
          <wp:inline distT="0" distB="0" distL="0" distR="0" wp14:anchorId="46FE82EC" wp14:editId="2CF17E3D">
            <wp:extent cx="5400040" cy="2353945"/>
            <wp:effectExtent l="0" t="0" r="0" b="8255"/>
            <wp:docPr id="6830593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9308" name="Imagen 683059308"/>
                    <pic:cNvPicPr/>
                  </pic:nvPicPr>
                  <pic:blipFill>
                    <a:blip r:embed="rId82">
                      <a:extLst>
                        <a:ext uri="{28A0092B-C50C-407E-A947-70E740481C1C}">
                          <a14:useLocalDpi xmlns:a14="http://schemas.microsoft.com/office/drawing/2010/main" val="0"/>
                        </a:ext>
                      </a:extLst>
                    </a:blip>
                    <a:stretch>
                      <a:fillRect/>
                    </a:stretch>
                  </pic:blipFill>
                  <pic:spPr>
                    <a:xfrm>
                      <a:off x="0" y="0"/>
                      <a:ext cx="5400040" cy="2353945"/>
                    </a:xfrm>
                    <a:prstGeom prst="rect">
                      <a:avLst/>
                    </a:prstGeom>
                  </pic:spPr>
                </pic:pic>
              </a:graphicData>
            </a:graphic>
          </wp:inline>
        </w:drawing>
      </w:r>
      <w:r>
        <w:rPr>
          <w:noProof/>
          <w:lang w:val="es-CO"/>
        </w:rPr>
        <w:drawing>
          <wp:inline distT="0" distB="0" distL="0" distR="0" wp14:anchorId="4784B038" wp14:editId="486927D0">
            <wp:extent cx="5400040" cy="2366645"/>
            <wp:effectExtent l="0" t="0" r="0" b="0"/>
            <wp:docPr id="1552867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7884" name="Imagen 1552867884"/>
                    <pic:cNvPicPr/>
                  </pic:nvPicPr>
                  <pic:blipFill>
                    <a:blip r:embed="rId83">
                      <a:extLst>
                        <a:ext uri="{28A0092B-C50C-407E-A947-70E740481C1C}">
                          <a14:useLocalDpi xmlns:a14="http://schemas.microsoft.com/office/drawing/2010/main" val="0"/>
                        </a:ext>
                      </a:extLst>
                    </a:blip>
                    <a:stretch>
                      <a:fillRect/>
                    </a:stretch>
                  </pic:blipFill>
                  <pic:spPr>
                    <a:xfrm>
                      <a:off x="0" y="0"/>
                      <a:ext cx="5400040" cy="2366645"/>
                    </a:xfrm>
                    <a:prstGeom prst="rect">
                      <a:avLst/>
                    </a:prstGeom>
                  </pic:spPr>
                </pic:pic>
              </a:graphicData>
            </a:graphic>
          </wp:inline>
        </w:drawing>
      </w:r>
      <w:r>
        <w:rPr>
          <w:noProof/>
          <w:lang w:val="es-CO"/>
        </w:rPr>
        <w:lastRenderedPageBreak/>
        <w:drawing>
          <wp:inline distT="0" distB="0" distL="0" distR="0" wp14:anchorId="05293DBE" wp14:editId="1A325A13">
            <wp:extent cx="5400040" cy="2337435"/>
            <wp:effectExtent l="0" t="0" r="0" b="5715"/>
            <wp:docPr id="8798145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4565" name="Imagen 879814565"/>
                    <pic:cNvPicPr/>
                  </pic:nvPicPr>
                  <pic:blipFill>
                    <a:blip r:embed="rId84">
                      <a:extLst>
                        <a:ext uri="{28A0092B-C50C-407E-A947-70E740481C1C}">
                          <a14:useLocalDpi xmlns:a14="http://schemas.microsoft.com/office/drawing/2010/main" val="0"/>
                        </a:ext>
                      </a:extLst>
                    </a:blip>
                    <a:stretch>
                      <a:fillRect/>
                    </a:stretch>
                  </pic:blipFill>
                  <pic:spPr>
                    <a:xfrm>
                      <a:off x="0" y="0"/>
                      <a:ext cx="5400040" cy="2337435"/>
                    </a:xfrm>
                    <a:prstGeom prst="rect">
                      <a:avLst/>
                    </a:prstGeom>
                  </pic:spPr>
                </pic:pic>
              </a:graphicData>
            </a:graphic>
          </wp:inline>
        </w:drawing>
      </w:r>
      <w:r>
        <w:rPr>
          <w:noProof/>
          <w:lang w:val="es-CO"/>
        </w:rPr>
        <w:drawing>
          <wp:inline distT="0" distB="0" distL="0" distR="0" wp14:anchorId="18B63949" wp14:editId="21C069B5">
            <wp:extent cx="5400040" cy="2392045"/>
            <wp:effectExtent l="0" t="0" r="0" b="8255"/>
            <wp:docPr id="8936127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12782" name="Imagen 893612782"/>
                    <pic:cNvPicPr/>
                  </pic:nvPicPr>
                  <pic:blipFill>
                    <a:blip r:embed="rId85">
                      <a:extLst>
                        <a:ext uri="{28A0092B-C50C-407E-A947-70E740481C1C}">
                          <a14:useLocalDpi xmlns:a14="http://schemas.microsoft.com/office/drawing/2010/main" val="0"/>
                        </a:ext>
                      </a:extLst>
                    </a:blip>
                    <a:stretch>
                      <a:fillRect/>
                    </a:stretch>
                  </pic:blipFill>
                  <pic:spPr>
                    <a:xfrm>
                      <a:off x="0" y="0"/>
                      <a:ext cx="5400040" cy="2392045"/>
                    </a:xfrm>
                    <a:prstGeom prst="rect">
                      <a:avLst/>
                    </a:prstGeom>
                  </pic:spPr>
                </pic:pic>
              </a:graphicData>
            </a:graphic>
          </wp:inline>
        </w:drawing>
      </w:r>
    </w:p>
    <w:p w14:paraId="29EA66D9" w14:textId="77777777" w:rsidR="008B229C" w:rsidRPr="00632A01" w:rsidRDefault="008B229C" w:rsidP="00785428">
      <w:pPr>
        <w:pStyle w:val="Normalindentado2"/>
        <w:ind w:left="0"/>
      </w:pPr>
    </w:p>
    <w:sectPr w:rsidR="008B229C" w:rsidRPr="00632A01">
      <w:headerReference w:type="even" r:id="rId86"/>
      <w:headerReference w:type="default" r:id="rId87"/>
      <w:footerReference w:type="even" r:id="rId88"/>
      <w:footerReference w:type="default" r:id="rId89"/>
      <w:headerReference w:type="first" r:id="rId90"/>
      <w:footerReference w:type="first" r:id="rId91"/>
      <w:pgSz w:w="11906" w:h="16838"/>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F724" w14:textId="77777777" w:rsidR="00AF183E" w:rsidRDefault="00AF183E">
      <w:r>
        <w:separator/>
      </w:r>
    </w:p>
  </w:endnote>
  <w:endnote w:type="continuationSeparator" w:id="0">
    <w:p w14:paraId="0A7A0B09" w14:textId="77777777" w:rsidR="00AF183E" w:rsidRDefault="00AF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eeSans">
    <w:altName w:val="Calibri"/>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497C65F3" w14:textId="77777777">
      <w:tc>
        <w:tcPr>
          <w:tcW w:w="1947" w:type="dxa"/>
          <w:tcBorders>
            <w:top w:val="single" w:sz="4" w:space="0" w:color="000000"/>
          </w:tcBorders>
        </w:tcPr>
        <w:p w14:paraId="2C5C12A6"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6344371B"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B02E79E"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445FF50B" w14:textId="77777777" w:rsidR="000F3C50" w:rsidRDefault="000F3C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71C0" w14:textId="77777777" w:rsidR="000F3C50" w:rsidRDefault="000F3C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02E1B9BD" w14:textId="77777777">
      <w:tc>
        <w:tcPr>
          <w:tcW w:w="1947" w:type="dxa"/>
          <w:tcBorders>
            <w:top w:val="single" w:sz="4" w:space="0" w:color="000000"/>
          </w:tcBorders>
        </w:tcPr>
        <w:p w14:paraId="10649A8F"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7E8A1299"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11F86FB2"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289F325F" w14:textId="77777777" w:rsidR="000F3C50" w:rsidRDefault="000F3C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1967" w14:textId="77777777" w:rsidR="000F3C50" w:rsidRDefault="000F3C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ED0C" w14:textId="77777777" w:rsidR="000F3C50" w:rsidRDefault="000F3C5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63B03CC2" w14:textId="77777777">
      <w:tc>
        <w:tcPr>
          <w:tcW w:w="1947" w:type="dxa"/>
          <w:tcBorders>
            <w:top w:val="single" w:sz="4" w:space="0" w:color="000000"/>
          </w:tcBorders>
        </w:tcPr>
        <w:p w14:paraId="4EC1BA0C"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790B42A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00A3C18"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7B17C8B9" w14:textId="77777777" w:rsidR="000F3C50" w:rsidRDefault="000F3C5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0788" w14:textId="77777777" w:rsidR="000F3C50" w:rsidRDefault="000F3C50">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B35F" w14:textId="77777777" w:rsidR="000F3C50" w:rsidRDefault="000F3C5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F3C50" w14:paraId="78CDA9C1" w14:textId="77777777">
      <w:tc>
        <w:tcPr>
          <w:tcW w:w="1947" w:type="dxa"/>
          <w:tcBorders>
            <w:top w:val="single" w:sz="4" w:space="0" w:color="000000"/>
          </w:tcBorders>
        </w:tcPr>
        <w:p w14:paraId="77918F04"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26288D2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7CBCF9F2"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04F6403C" w14:textId="77777777" w:rsidR="000F3C50" w:rsidRDefault="000F3C50">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88A4" w14:textId="77777777" w:rsidR="000F3C50" w:rsidRDefault="000F3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2547" w14:textId="77777777" w:rsidR="00AF183E" w:rsidRDefault="00AF183E">
      <w:r>
        <w:separator/>
      </w:r>
    </w:p>
  </w:footnote>
  <w:footnote w:type="continuationSeparator" w:id="0">
    <w:p w14:paraId="035FCBA0" w14:textId="77777777" w:rsidR="00AF183E" w:rsidRDefault="00AF1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F3C50" w14:paraId="2D3930FE" w14:textId="77777777">
      <w:tc>
        <w:tcPr>
          <w:tcW w:w="1947" w:type="dxa"/>
          <w:tcBorders>
            <w:bottom w:val="single" w:sz="4" w:space="0" w:color="000000"/>
          </w:tcBorders>
        </w:tcPr>
        <w:p w14:paraId="4D526C1C" w14:textId="1A7B33AE" w:rsidR="000F3C50" w:rsidRDefault="000068D9">
          <w:pPr>
            <w:pStyle w:val="Encabezado"/>
            <w:rPr>
              <w:b/>
              <w:bCs/>
              <w:color w:val="241A61"/>
            </w:rPr>
          </w:pPr>
          <w:r>
            <w:rPr>
              <w:b/>
              <w:bCs/>
              <w:noProof/>
              <w:color w:val="241A61"/>
            </w:rPr>
            <w:drawing>
              <wp:inline distT="0" distB="0" distL="0" distR="0" wp14:anchorId="7DAB6AF0" wp14:editId="4FB2D3FB">
                <wp:extent cx="1150620" cy="46482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solidFill>
                          <a:srgbClr val="FFFFFF"/>
                        </a:solidFill>
                        <a:ln>
                          <a:noFill/>
                        </a:ln>
                      </pic:spPr>
                    </pic:pic>
                  </a:graphicData>
                </a:graphic>
              </wp:inline>
            </w:drawing>
          </w:r>
        </w:p>
      </w:tc>
      <w:tc>
        <w:tcPr>
          <w:tcW w:w="5514" w:type="dxa"/>
          <w:tcBorders>
            <w:bottom w:val="single" w:sz="4" w:space="0" w:color="000000"/>
          </w:tcBorders>
          <w:vAlign w:val="center"/>
        </w:tcPr>
        <w:p w14:paraId="6E0A3A5F" w14:textId="77777777" w:rsidR="000F3C50" w:rsidRDefault="000F3C50">
          <w:pPr>
            <w:pStyle w:val="Encabezado"/>
            <w:jc w:val="center"/>
            <w:rPr>
              <w:b/>
              <w:bCs/>
              <w:color w:val="241A61"/>
            </w:rPr>
          </w:pPr>
          <w:r>
            <w:rPr>
              <w:b/>
              <w:bCs/>
              <w:color w:val="241A61"/>
            </w:rPr>
            <w:t>Modelo de ingeniería</w:t>
          </w:r>
        </w:p>
        <w:p w14:paraId="196E444D" w14:textId="77777777" w:rsidR="000F3C50" w:rsidRDefault="000F3C50">
          <w:pPr>
            <w:pStyle w:val="Encabezado"/>
            <w:jc w:val="center"/>
            <w:rPr>
              <w:color w:val="241A61"/>
            </w:rPr>
          </w:pPr>
          <w:r>
            <w:rPr>
              <w:b/>
              <w:bCs/>
              <w:color w:val="241A61"/>
            </w:rPr>
            <w:t>[Nombre documento]</w:t>
          </w:r>
        </w:p>
      </w:tc>
      <w:tc>
        <w:tcPr>
          <w:tcW w:w="1183" w:type="dxa"/>
          <w:tcBorders>
            <w:bottom w:val="single" w:sz="4" w:space="0" w:color="000000"/>
          </w:tcBorders>
          <w:vAlign w:val="center"/>
        </w:tcPr>
        <w:p w14:paraId="363F0621" w14:textId="77777777" w:rsidR="000F3C50" w:rsidRDefault="000F3C50">
          <w:pPr>
            <w:pStyle w:val="Encabezado"/>
            <w:jc w:val="right"/>
            <w:rPr>
              <w:color w:val="241A61"/>
            </w:rPr>
          </w:pPr>
          <w:r>
            <w:rPr>
              <w:color w:val="241A61"/>
            </w:rPr>
            <w:t>0.3</w:t>
          </w:r>
        </w:p>
        <w:p w14:paraId="2ADAF6C2"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061942D0" w14:textId="77777777" w:rsidR="000F3C50" w:rsidRDefault="000F3C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BD89" w14:textId="77777777" w:rsidR="000F3C50" w:rsidRDefault="000F3C50">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06" w14:textId="77777777" w:rsidR="000F3C50" w:rsidRDefault="000F3C5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F3C50" w14:paraId="797E1AFB" w14:textId="77777777">
      <w:tc>
        <w:tcPr>
          <w:tcW w:w="1947" w:type="dxa"/>
          <w:tcBorders>
            <w:bottom w:val="single" w:sz="4" w:space="0" w:color="000000"/>
          </w:tcBorders>
        </w:tcPr>
        <w:p w14:paraId="2646567F" w14:textId="370B5CF2" w:rsidR="000F3C50" w:rsidRDefault="000068D9">
          <w:pPr>
            <w:pStyle w:val="Encabezado"/>
            <w:rPr>
              <w:b/>
              <w:bCs/>
              <w:color w:val="241A61"/>
            </w:rPr>
          </w:pPr>
          <w:r>
            <w:rPr>
              <w:b/>
              <w:bCs/>
              <w:noProof/>
              <w:color w:val="241A61"/>
            </w:rPr>
            <w:drawing>
              <wp:inline distT="0" distB="0" distL="0" distR="0" wp14:anchorId="343268FB" wp14:editId="09F5D57A">
                <wp:extent cx="1150620" cy="464820"/>
                <wp:effectExtent l="0" t="0" r="0" b="0"/>
                <wp:docPr id="1243446658" name="Imagen 124344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solidFill>
                          <a:srgbClr val="FFFFFF"/>
                        </a:solidFill>
                        <a:ln>
                          <a:noFill/>
                        </a:ln>
                      </pic:spPr>
                    </pic:pic>
                  </a:graphicData>
                </a:graphic>
              </wp:inline>
            </w:drawing>
          </w:r>
        </w:p>
      </w:tc>
      <w:tc>
        <w:tcPr>
          <w:tcW w:w="5514" w:type="dxa"/>
          <w:tcBorders>
            <w:bottom w:val="single" w:sz="4" w:space="0" w:color="000000"/>
          </w:tcBorders>
          <w:vAlign w:val="center"/>
        </w:tcPr>
        <w:p w14:paraId="737107D9" w14:textId="77777777" w:rsidR="000F3C50" w:rsidRDefault="000F3C50">
          <w:pPr>
            <w:pStyle w:val="Encabezado"/>
            <w:jc w:val="center"/>
            <w:rPr>
              <w:b/>
              <w:bCs/>
              <w:color w:val="241A61"/>
            </w:rPr>
          </w:pPr>
          <w:r>
            <w:rPr>
              <w:b/>
              <w:bCs/>
              <w:color w:val="241A61"/>
            </w:rPr>
            <w:t>Modelo de ingeniería</w:t>
          </w:r>
        </w:p>
        <w:p w14:paraId="5246F522" w14:textId="77777777" w:rsidR="000F3C50" w:rsidRDefault="000F3C50">
          <w:pPr>
            <w:pStyle w:val="Encabezado"/>
            <w:jc w:val="center"/>
            <w:rPr>
              <w:color w:val="241A61"/>
            </w:rPr>
          </w:pPr>
          <w:r>
            <w:rPr>
              <w:b/>
              <w:bCs/>
              <w:color w:val="241A61"/>
            </w:rPr>
            <w:t>[Nombre documento]</w:t>
          </w:r>
        </w:p>
      </w:tc>
      <w:tc>
        <w:tcPr>
          <w:tcW w:w="1183" w:type="dxa"/>
          <w:tcBorders>
            <w:bottom w:val="single" w:sz="4" w:space="0" w:color="000000"/>
          </w:tcBorders>
          <w:vAlign w:val="center"/>
        </w:tcPr>
        <w:p w14:paraId="07370960" w14:textId="77777777" w:rsidR="000F3C50" w:rsidRDefault="000F3C50">
          <w:pPr>
            <w:pStyle w:val="Encabezado"/>
            <w:jc w:val="right"/>
            <w:rPr>
              <w:color w:val="241A61"/>
            </w:rPr>
          </w:pPr>
          <w:r>
            <w:rPr>
              <w:color w:val="241A61"/>
            </w:rPr>
            <w:t>0.3</w:t>
          </w:r>
        </w:p>
        <w:p w14:paraId="656F4A31"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75DDFF93" w14:textId="77777777" w:rsidR="000F3C50" w:rsidRDefault="000F3C5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8427" w14:textId="77777777" w:rsidR="000F3C50" w:rsidRDefault="000F3C50">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C2D1" w14:textId="77777777" w:rsidR="000F3C50" w:rsidRDefault="000F3C5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0F3C50" w14:paraId="7E59F4FB" w14:textId="77777777">
      <w:tc>
        <w:tcPr>
          <w:tcW w:w="1947" w:type="dxa"/>
          <w:tcBorders>
            <w:bottom w:val="single" w:sz="4" w:space="0" w:color="000000"/>
          </w:tcBorders>
        </w:tcPr>
        <w:p w14:paraId="66ABC9D1" w14:textId="3EF90D21" w:rsidR="000F3C50" w:rsidRDefault="000068D9">
          <w:pPr>
            <w:pStyle w:val="Encabezado"/>
            <w:jc w:val="center"/>
          </w:pPr>
          <w:r>
            <w:rPr>
              <w:noProof/>
              <w:sz w:val="16"/>
            </w:rPr>
            <w:drawing>
              <wp:inline distT="0" distB="0" distL="0" distR="0" wp14:anchorId="0CF23F53" wp14:editId="7FFA4369">
                <wp:extent cx="807720" cy="39624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720" cy="396240"/>
                        </a:xfrm>
                        <a:prstGeom prst="rect">
                          <a:avLst/>
                        </a:prstGeom>
                        <a:solidFill>
                          <a:srgbClr val="FFFFFF"/>
                        </a:solidFill>
                        <a:ln>
                          <a:noFill/>
                        </a:ln>
                      </pic:spPr>
                    </pic:pic>
                  </a:graphicData>
                </a:graphic>
              </wp:inline>
            </w:drawing>
          </w:r>
        </w:p>
      </w:tc>
      <w:tc>
        <w:tcPr>
          <w:tcW w:w="5143" w:type="dxa"/>
          <w:tcBorders>
            <w:bottom w:val="single" w:sz="4" w:space="0" w:color="000000"/>
          </w:tcBorders>
          <w:vAlign w:val="center"/>
        </w:tcPr>
        <w:p w14:paraId="676A576D" w14:textId="77777777" w:rsidR="000F3C50" w:rsidRDefault="000F3C50">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75A8DE24"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6A5EFA58"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58B6F821"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5C185012" w14:textId="77777777" w:rsidR="000F3C50" w:rsidRDefault="000F3C50">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799" w14:textId="77777777" w:rsidR="000F3C50" w:rsidRDefault="000F3C50">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115B" w14:textId="77777777" w:rsidR="000F3C50" w:rsidRDefault="000F3C5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5143"/>
      <w:gridCol w:w="1554"/>
    </w:tblGrid>
    <w:tr w:rsidR="000F3C50" w14:paraId="7EA7E154" w14:textId="77777777">
      <w:tc>
        <w:tcPr>
          <w:tcW w:w="1947" w:type="dxa"/>
          <w:tcBorders>
            <w:bottom w:val="single" w:sz="4" w:space="0" w:color="000000"/>
          </w:tcBorders>
        </w:tcPr>
        <w:p w14:paraId="11305D3F" w14:textId="6B04597C" w:rsidR="000F3C50" w:rsidRDefault="00554291">
          <w:pPr>
            <w:pStyle w:val="Encabezado"/>
            <w:jc w:val="center"/>
          </w:pPr>
          <w:r>
            <w:rPr>
              <w:noProof/>
            </w:rPr>
            <w:drawing>
              <wp:inline distT="0" distB="0" distL="0" distR="0" wp14:anchorId="5E7ECF8A" wp14:editId="4905E869">
                <wp:extent cx="1143000" cy="357583"/>
                <wp:effectExtent l="0" t="0" r="0" b="4445"/>
                <wp:docPr id="34108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1721" name="Imagen 1438851721"/>
                        <pic:cNvPicPr/>
                      </pic:nvPicPr>
                      <pic:blipFill>
                        <a:blip r:embed="rId1">
                          <a:extLst>
                            <a:ext uri="{28A0092B-C50C-407E-A947-70E740481C1C}">
                              <a14:useLocalDpi xmlns:a14="http://schemas.microsoft.com/office/drawing/2010/main" val="0"/>
                            </a:ext>
                          </a:extLst>
                        </a:blip>
                        <a:stretch>
                          <a:fillRect/>
                        </a:stretch>
                      </pic:blipFill>
                      <pic:spPr>
                        <a:xfrm>
                          <a:off x="0" y="0"/>
                          <a:ext cx="1145852" cy="358475"/>
                        </a:xfrm>
                        <a:prstGeom prst="rect">
                          <a:avLst/>
                        </a:prstGeom>
                      </pic:spPr>
                    </pic:pic>
                  </a:graphicData>
                </a:graphic>
              </wp:inline>
            </w:drawing>
          </w:r>
        </w:p>
      </w:tc>
      <w:tc>
        <w:tcPr>
          <w:tcW w:w="5143" w:type="dxa"/>
          <w:tcBorders>
            <w:bottom w:val="single" w:sz="4" w:space="0" w:color="000000"/>
          </w:tcBorders>
          <w:vAlign w:val="center"/>
        </w:tcPr>
        <w:p w14:paraId="07760545" w14:textId="5B5F0B29" w:rsidR="000F3C50" w:rsidRDefault="00554291">
          <w:pPr>
            <w:pStyle w:val="Encabezado"/>
            <w:jc w:val="center"/>
            <w:rPr>
              <w:b/>
              <w:bCs/>
              <w:color w:val="241A61"/>
            </w:rPr>
          </w:pPr>
          <w:r>
            <w:rPr>
              <w:b/>
              <w:bCs/>
              <w:color w:val="241A61"/>
            </w:rPr>
            <w:t>RESERVIFY</w:t>
          </w:r>
        </w:p>
        <w:p w14:paraId="55B4D133"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14CA8705"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38AA771A"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097C5F43" w14:textId="77777777" w:rsidR="000F3C50" w:rsidRDefault="000F3C50">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C346" w14:textId="77777777" w:rsidR="000F3C50" w:rsidRDefault="000F3C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color w:val="0000FF"/>
      </w:rPr>
    </w:lvl>
  </w:abstractNum>
  <w:abstractNum w:abstractNumId="3" w15:restartNumberingAfterBreak="0">
    <w:nsid w:val="00000004"/>
    <w:multiLevelType w:val="multilevel"/>
    <w:tmpl w:val="255A5996"/>
    <w:name w:val="WW8Num3"/>
    <w:lvl w:ilvl="0">
      <w:start w:val="1"/>
      <w:numFmt w:val="decimal"/>
      <w:pStyle w:val="Ttulo1"/>
      <w:lvlText w:val="%1"/>
      <w:lvlJc w:val="left"/>
      <w:pPr>
        <w:tabs>
          <w:tab w:val="num" w:pos="360"/>
        </w:tabs>
        <w:ind w:left="360" w:hanging="360"/>
      </w:pPr>
      <w:rPr>
        <w:color w:val="auto"/>
        <w:sz w:val="32"/>
        <w:szCs w:val="32"/>
      </w:r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4" w15:restartNumberingAfterBreak="0">
    <w:nsid w:val="00000005"/>
    <w:multiLevelType w:val="singleLevel"/>
    <w:tmpl w:val="00000005"/>
    <w:name w:val="WW8Num4"/>
    <w:lvl w:ilvl="0">
      <w:start w:val="1"/>
      <w:numFmt w:val="bullet"/>
      <w:lvlText w:val=""/>
      <w:lvlJc w:val="left"/>
      <w:pPr>
        <w:tabs>
          <w:tab w:val="num" w:pos="1560"/>
        </w:tabs>
        <w:ind w:left="1560" w:hanging="360"/>
      </w:pPr>
      <w:rPr>
        <w:rFonts w:ascii="Wingdings" w:hAnsi="Wingdings" w:cs="Wingdings"/>
        <w:color w:val="0000FF"/>
      </w:rPr>
    </w:lvl>
  </w:abstractNum>
  <w:abstractNum w:abstractNumId="5" w15:restartNumberingAfterBreak="0">
    <w:nsid w:val="00000006"/>
    <w:multiLevelType w:val="singleLevel"/>
    <w:tmpl w:val="00000006"/>
    <w:name w:val="WW8Num5"/>
    <w:lvl w:ilvl="0">
      <w:start w:val="1"/>
      <w:numFmt w:val="bullet"/>
      <w:lvlText w:val=""/>
      <w:lvlJc w:val="left"/>
      <w:pPr>
        <w:tabs>
          <w:tab w:val="num" w:pos="1068"/>
        </w:tabs>
        <w:ind w:left="1068" w:hanging="360"/>
      </w:pPr>
      <w:rPr>
        <w:rFonts w:ascii="Wingdings" w:hAnsi="Wingdings" w:cs="Wingdings"/>
        <w:color w:val="0000FF"/>
      </w:rPr>
    </w:lvl>
  </w:abstractNum>
  <w:abstractNum w:abstractNumId="6" w15:restartNumberingAfterBreak="0">
    <w:nsid w:val="00000007"/>
    <w:multiLevelType w:val="singleLevel"/>
    <w:tmpl w:val="00000007"/>
    <w:name w:val="WW8Num6"/>
    <w:lvl w:ilvl="0">
      <w:start w:val="1"/>
      <w:numFmt w:val="bullet"/>
      <w:lvlText w:val=""/>
      <w:lvlJc w:val="left"/>
      <w:pPr>
        <w:tabs>
          <w:tab w:val="num" w:pos="1068"/>
        </w:tabs>
        <w:ind w:left="1068" w:hanging="360"/>
      </w:pPr>
      <w:rPr>
        <w:rFonts w:ascii="Wingdings" w:hAnsi="Wingdings" w:cs="Wingdings"/>
        <w:color w:val="0000FF"/>
      </w:rPr>
    </w:lvl>
  </w:abstractNum>
  <w:abstractNum w:abstractNumId="7" w15:restartNumberingAfterBreak="0">
    <w:nsid w:val="00000008"/>
    <w:multiLevelType w:val="singleLevel"/>
    <w:tmpl w:val="00000008"/>
    <w:name w:val="WW8Num7"/>
    <w:lvl w:ilvl="0">
      <w:start w:val="1"/>
      <w:numFmt w:val="bullet"/>
      <w:lvlText w:val=""/>
      <w:lvlJc w:val="left"/>
      <w:pPr>
        <w:tabs>
          <w:tab w:val="num" w:pos="1560"/>
        </w:tabs>
        <w:ind w:left="1560" w:hanging="360"/>
      </w:pPr>
      <w:rPr>
        <w:rFonts w:ascii="Wingdings" w:hAnsi="Wingdings" w:cs="Wingdings"/>
        <w:color w:val="0000FF"/>
      </w:rPr>
    </w:lvl>
  </w:abstractNum>
  <w:abstractNum w:abstractNumId="8" w15:restartNumberingAfterBreak="0">
    <w:nsid w:val="00000009"/>
    <w:multiLevelType w:val="singleLevel"/>
    <w:tmpl w:val="00000009"/>
    <w:name w:val="WW8Num8"/>
    <w:lvl w:ilvl="0">
      <w:start w:val="1"/>
      <w:numFmt w:val="bullet"/>
      <w:lvlText w:val=""/>
      <w:lvlJc w:val="left"/>
      <w:pPr>
        <w:tabs>
          <w:tab w:val="num" w:pos="1068"/>
        </w:tabs>
        <w:ind w:left="1068" w:hanging="360"/>
      </w:pPr>
      <w:rPr>
        <w:rFonts w:ascii="Wingdings" w:hAnsi="Wingdings" w:cs="Wingdings"/>
        <w:color w:val="0000FF"/>
      </w:rPr>
    </w:lvl>
  </w:abstractNum>
  <w:abstractNum w:abstractNumId="9" w15:restartNumberingAfterBreak="0">
    <w:nsid w:val="02BF0497"/>
    <w:multiLevelType w:val="multilevel"/>
    <w:tmpl w:val="770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E28E0"/>
    <w:multiLevelType w:val="hybridMultilevel"/>
    <w:tmpl w:val="EC504A26"/>
    <w:lvl w:ilvl="0" w:tplc="F2D435B6">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1" w15:restartNumberingAfterBreak="0">
    <w:nsid w:val="32AD5793"/>
    <w:multiLevelType w:val="multilevel"/>
    <w:tmpl w:val="B14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301F8"/>
    <w:multiLevelType w:val="hybridMultilevel"/>
    <w:tmpl w:val="3372FD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D061FBA"/>
    <w:multiLevelType w:val="multilevel"/>
    <w:tmpl w:val="AF0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F3269"/>
    <w:multiLevelType w:val="hybridMultilevel"/>
    <w:tmpl w:val="3D703F0E"/>
    <w:lvl w:ilvl="0" w:tplc="240A000F">
      <w:start w:val="1"/>
      <w:numFmt w:val="decimal"/>
      <w:lvlText w:val="%1."/>
      <w:lvlJc w:val="left"/>
      <w:pPr>
        <w:ind w:left="721" w:hanging="360"/>
      </w:p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15" w15:restartNumberingAfterBreak="0">
    <w:nsid w:val="62B504AD"/>
    <w:multiLevelType w:val="hybridMultilevel"/>
    <w:tmpl w:val="002E35CA"/>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16" w15:restartNumberingAfterBreak="0">
    <w:nsid w:val="6C833A75"/>
    <w:multiLevelType w:val="multilevel"/>
    <w:tmpl w:val="D49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23AB4"/>
    <w:multiLevelType w:val="multilevel"/>
    <w:tmpl w:val="8098C83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7AAF7087"/>
    <w:multiLevelType w:val="hybridMultilevel"/>
    <w:tmpl w:val="81285E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E13708C"/>
    <w:multiLevelType w:val="multilevel"/>
    <w:tmpl w:val="F6F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77663">
    <w:abstractNumId w:val="0"/>
  </w:num>
  <w:num w:numId="2" w16cid:durableId="1808282022">
    <w:abstractNumId w:val="1"/>
  </w:num>
  <w:num w:numId="3" w16cid:durableId="1522665644">
    <w:abstractNumId w:val="2"/>
  </w:num>
  <w:num w:numId="4" w16cid:durableId="1457487052">
    <w:abstractNumId w:val="3"/>
  </w:num>
  <w:num w:numId="5" w16cid:durableId="1610358865">
    <w:abstractNumId w:val="4"/>
  </w:num>
  <w:num w:numId="6" w16cid:durableId="1825658005">
    <w:abstractNumId w:val="5"/>
  </w:num>
  <w:num w:numId="7" w16cid:durableId="362286586">
    <w:abstractNumId w:val="6"/>
  </w:num>
  <w:num w:numId="8" w16cid:durableId="1328438425">
    <w:abstractNumId w:val="7"/>
  </w:num>
  <w:num w:numId="9" w16cid:durableId="908267511">
    <w:abstractNumId w:val="8"/>
  </w:num>
  <w:num w:numId="10" w16cid:durableId="1692144690">
    <w:abstractNumId w:val="3"/>
  </w:num>
  <w:num w:numId="11" w16cid:durableId="1283656925">
    <w:abstractNumId w:val="13"/>
  </w:num>
  <w:num w:numId="12" w16cid:durableId="1534223496">
    <w:abstractNumId w:val="10"/>
  </w:num>
  <w:num w:numId="13" w16cid:durableId="977300034">
    <w:abstractNumId w:val="9"/>
  </w:num>
  <w:num w:numId="14" w16cid:durableId="1931966785">
    <w:abstractNumId w:val="16"/>
  </w:num>
  <w:num w:numId="15" w16cid:durableId="163860506">
    <w:abstractNumId w:val="19"/>
  </w:num>
  <w:num w:numId="16" w16cid:durableId="960233492">
    <w:abstractNumId w:val="11"/>
  </w:num>
  <w:num w:numId="17" w16cid:durableId="46030752">
    <w:abstractNumId w:val="14"/>
  </w:num>
  <w:num w:numId="18" w16cid:durableId="6562476">
    <w:abstractNumId w:val="15"/>
  </w:num>
  <w:num w:numId="19" w16cid:durableId="116536666">
    <w:abstractNumId w:val="17"/>
  </w:num>
  <w:num w:numId="20" w16cid:durableId="2146043853">
    <w:abstractNumId w:val="3"/>
    <w:lvlOverride w:ilvl="0">
      <w:startOverride w:val="3"/>
    </w:lvlOverride>
    <w:lvlOverride w:ilvl="1">
      <w:startOverride w:val="7"/>
    </w:lvlOverride>
  </w:num>
  <w:num w:numId="21" w16cid:durableId="414398606">
    <w:abstractNumId w:val="18"/>
  </w:num>
  <w:num w:numId="22" w16cid:durableId="17768213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17"/>
    <w:rsid w:val="000068D9"/>
    <w:rsid w:val="00051708"/>
    <w:rsid w:val="000C39A3"/>
    <w:rsid w:val="000F3C50"/>
    <w:rsid w:val="00101B0F"/>
    <w:rsid w:val="00156311"/>
    <w:rsid w:val="00213323"/>
    <w:rsid w:val="00306971"/>
    <w:rsid w:val="00350C18"/>
    <w:rsid w:val="00355B23"/>
    <w:rsid w:val="003858DC"/>
    <w:rsid w:val="00472104"/>
    <w:rsid w:val="004B00D9"/>
    <w:rsid w:val="0052483E"/>
    <w:rsid w:val="00554291"/>
    <w:rsid w:val="005629E5"/>
    <w:rsid w:val="005A471C"/>
    <w:rsid w:val="00632A01"/>
    <w:rsid w:val="00635ECB"/>
    <w:rsid w:val="00705A34"/>
    <w:rsid w:val="00785428"/>
    <w:rsid w:val="007D7067"/>
    <w:rsid w:val="00816EB3"/>
    <w:rsid w:val="0088121D"/>
    <w:rsid w:val="008A2F3F"/>
    <w:rsid w:val="008B229C"/>
    <w:rsid w:val="008C7A92"/>
    <w:rsid w:val="008E2880"/>
    <w:rsid w:val="009017A1"/>
    <w:rsid w:val="00986E51"/>
    <w:rsid w:val="00A04A17"/>
    <w:rsid w:val="00A13FA6"/>
    <w:rsid w:val="00AF183E"/>
    <w:rsid w:val="00B51C95"/>
    <w:rsid w:val="00B5793D"/>
    <w:rsid w:val="00BA1939"/>
    <w:rsid w:val="00BA2050"/>
    <w:rsid w:val="00BF0563"/>
    <w:rsid w:val="00BF7BA3"/>
    <w:rsid w:val="00C6600D"/>
    <w:rsid w:val="00DA4CA5"/>
    <w:rsid w:val="00DB5373"/>
    <w:rsid w:val="00F518FC"/>
    <w:rsid w:val="00F5556A"/>
    <w:rsid w:val="00F66AD3"/>
    <w:rsid w:val="00F67B7E"/>
    <w:rsid w:val="00FD04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ED8C933"/>
  <w15:chartTrackingRefBased/>
  <w15:docId w15:val="{0200D09A-096E-4FFE-A10D-8FBCF697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B0F"/>
    <w:pPr>
      <w:suppressAutoHyphens/>
    </w:pPr>
    <w:rPr>
      <w:rFonts w:ascii="Arial" w:hAnsi="Arial" w:cs="Arial"/>
      <w:szCs w:val="24"/>
      <w:lang w:val="es-ES" w:eastAsia="zh-CN"/>
    </w:rPr>
  </w:style>
  <w:style w:type="paragraph" w:styleId="Ttulo1">
    <w:name w:val="heading 1"/>
    <w:basedOn w:val="Normal"/>
    <w:next w:val="Normalindentado1"/>
    <w:link w:val="Ttulo1Car"/>
    <w:qFormat/>
    <w:pPr>
      <w:keepNext/>
      <w:numPr>
        <w:numId w:val="4"/>
      </w:numPr>
      <w:spacing w:before="240" w:after="60"/>
      <w:outlineLvl w:val="0"/>
    </w:pPr>
    <w:rPr>
      <w:b/>
      <w:bCs/>
      <w:kern w:val="1"/>
      <w:sz w:val="32"/>
      <w:szCs w:val="32"/>
    </w:rPr>
  </w:style>
  <w:style w:type="paragraph" w:styleId="Ttulo2">
    <w:name w:val="heading 2"/>
    <w:basedOn w:val="Normal"/>
    <w:next w:val="Normalindentado2"/>
    <w:qFormat/>
    <w:pPr>
      <w:keepNext/>
      <w:numPr>
        <w:ilvl w:val="1"/>
        <w:numId w:val="4"/>
      </w:numPr>
      <w:spacing w:before="240" w:after="60"/>
      <w:outlineLvl w:val="1"/>
    </w:pPr>
    <w:rPr>
      <w:b/>
      <w:bCs/>
      <w:iCs/>
      <w:sz w:val="28"/>
      <w:szCs w:val="28"/>
    </w:rPr>
  </w:style>
  <w:style w:type="paragraph" w:styleId="Ttulo3">
    <w:name w:val="heading 3"/>
    <w:basedOn w:val="Normal"/>
    <w:next w:val="Normalindentado3"/>
    <w:qFormat/>
    <w:pPr>
      <w:keepNext/>
      <w:numPr>
        <w:ilvl w:val="2"/>
        <w:numId w:val="4"/>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color w:val="0000FF"/>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0">
    <w:name w:val="WW8Num2z0"/>
    <w:rPr>
      <w:rFonts w:ascii="Wingdings" w:hAnsi="Wingdings" w:cs="Wingdings"/>
      <w:color w:val="0000FF"/>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color w:val="0000FF"/>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Wingdings" w:hAnsi="Wingdings" w:cs="Wingdings"/>
      <w:color w:val="0000FF"/>
    </w:rPr>
  </w:style>
  <w:style w:type="character" w:customStyle="1" w:styleId="WW8Num5z1">
    <w:name w:val="WW8Num5z1"/>
    <w:rPr>
      <w:rFonts w:ascii="Times New Roman" w:eastAsia="Times New Roman" w:hAnsi="Times New Roman" w:cs="Times New Roman"/>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5z4">
    <w:name w:val="WW8Num5z4"/>
    <w:rPr>
      <w:rFonts w:ascii="Courier New" w:hAnsi="Courier New" w:cs="Courier New"/>
    </w:rPr>
  </w:style>
  <w:style w:type="character" w:customStyle="1" w:styleId="WW8Num6z0">
    <w:name w:val="WW8Num6z0"/>
    <w:rPr>
      <w:rFonts w:ascii="Wingdings" w:hAnsi="Wingdings" w:cs="Wingdings"/>
      <w:color w:val="0000FF"/>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color w:val="0000FF"/>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color w:val="0000FF"/>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acteresdenotaalpie">
    <w:name w:val="Caracteres de nota al pie"/>
    <w:rPr>
      <w:vertAlign w:val="superscript"/>
    </w:rPr>
  </w:style>
  <w:style w:type="character" w:customStyle="1" w:styleId="Trminodefinido">
    <w:name w:val="Término definido"/>
    <w:rPr>
      <w:i/>
    </w:rPr>
  </w:style>
  <w:style w:type="character" w:customStyle="1" w:styleId="Refdecomentario1">
    <w:name w:val="Ref. de comentario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FreeSans"/>
      <w:i/>
      <w:iCs/>
      <w:sz w:val="24"/>
    </w:rPr>
  </w:style>
  <w:style w:type="paragraph" w:customStyle="1" w:styleId="ndice">
    <w:name w:val="Índice"/>
    <w:basedOn w:val="Normal"/>
    <w:pPr>
      <w:suppressLineNumbers/>
    </w:pPr>
    <w:rPr>
      <w:rFonts w:cs="FreeSans"/>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10">
    <w:name w:val="Índice 10"/>
    <w:basedOn w:val="ndice"/>
    <w:pPr>
      <w:tabs>
        <w:tab w:val="right" w:leader="dot" w:pos="7425"/>
      </w:tabs>
      <w:ind w:left="2547"/>
    </w:pPr>
  </w:style>
  <w:style w:type="paragraph" w:styleId="Prrafodelista">
    <w:name w:val="List Paragraph"/>
    <w:basedOn w:val="Normal"/>
    <w:uiPriority w:val="34"/>
    <w:qFormat/>
    <w:rsid w:val="00A13FA6"/>
    <w:pPr>
      <w:widowControl w:val="0"/>
      <w:overflowPunct w:val="0"/>
      <w:autoSpaceDE w:val="0"/>
      <w:autoSpaceDN w:val="0"/>
      <w:adjustRightInd w:val="0"/>
      <w:ind w:leftChars="-1" w:left="720" w:hangingChars="1" w:hanging="1"/>
      <w:contextualSpacing/>
      <w:textDirection w:val="btLr"/>
      <w:textAlignment w:val="baseline"/>
      <w:outlineLvl w:val="0"/>
    </w:pPr>
    <w:rPr>
      <w:rFonts w:eastAsia="Arial"/>
      <w:snapToGrid w:val="0"/>
      <w:kern w:val="28"/>
      <w:position w:val="-1"/>
      <w:sz w:val="22"/>
      <w:szCs w:val="22"/>
      <w:lang w:val="es-419" w:eastAsia="en-US"/>
    </w:rPr>
  </w:style>
  <w:style w:type="table" w:styleId="Tablaconcuadrcula">
    <w:name w:val="Table Grid"/>
    <w:basedOn w:val="Tablanormal"/>
    <w:uiPriority w:val="39"/>
    <w:rsid w:val="007D7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629E5"/>
    <w:rPr>
      <w:rFonts w:ascii="Arial" w:hAnsi="Arial" w:cs="Arial"/>
      <w:b/>
      <w:bCs/>
      <w:kern w:val="1"/>
      <w:sz w:val="32"/>
      <w:szCs w:val="32"/>
      <w:lang w:val="es-ES" w:eastAsia="zh-CN"/>
    </w:rPr>
  </w:style>
  <w:style w:type="character" w:styleId="Mencinsinresolver">
    <w:name w:val="Unresolved Mention"/>
    <w:basedOn w:val="Fuentedeprrafopredeter"/>
    <w:uiPriority w:val="99"/>
    <w:semiHidden/>
    <w:unhideWhenUsed/>
    <w:rsid w:val="005629E5"/>
    <w:rPr>
      <w:color w:val="605E5C"/>
      <w:shd w:val="clear" w:color="auto" w:fill="E1DFDD"/>
    </w:rPr>
  </w:style>
  <w:style w:type="paragraph" w:customStyle="1" w:styleId="msonormal0">
    <w:name w:val="msonormal"/>
    <w:basedOn w:val="Normal"/>
    <w:rsid w:val="00156311"/>
    <w:pPr>
      <w:suppressAutoHyphens w:val="0"/>
      <w:spacing w:before="100" w:beforeAutospacing="1" w:after="100" w:afterAutospacing="1"/>
    </w:pPr>
    <w:rPr>
      <w:rFonts w:ascii="Times New Roman" w:hAnsi="Times New Roman" w:cs="Times New Roman"/>
      <w:sz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wompi.co/" TargetMode="External"/><Relationship Id="rId21" Type="http://schemas.openxmlformats.org/officeDocument/2006/relationships/header" Target="header8.xm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hyperlink" Target="https://tusitio.com/../../etc/passwd" TargetMode="External"/><Relationship Id="rId84" Type="http://schemas.openxmlformats.org/officeDocument/2006/relationships/image" Target="media/image54.jpeg"/><Relationship Id="rId89" Type="http://schemas.openxmlformats.org/officeDocument/2006/relationships/footer" Target="footer9.xml"/><Relationship Id="rId16" Type="http://schemas.openxmlformats.org/officeDocument/2006/relationships/footer" Target="footer4.xml"/><Relationship Id="rId11" Type="http://schemas.openxmlformats.org/officeDocument/2006/relationships/header" Target="header3.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hyperlink" Target="https://tusitio.com/backup" TargetMode="External"/><Relationship Id="rId79" Type="http://schemas.openxmlformats.org/officeDocument/2006/relationships/image" Target="media/image49.png"/><Relationship Id="rId5" Type="http://schemas.openxmlformats.org/officeDocument/2006/relationships/footnotes" Target="footnotes.xml"/><Relationship Id="rId90" Type="http://schemas.openxmlformats.org/officeDocument/2006/relationships/header" Target="header11.xml"/><Relationship Id="rId22" Type="http://schemas.openxmlformats.org/officeDocument/2006/relationships/footer" Target="footer7.xml"/><Relationship Id="rId27" Type="http://schemas.openxmlformats.org/officeDocument/2006/relationships/image" Target="media/image4.png"/><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28.png"/><Relationship Id="rId72" Type="http://schemas.openxmlformats.org/officeDocument/2006/relationships/hyperlink" Target="https://tusitio.com/admin" TargetMode="External"/><Relationship Id="rId80" Type="http://schemas.openxmlformats.org/officeDocument/2006/relationships/image" Target="media/image50.jpeg"/><Relationship Id="rId85" Type="http://schemas.openxmlformats.org/officeDocument/2006/relationships/image" Target="media/image55.jpe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hyperlink" Target="https://www.postgresql.org/docs/"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3.png"/><Relationship Id="rId20" Type="http://schemas.openxmlformats.org/officeDocument/2006/relationships/footer" Target="footer6.xm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hyperlink" Target="https://tusitio.com/documentos?archivo=../../../config.ini" TargetMode="External"/><Relationship Id="rId75" Type="http://schemas.openxmlformats.org/officeDocument/2006/relationships/image" Target="media/image47.png"/><Relationship Id="rId83" Type="http://schemas.openxmlformats.org/officeDocument/2006/relationships/image" Target="media/image53.jpeg"/><Relationship Id="rId88" Type="http://schemas.openxmlformats.org/officeDocument/2006/relationships/footer" Target="footer8.xml"/><Relationship Id="rId9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fastapi.tiangolo.com/"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46.png"/><Relationship Id="rId78" Type="http://schemas.openxmlformats.org/officeDocument/2006/relationships/hyperlink" Target="https://tusitio.com/login?user=admin&amp;user=invitado" TargetMode="External"/><Relationship Id="rId81" Type="http://schemas.openxmlformats.org/officeDocument/2006/relationships/image" Target="media/image51.jpeg"/><Relationship Id="rId86"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7.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hyperlink" Target="https://tusitio.com/config.json" TargetMode="External"/><Relationship Id="rId7" Type="http://schemas.openxmlformats.org/officeDocument/2006/relationships/image" Target="media/image1.png"/><Relationship Id="rId71" Type="http://schemas.openxmlformats.org/officeDocument/2006/relationships/image" Target="media/image45.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hyperlink" Target="https://react.dev/"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hyperlink" Target="https://tusitio.com/buscar?q=%3cscript%3ealert(1)%3c/script" TargetMode="External"/><Relationship Id="rId87" Type="http://schemas.openxmlformats.org/officeDocument/2006/relationships/header" Target="header10.xml"/><Relationship Id="rId61" Type="http://schemas.openxmlformats.org/officeDocument/2006/relationships/image" Target="media/image38.png"/><Relationship Id="rId82" Type="http://schemas.openxmlformats.org/officeDocument/2006/relationships/image" Target="media/image52.jpe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3.emf"/></Relationships>
</file>

<file path=word/_rels/header10.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68</Pages>
  <Words>8706</Words>
  <Characters>47886</Characters>
  <Application>Microsoft Office Word</Application>
  <DocSecurity>0</DocSecurity>
  <Lines>399</Lines>
  <Paragraphs>112</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56480</CharactersWithSpaces>
  <SharedDoc>false</SharedDoc>
  <HLinks>
    <vt:vector size="432" baseType="variant">
      <vt:variant>
        <vt:i4>7667780</vt:i4>
      </vt:variant>
      <vt:variant>
        <vt:i4>248</vt:i4>
      </vt:variant>
      <vt:variant>
        <vt:i4>0</vt:i4>
      </vt:variant>
      <vt:variant>
        <vt:i4>5</vt:i4>
      </vt:variant>
      <vt:variant>
        <vt:lpwstr/>
      </vt:variant>
      <vt:variant>
        <vt:lpwstr>__RefHeading___Toc33411092</vt:lpwstr>
      </vt:variant>
      <vt:variant>
        <vt:i4>4653128</vt:i4>
      </vt:variant>
      <vt:variant>
        <vt:i4>245</vt:i4>
      </vt:variant>
      <vt:variant>
        <vt:i4>0</vt:i4>
      </vt:variant>
      <vt:variant>
        <vt:i4>5</vt:i4>
      </vt:variant>
      <vt:variant>
        <vt:lpwstr>/home/usuario/Descargas/plantilla_formato_ieee830.doc</vt:lpwstr>
      </vt:variant>
      <vt:variant>
        <vt:lpwstr/>
      </vt:variant>
      <vt:variant>
        <vt:i4>7733316</vt:i4>
      </vt:variant>
      <vt:variant>
        <vt:i4>242</vt:i4>
      </vt:variant>
      <vt:variant>
        <vt:i4>0</vt:i4>
      </vt:variant>
      <vt:variant>
        <vt:i4>5</vt:i4>
      </vt:variant>
      <vt:variant>
        <vt:lpwstr/>
      </vt:variant>
      <vt:variant>
        <vt:lpwstr>__RefHeading___Toc33411091</vt:lpwstr>
      </vt:variant>
      <vt:variant>
        <vt:i4>4653128</vt:i4>
      </vt:variant>
      <vt:variant>
        <vt:i4>239</vt:i4>
      </vt:variant>
      <vt:variant>
        <vt:i4>0</vt:i4>
      </vt:variant>
      <vt:variant>
        <vt:i4>5</vt:i4>
      </vt:variant>
      <vt:variant>
        <vt:lpwstr>/home/usuario/Descargas/plantilla_formato_ieee830.doc</vt:lpwstr>
      </vt:variant>
      <vt:variant>
        <vt:lpwstr/>
      </vt:variant>
      <vt:variant>
        <vt:i4>7798852</vt:i4>
      </vt:variant>
      <vt:variant>
        <vt:i4>236</vt:i4>
      </vt:variant>
      <vt:variant>
        <vt:i4>0</vt:i4>
      </vt:variant>
      <vt:variant>
        <vt:i4>5</vt:i4>
      </vt:variant>
      <vt:variant>
        <vt:lpwstr/>
      </vt:variant>
      <vt:variant>
        <vt:lpwstr>__RefHeading___Toc33411090</vt:lpwstr>
      </vt:variant>
      <vt:variant>
        <vt:i4>4653128</vt:i4>
      </vt:variant>
      <vt:variant>
        <vt:i4>233</vt:i4>
      </vt:variant>
      <vt:variant>
        <vt:i4>0</vt:i4>
      </vt:variant>
      <vt:variant>
        <vt:i4>5</vt:i4>
      </vt:variant>
      <vt:variant>
        <vt:lpwstr>/home/usuario/Descargas/plantilla_formato_ieee830.doc</vt:lpwstr>
      </vt:variant>
      <vt:variant>
        <vt:lpwstr/>
      </vt:variant>
      <vt:variant>
        <vt:i4>8257605</vt:i4>
      </vt:variant>
      <vt:variant>
        <vt:i4>230</vt:i4>
      </vt:variant>
      <vt:variant>
        <vt:i4>0</vt:i4>
      </vt:variant>
      <vt:variant>
        <vt:i4>5</vt:i4>
      </vt:variant>
      <vt:variant>
        <vt:lpwstr/>
      </vt:variant>
      <vt:variant>
        <vt:lpwstr>__RefHeading___Toc33411089</vt:lpwstr>
      </vt:variant>
      <vt:variant>
        <vt:i4>4653128</vt:i4>
      </vt:variant>
      <vt:variant>
        <vt:i4>227</vt:i4>
      </vt:variant>
      <vt:variant>
        <vt:i4>0</vt:i4>
      </vt:variant>
      <vt:variant>
        <vt:i4>5</vt:i4>
      </vt:variant>
      <vt:variant>
        <vt:lpwstr>/home/usuario/Descargas/plantilla_formato_ieee830.doc</vt:lpwstr>
      </vt:variant>
      <vt:variant>
        <vt:lpwstr/>
      </vt:variant>
      <vt:variant>
        <vt:i4>8323141</vt:i4>
      </vt:variant>
      <vt:variant>
        <vt:i4>224</vt:i4>
      </vt:variant>
      <vt:variant>
        <vt:i4>0</vt:i4>
      </vt:variant>
      <vt:variant>
        <vt:i4>5</vt:i4>
      </vt:variant>
      <vt:variant>
        <vt:lpwstr/>
      </vt:variant>
      <vt:variant>
        <vt:lpwstr>__RefHeading___Toc33411088</vt:lpwstr>
      </vt:variant>
      <vt:variant>
        <vt:i4>4653128</vt:i4>
      </vt:variant>
      <vt:variant>
        <vt:i4>221</vt:i4>
      </vt:variant>
      <vt:variant>
        <vt:i4>0</vt:i4>
      </vt:variant>
      <vt:variant>
        <vt:i4>5</vt:i4>
      </vt:variant>
      <vt:variant>
        <vt:lpwstr>/home/usuario/Descargas/plantilla_formato_ieee830.doc</vt:lpwstr>
      </vt:variant>
      <vt:variant>
        <vt:lpwstr/>
      </vt:variant>
      <vt:variant>
        <vt:i4>7340101</vt:i4>
      </vt:variant>
      <vt:variant>
        <vt:i4>218</vt:i4>
      </vt:variant>
      <vt:variant>
        <vt:i4>0</vt:i4>
      </vt:variant>
      <vt:variant>
        <vt:i4>5</vt:i4>
      </vt:variant>
      <vt:variant>
        <vt:lpwstr/>
      </vt:variant>
      <vt:variant>
        <vt:lpwstr>__RefHeading___Toc33411087</vt:lpwstr>
      </vt:variant>
      <vt:variant>
        <vt:i4>4653128</vt:i4>
      </vt:variant>
      <vt:variant>
        <vt:i4>215</vt:i4>
      </vt:variant>
      <vt:variant>
        <vt:i4>0</vt:i4>
      </vt:variant>
      <vt:variant>
        <vt:i4>5</vt:i4>
      </vt:variant>
      <vt:variant>
        <vt:lpwstr>/home/usuario/Descargas/plantilla_formato_ieee830.doc</vt:lpwstr>
      </vt:variant>
      <vt:variant>
        <vt:lpwstr/>
      </vt:variant>
      <vt:variant>
        <vt:i4>7405637</vt:i4>
      </vt:variant>
      <vt:variant>
        <vt:i4>212</vt:i4>
      </vt:variant>
      <vt:variant>
        <vt:i4>0</vt:i4>
      </vt:variant>
      <vt:variant>
        <vt:i4>5</vt:i4>
      </vt:variant>
      <vt:variant>
        <vt:lpwstr/>
      </vt:variant>
      <vt:variant>
        <vt:lpwstr>__RefHeading___Toc33411086</vt:lpwstr>
      </vt:variant>
      <vt:variant>
        <vt:i4>4653128</vt:i4>
      </vt:variant>
      <vt:variant>
        <vt:i4>209</vt:i4>
      </vt:variant>
      <vt:variant>
        <vt:i4>0</vt:i4>
      </vt:variant>
      <vt:variant>
        <vt:i4>5</vt:i4>
      </vt:variant>
      <vt:variant>
        <vt:lpwstr>/home/usuario/Descargas/plantilla_formato_ieee830.doc</vt:lpwstr>
      </vt:variant>
      <vt:variant>
        <vt:lpwstr/>
      </vt:variant>
      <vt:variant>
        <vt:i4>7471173</vt:i4>
      </vt:variant>
      <vt:variant>
        <vt:i4>206</vt:i4>
      </vt:variant>
      <vt:variant>
        <vt:i4>0</vt:i4>
      </vt:variant>
      <vt:variant>
        <vt:i4>5</vt:i4>
      </vt:variant>
      <vt:variant>
        <vt:lpwstr/>
      </vt:variant>
      <vt:variant>
        <vt:lpwstr>__RefHeading___Toc33411085</vt:lpwstr>
      </vt:variant>
      <vt:variant>
        <vt:i4>4653128</vt:i4>
      </vt:variant>
      <vt:variant>
        <vt:i4>203</vt:i4>
      </vt:variant>
      <vt:variant>
        <vt:i4>0</vt:i4>
      </vt:variant>
      <vt:variant>
        <vt:i4>5</vt:i4>
      </vt:variant>
      <vt:variant>
        <vt:lpwstr>/home/usuario/Descargas/plantilla_formato_ieee830.doc</vt:lpwstr>
      </vt:variant>
      <vt:variant>
        <vt:lpwstr/>
      </vt:variant>
      <vt:variant>
        <vt:i4>7536709</vt:i4>
      </vt:variant>
      <vt:variant>
        <vt:i4>200</vt:i4>
      </vt:variant>
      <vt:variant>
        <vt:i4>0</vt:i4>
      </vt:variant>
      <vt:variant>
        <vt:i4>5</vt:i4>
      </vt:variant>
      <vt:variant>
        <vt:lpwstr/>
      </vt:variant>
      <vt:variant>
        <vt:lpwstr>__RefHeading___Toc33411084</vt:lpwstr>
      </vt:variant>
      <vt:variant>
        <vt:i4>4653128</vt:i4>
      </vt:variant>
      <vt:variant>
        <vt:i4>197</vt:i4>
      </vt:variant>
      <vt:variant>
        <vt:i4>0</vt:i4>
      </vt:variant>
      <vt:variant>
        <vt:i4>5</vt:i4>
      </vt:variant>
      <vt:variant>
        <vt:lpwstr>/home/usuario/Descargas/plantilla_formato_ieee830.doc</vt:lpwstr>
      </vt:variant>
      <vt:variant>
        <vt:lpwstr/>
      </vt:variant>
      <vt:variant>
        <vt:i4>7602245</vt:i4>
      </vt:variant>
      <vt:variant>
        <vt:i4>194</vt:i4>
      </vt:variant>
      <vt:variant>
        <vt:i4>0</vt:i4>
      </vt:variant>
      <vt:variant>
        <vt:i4>5</vt:i4>
      </vt:variant>
      <vt:variant>
        <vt:lpwstr/>
      </vt:variant>
      <vt:variant>
        <vt:lpwstr>__RefHeading___Toc33411083</vt:lpwstr>
      </vt:variant>
      <vt:variant>
        <vt:i4>4653128</vt:i4>
      </vt:variant>
      <vt:variant>
        <vt:i4>191</vt:i4>
      </vt:variant>
      <vt:variant>
        <vt:i4>0</vt:i4>
      </vt:variant>
      <vt:variant>
        <vt:i4>5</vt:i4>
      </vt:variant>
      <vt:variant>
        <vt:lpwstr>/home/usuario/Descargas/plantilla_formato_ieee830.doc</vt:lpwstr>
      </vt:variant>
      <vt:variant>
        <vt:lpwstr/>
      </vt:variant>
      <vt:variant>
        <vt:i4>7667781</vt:i4>
      </vt:variant>
      <vt:variant>
        <vt:i4>188</vt:i4>
      </vt:variant>
      <vt:variant>
        <vt:i4>0</vt:i4>
      </vt:variant>
      <vt:variant>
        <vt:i4>5</vt:i4>
      </vt:variant>
      <vt:variant>
        <vt:lpwstr/>
      </vt:variant>
      <vt:variant>
        <vt:lpwstr>__RefHeading___Toc33411082</vt:lpwstr>
      </vt:variant>
      <vt:variant>
        <vt:i4>4653128</vt:i4>
      </vt:variant>
      <vt:variant>
        <vt:i4>185</vt:i4>
      </vt:variant>
      <vt:variant>
        <vt:i4>0</vt:i4>
      </vt:variant>
      <vt:variant>
        <vt:i4>5</vt:i4>
      </vt:variant>
      <vt:variant>
        <vt:lpwstr>/home/usuario/Descargas/plantilla_formato_ieee830.doc</vt:lpwstr>
      </vt:variant>
      <vt:variant>
        <vt:lpwstr/>
      </vt:variant>
      <vt:variant>
        <vt:i4>7733317</vt:i4>
      </vt:variant>
      <vt:variant>
        <vt:i4>182</vt:i4>
      </vt:variant>
      <vt:variant>
        <vt:i4>0</vt:i4>
      </vt:variant>
      <vt:variant>
        <vt:i4>5</vt:i4>
      </vt:variant>
      <vt:variant>
        <vt:lpwstr/>
      </vt:variant>
      <vt:variant>
        <vt:lpwstr>__RefHeading___Toc33411081</vt:lpwstr>
      </vt:variant>
      <vt:variant>
        <vt:i4>4653128</vt:i4>
      </vt:variant>
      <vt:variant>
        <vt:i4>179</vt:i4>
      </vt:variant>
      <vt:variant>
        <vt:i4>0</vt:i4>
      </vt:variant>
      <vt:variant>
        <vt:i4>5</vt:i4>
      </vt:variant>
      <vt:variant>
        <vt:lpwstr>/home/usuario/Descargas/plantilla_formato_ieee830.doc</vt:lpwstr>
      </vt:variant>
      <vt:variant>
        <vt:lpwstr/>
      </vt:variant>
      <vt:variant>
        <vt:i4>7798853</vt:i4>
      </vt:variant>
      <vt:variant>
        <vt:i4>176</vt:i4>
      </vt:variant>
      <vt:variant>
        <vt:i4>0</vt:i4>
      </vt:variant>
      <vt:variant>
        <vt:i4>5</vt:i4>
      </vt:variant>
      <vt:variant>
        <vt:lpwstr/>
      </vt:variant>
      <vt:variant>
        <vt:lpwstr>__RefHeading___Toc33411080</vt:lpwstr>
      </vt:variant>
      <vt:variant>
        <vt:i4>4653128</vt:i4>
      </vt:variant>
      <vt:variant>
        <vt:i4>173</vt:i4>
      </vt:variant>
      <vt:variant>
        <vt:i4>0</vt:i4>
      </vt:variant>
      <vt:variant>
        <vt:i4>5</vt:i4>
      </vt:variant>
      <vt:variant>
        <vt:lpwstr>/home/usuario/Descargas/plantilla_formato_ieee830.doc</vt:lpwstr>
      </vt:variant>
      <vt:variant>
        <vt:lpwstr/>
      </vt:variant>
      <vt:variant>
        <vt:i4>8257610</vt:i4>
      </vt:variant>
      <vt:variant>
        <vt:i4>170</vt:i4>
      </vt:variant>
      <vt:variant>
        <vt:i4>0</vt:i4>
      </vt:variant>
      <vt:variant>
        <vt:i4>5</vt:i4>
      </vt:variant>
      <vt:variant>
        <vt:lpwstr/>
      </vt:variant>
      <vt:variant>
        <vt:lpwstr>__RefHeading___Toc33411079</vt:lpwstr>
      </vt:variant>
      <vt:variant>
        <vt:i4>4653128</vt:i4>
      </vt:variant>
      <vt:variant>
        <vt:i4>167</vt:i4>
      </vt:variant>
      <vt:variant>
        <vt:i4>0</vt:i4>
      </vt:variant>
      <vt:variant>
        <vt:i4>5</vt:i4>
      </vt:variant>
      <vt:variant>
        <vt:lpwstr>/home/usuario/Descargas/plantilla_formato_ieee830.doc</vt:lpwstr>
      </vt:variant>
      <vt:variant>
        <vt:lpwstr/>
      </vt:variant>
      <vt:variant>
        <vt:i4>8323146</vt:i4>
      </vt:variant>
      <vt:variant>
        <vt:i4>164</vt:i4>
      </vt:variant>
      <vt:variant>
        <vt:i4>0</vt:i4>
      </vt:variant>
      <vt:variant>
        <vt:i4>5</vt:i4>
      </vt:variant>
      <vt:variant>
        <vt:lpwstr/>
      </vt:variant>
      <vt:variant>
        <vt:lpwstr>__RefHeading___Toc33411078</vt:lpwstr>
      </vt:variant>
      <vt:variant>
        <vt:i4>4653128</vt:i4>
      </vt:variant>
      <vt:variant>
        <vt:i4>161</vt:i4>
      </vt:variant>
      <vt:variant>
        <vt:i4>0</vt:i4>
      </vt:variant>
      <vt:variant>
        <vt:i4>5</vt:i4>
      </vt:variant>
      <vt:variant>
        <vt:lpwstr>/home/usuario/Descargas/plantilla_formato_ieee830.doc</vt:lpwstr>
      </vt:variant>
      <vt:variant>
        <vt:lpwstr/>
      </vt:variant>
      <vt:variant>
        <vt:i4>7340106</vt:i4>
      </vt:variant>
      <vt:variant>
        <vt:i4>158</vt:i4>
      </vt:variant>
      <vt:variant>
        <vt:i4>0</vt:i4>
      </vt:variant>
      <vt:variant>
        <vt:i4>5</vt:i4>
      </vt:variant>
      <vt:variant>
        <vt:lpwstr/>
      </vt:variant>
      <vt:variant>
        <vt:lpwstr>__RefHeading___Toc33411077</vt:lpwstr>
      </vt:variant>
      <vt:variant>
        <vt:i4>4653128</vt:i4>
      </vt:variant>
      <vt:variant>
        <vt:i4>155</vt:i4>
      </vt:variant>
      <vt:variant>
        <vt:i4>0</vt:i4>
      </vt:variant>
      <vt:variant>
        <vt:i4>5</vt:i4>
      </vt:variant>
      <vt:variant>
        <vt:lpwstr>/home/usuario/Descargas/plantilla_formato_ieee830.doc</vt:lpwstr>
      </vt:variant>
      <vt:variant>
        <vt:lpwstr/>
      </vt:variant>
      <vt:variant>
        <vt:i4>7405642</vt:i4>
      </vt:variant>
      <vt:variant>
        <vt:i4>152</vt:i4>
      </vt:variant>
      <vt:variant>
        <vt:i4>0</vt:i4>
      </vt:variant>
      <vt:variant>
        <vt:i4>5</vt:i4>
      </vt:variant>
      <vt:variant>
        <vt:lpwstr/>
      </vt:variant>
      <vt:variant>
        <vt:lpwstr>__RefHeading___Toc33411076</vt:lpwstr>
      </vt:variant>
      <vt:variant>
        <vt:i4>4653128</vt:i4>
      </vt:variant>
      <vt:variant>
        <vt:i4>149</vt:i4>
      </vt:variant>
      <vt:variant>
        <vt:i4>0</vt:i4>
      </vt:variant>
      <vt:variant>
        <vt:i4>5</vt:i4>
      </vt:variant>
      <vt:variant>
        <vt:lpwstr>/home/usuario/Descargas/plantilla_formato_ieee830.doc</vt:lpwstr>
      </vt:variant>
      <vt:variant>
        <vt:lpwstr/>
      </vt:variant>
      <vt:variant>
        <vt:i4>7471178</vt:i4>
      </vt:variant>
      <vt:variant>
        <vt:i4>146</vt:i4>
      </vt:variant>
      <vt:variant>
        <vt:i4>0</vt:i4>
      </vt:variant>
      <vt:variant>
        <vt:i4>5</vt:i4>
      </vt:variant>
      <vt:variant>
        <vt:lpwstr/>
      </vt:variant>
      <vt:variant>
        <vt:lpwstr>__RefHeading___Toc33411075</vt:lpwstr>
      </vt:variant>
      <vt:variant>
        <vt:i4>4653128</vt:i4>
      </vt:variant>
      <vt:variant>
        <vt:i4>143</vt:i4>
      </vt:variant>
      <vt:variant>
        <vt:i4>0</vt:i4>
      </vt:variant>
      <vt:variant>
        <vt:i4>5</vt:i4>
      </vt:variant>
      <vt:variant>
        <vt:lpwstr>/home/usuario/Descargas/plantilla_formato_ieee830.doc</vt:lpwstr>
      </vt:variant>
      <vt:variant>
        <vt:lpwstr/>
      </vt:variant>
      <vt:variant>
        <vt:i4>7536714</vt:i4>
      </vt:variant>
      <vt:variant>
        <vt:i4>140</vt:i4>
      </vt:variant>
      <vt:variant>
        <vt:i4>0</vt:i4>
      </vt:variant>
      <vt:variant>
        <vt:i4>5</vt:i4>
      </vt:variant>
      <vt:variant>
        <vt:lpwstr/>
      </vt:variant>
      <vt:variant>
        <vt:lpwstr>__RefHeading___Toc33411074</vt:lpwstr>
      </vt:variant>
      <vt:variant>
        <vt:i4>4653128</vt:i4>
      </vt:variant>
      <vt:variant>
        <vt:i4>137</vt:i4>
      </vt:variant>
      <vt:variant>
        <vt:i4>0</vt:i4>
      </vt:variant>
      <vt:variant>
        <vt:i4>5</vt:i4>
      </vt:variant>
      <vt:variant>
        <vt:lpwstr>/home/usuario/Descargas/plantilla_formato_ieee830.doc</vt:lpwstr>
      </vt:variant>
      <vt:variant>
        <vt:lpwstr/>
      </vt:variant>
      <vt:variant>
        <vt:i4>7602250</vt:i4>
      </vt:variant>
      <vt:variant>
        <vt:i4>134</vt:i4>
      </vt:variant>
      <vt:variant>
        <vt:i4>0</vt:i4>
      </vt:variant>
      <vt:variant>
        <vt:i4>5</vt:i4>
      </vt:variant>
      <vt:variant>
        <vt:lpwstr/>
      </vt:variant>
      <vt:variant>
        <vt:lpwstr>__RefHeading___Toc33411073</vt:lpwstr>
      </vt:variant>
      <vt:variant>
        <vt:i4>4653128</vt:i4>
      </vt:variant>
      <vt:variant>
        <vt:i4>131</vt:i4>
      </vt:variant>
      <vt:variant>
        <vt:i4>0</vt:i4>
      </vt:variant>
      <vt:variant>
        <vt:i4>5</vt:i4>
      </vt:variant>
      <vt:variant>
        <vt:lpwstr>/home/usuario/Descargas/plantilla_formato_ieee830.doc</vt:lpwstr>
      </vt:variant>
      <vt:variant>
        <vt:lpwstr/>
      </vt:variant>
      <vt:variant>
        <vt:i4>7667786</vt:i4>
      </vt:variant>
      <vt:variant>
        <vt:i4>128</vt:i4>
      </vt:variant>
      <vt:variant>
        <vt:i4>0</vt:i4>
      </vt:variant>
      <vt:variant>
        <vt:i4>5</vt:i4>
      </vt:variant>
      <vt:variant>
        <vt:lpwstr/>
      </vt:variant>
      <vt:variant>
        <vt:lpwstr>__RefHeading___Toc33411072</vt:lpwstr>
      </vt:variant>
      <vt:variant>
        <vt:i4>4653128</vt:i4>
      </vt:variant>
      <vt:variant>
        <vt:i4>125</vt:i4>
      </vt:variant>
      <vt:variant>
        <vt:i4>0</vt:i4>
      </vt:variant>
      <vt:variant>
        <vt:i4>5</vt:i4>
      </vt:variant>
      <vt:variant>
        <vt:lpwstr>/home/usuario/Descargas/plantilla_formato_ieee830.doc</vt:lpwstr>
      </vt:variant>
      <vt:variant>
        <vt:lpwstr/>
      </vt:variant>
      <vt:variant>
        <vt:i4>7733322</vt:i4>
      </vt:variant>
      <vt:variant>
        <vt:i4>122</vt:i4>
      </vt:variant>
      <vt:variant>
        <vt:i4>0</vt:i4>
      </vt:variant>
      <vt:variant>
        <vt:i4>5</vt:i4>
      </vt:variant>
      <vt:variant>
        <vt:lpwstr/>
      </vt:variant>
      <vt:variant>
        <vt:lpwstr>__RefHeading___Toc33411071</vt:lpwstr>
      </vt:variant>
      <vt:variant>
        <vt:i4>4653128</vt:i4>
      </vt:variant>
      <vt:variant>
        <vt:i4>119</vt:i4>
      </vt:variant>
      <vt:variant>
        <vt:i4>0</vt:i4>
      </vt:variant>
      <vt:variant>
        <vt:i4>5</vt:i4>
      </vt:variant>
      <vt:variant>
        <vt:lpwstr>/home/usuario/Descargas/plantilla_formato_ieee830.doc</vt:lpwstr>
      </vt:variant>
      <vt:variant>
        <vt:lpwstr/>
      </vt:variant>
      <vt:variant>
        <vt:i4>7798858</vt:i4>
      </vt:variant>
      <vt:variant>
        <vt:i4>116</vt:i4>
      </vt:variant>
      <vt:variant>
        <vt:i4>0</vt:i4>
      </vt:variant>
      <vt:variant>
        <vt:i4>5</vt:i4>
      </vt:variant>
      <vt:variant>
        <vt:lpwstr/>
      </vt:variant>
      <vt:variant>
        <vt:lpwstr>__RefHeading___Toc33411070</vt:lpwstr>
      </vt:variant>
      <vt:variant>
        <vt:i4>4653128</vt:i4>
      </vt:variant>
      <vt:variant>
        <vt:i4>113</vt:i4>
      </vt:variant>
      <vt:variant>
        <vt:i4>0</vt:i4>
      </vt:variant>
      <vt:variant>
        <vt:i4>5</vt:i4>
      </vt:variant>
      <vt:variant>
        <vt:lpwstr>/home/usuario/Descargas/plantilla_formato_ieee830.doc</vt:lpwstr>
      </vt:variant>
      <vt:variant>
        <vt:lpwstr/>
      </vt:variant>
      <vt:variant>
        <vt:i4>8257611</vt:i4>
      </vt:variant>
      <vt:variant>
        <vt:i4>110</vt:i4>
      </vt:variant>
      <vt:variant>
        <vt:i4>0</vt:i4>
      </vt:variant>
      <vt:variant>
        <vt:i4>5</vt:i4>
      </vt:variant>
      <vt:variant>
        <vt:lpwstr/>
      </vt:variant>
      <vt:variant>
        <vt:lpwstr>__RefHeading___Toc33411069</vt:lpwstr>
      </vt:variant>
      <vt:variant>
        <vt:i4>4653128</vt:i4>
      </vt:variant>
      <vt:variant>
        <vt:i4>107</vt:i4>
      </vt:variant>
      <vt:variant>
        <vt:i4>0</vt:i4>
      </vt:variant>
      <vt:variant>
        <vt:i4>5</vt:i4>
      </vt:variant>
      <vt:variant>
        <vt:lpwstr>/home/usuario/Descargas/plantilla_formato_ieee830.doc</vt:lpwstr>
      </vt:variant>
      <vt:variant>
        <vt:lpwstr/>
      </vt:variant>
      <vt:variant>
        <vt:i4>8323147</vt:i4>
      </vt:variant>
      <vt:variant>
        <vt:i4>104</vt:i4>
      </vt:variant>
      <vt:variant>
        <vt:i4>0</vt:i4>
      </vt:variant>
      <vt:variant>
        <vt:i4>5</vt:i4>
      </vt:variant>
      <vt:variant>
        <vt:lpwstr/>
      </vt:variant>
      <vt:variant>
        <vt:lpwstr>__RefHeading___Toc33411068</vt:lpwstr>
      </vt:variant>
      <vt:variant>
        <vt:i4>4653128</vt:i4>
      </vt:variant>
      <vt:variant>
        <vt:i4>101</vt:i4>
      </vt:variant>
      <vt:variant>
        <vt:i4>0</vt:i4>
      </vt:variant>
      <vt:variant>
        <vt:i4>5</vt:i4>
      </vt:variant>
      <vt:variant>
        <vt:lpwstr>/home/usuario/Descargas/plantilla_formato_ieee830.doc</vt:lpwstr>
      </vt:variant>
      <vt:variant>
        <vt:lpwstr/>
      </vt:variant>
      <vt:variant>
        <vt:i4>7340107</vt:i4>
      </vt:variant>
      <vt:variant>
        <vt:i4>98</vt:i4>
      </vt:variant>
      <vt:variant>
        <vt:i4>0</vt:i4>
      </vt:variant>
      <vt:variant>
        <vt:i4>5</vt:i4>
      </vt:variant>
      <vt:variant>
        <vt:lpwstr/>
      </vt:variant>
      <vt:variant>
        <vt:lpwstr>__RefHeading___Toc33411067</vt:lpwstr>
      </vt:variant>
      <vt:variant>
        <vt:i4>4653128</vt:i4>
      </vt:variant>
      <vt:variant>
        <vt:i4>95</vt:i4>
      </vt:variant>
      <vt:variant>
        <vt:i4>0</vt:i4>
      </vt:variant>
      <vt:variant>
        <vt:i4>5</vt:i4>
      </vt:variant>
      <vt:variant>
        <vt:lpwstr>/home/usuario/Descargas/plantilla_formato_ieee830.doc</vt:lpwstr>
      </vt:variant>
      <vt:variant>
        <vt:lpwstr/>
      </vt:variant>
      <vt:variant>
        <vt:i4>7405643</vt:i4>
      </vt:variant>
      <vt:variant>
        <vt:i4>92</vt:i4>
      </vt:variant>
      <vt:variant>
        <vt:i4>0</vt:i4>
      </vt:variant>
      <vt:variant>
        <vt:i4>5</vt:i4>
      </vt:variant>
      <vt:variant>
        <vt:lpwstr/>
      </vt:variant>
      <vt:variant>
        <vt:lpwstr>__RefHeading___Toc33411066</vt:lpwstr>
      </vt:variant>
      <vt:variant>
        <vt:i4>4653128</vt:i4>
      </vt:variant>
      <vt:variant>
        <vt:i4>89</vt:i4>
      </vt:variant>
      <vt:variant>
        <vt:i4>0</vt:i4>
      </vt:variant>
      <vt:variant>
        <vt:i4>5</vt:i4>
      </vt:variant>
      <vt:variant>
        <vt:lpwstr>/home/usuario/Descargas/plantilla_formato_ieee830.doc</vt:lpwstr>
      </vt:variant>
      <vt:variant>
        <vt:lpwstr/>
      </vt:variant>
      <vt:variant>
        <vt:i4>7471179</vt:i4>
      </vt:variant>
      <vt:variant>
        <vt:i4>86</vt:i4>
      </vt:variant>
      <vt:variant>
        <vt:i4>0</vt:i4>
      </vt:variant>
      <vt:variant>
        <vt:i4>5</vt:i4>
      </vt:variant>
      <vt:variant>
        <vt:lpwstr/>
      </vt:variant>
      <vt:variant>
        <vt:lpwstr>__RefHeading___Toc33411065</vt:lpwstr>
      </vt:variant>
      <vt:variant>
        <vt:i4>4653128</vt:i4>
      </vt:variant>
      <vt:variant>
        <vt:i4>83</vt:i4>
      </vt:variant>
      <vt:variant>
        <vt:i4>0</vt:i4>
      </vt:variant>
      <vt:variant>
        <vt:i4>5</vt:i4>
      </vt:variant>
      <vt:variant>
        <vt:lpwstr>/home/usuario/Descargas/plantilla_formato_ieee830.doc</vt:lpwstr>
      </vt:variant>
      <vt:variant>
        <vt:lpwstr/>
      </vt:variant>
      <vt:variant>
        <vt:i4>7536715</vt:i4>
      </vt:variant>
      <vt:variant>
        <vt:i4>80</vt:i4>
      </vt:variant>
      <vt:variant>
        <vt:i4>0</vt:i4>
      </vt:variant>
      <vt:variant>
        <vt:i4>5</vt:i4>
      </vt:variant>
      <vt:variant>
        <vt:lpwstr/>
      </vt:variant>
      <vt:variant>
        <vt:lpwstr>__RefHeading___Toc33411064</vt:lpwstr>
      </vt:variant>
      <vt:variant>
        <vt:i4>4653128</vt:i4>
      </vt:variant>
      <vt:variant>
        <vt:i4>77</vt:i4>
      </vt:variant>
      <vt:variant>
        <vt:i4>0</vt:i4>
      </vt:variant>
      <vt:variant>
        <vt:i4>5</vt:i4>
      </vt:variant>
      <vt:variant>
        <vt:lpwstr>/home/usuario/Descargas/plantilla_formato_ieee830.doc</vt:lpwstr>
      </vt:variant>
      <vt:variant>
        <vt:lpwstr/>
      </vt:variant>
      <vt:variant>
        <vt:i4>7602251</vt:i4>
      </vt:variant>
      <vt:variant>
        <vt:i4>74</vt:i4>
      </vt:variant>
      <vt:variant>
        <vt:i4>0</vt:i4>
      </vt:variant>
      <vt:variant>
        <vt:i4>5</vt:i4>
      </vt:variant>
      <vt:variant>
        <vt:lpwstr/>
      </vt:variant>
      <vt:variant>
        <vt:lpwstr>__RefHeading___Toc33411063</vt:lpwstr>
      </vt:variant>
      <vt:variant>
        <vt:i4>4653128</vt:i4>
      </vt:variant>
      <vt:variant>
        <vt:i4>71</vt:i4>
      </vt:variant>
      <vt:variant>
        <vt:i4>0</vt:i4>
      </vt:variant>
      <vt:variant>
        <vt:i4>5</vt:i4>
      </vt:variant>
      <vt:variant>
        <vt:lpwstr>/home/usuario/Descargas/plantilla_formato_ieee830.doc</vt:lpwstr>
      </vt:variant>
      <vt:variant>
        <vt:lpwstr/>
      </vt:variant>
      <vt:variant>
        <vt:i4>7667787</vt:i4>
      </vt:variant>
      <vt:variant>
        <vt:i4>68</vt:i4>
      </vt:variant>
      <vt:variant>
        <vt:i4>0</vt:i4>
      </vt:variant>
      <vt:variant>
        <vt:i4>5</vt:i4>
      </vt:variant>
      <vt:variant>
        <vt:lpwstr/>
      </vt:variant>
      <vt:variant>
        <vt:lpwstr>__RefHeading___Toc33411062</vt:lpwstr>
      </vt:variant>
      <vt:variant>
        <vt:i4>4653128</vt:i4>
      </vt:variant>
      <vt:variant>
        <vt:i4>65</vt:i4>
      </vt:variant>
      <vt:variant>
        <vt:i4>0</vt:i4>
      </vt:variant>
      <vt:variant>
        <vt:i4>5</vt:i4>
      </vt:variant>
      <vt:variant>
        <vt:lpwstr>/home/usuario/Descargas/plantilla_formato_ieee830.doc</vt:lpwstr>
      </vt:variant>
      <vt:variant>
        <vt:lpwstr/>
      </vt:variant>
      <vt:variant>
        <vt:i4>7733323</vt:i4>
      </vt:variant>
      <vt:variant>
        <vt:i4>62</vt:i4>
      </vt:variant>
      <vt:variant>
        <vt:i4>0</vt:i4>
      </vt:variant>
      <vt:variant>
        <vt:i4>5</vt:i4>
      </vt:variant>
      <vt:variant>
        <vt:lpwstr/>
      </vt:variant>
      <vt:variant>
        <vt:lpwstr>__RefHeading___Toc33411061</vt:lpwstr>
      </vt:variant>
      <vt:variant>
        <vt:i4>4653128</vt:i4>
      </vt:variant>
      <vt:variant>
        <vt:i4>59</vt:i4>
      </vt:variant>
      <vt:variant>
        <vt:i4>0</vt:i4>
      </vt:variant>
      <vt:variant>
        <vt:i4>5</vt:i4>
      </vt:variant>
      <vt:variant>
        <vt:lpwstr>/home/usuario/Descargas/plantilla_formato_ieee830.doc</vt:lpwstr>
      </vt:variant>
      <vt:variant>
        <vt:lpwstr/>
      </vt:variant>
      <vt:variant>
        <vt:i4>7798859</vt:i4>
      </vt:variant>
      <vt:variant>
        <vt:i4>56</vt:i4>
      </vt:variant>
      <vt:variant>
        <vt:i4>0</vt:i4>
      </vt:variant>
      <vt:variant>
        <vt:i4>5</vt:i4>
      </vt:variant>
      <vt:variant>
        <vt:lpwstr/>
      </vt:variant>
      <vt:variant>
        <vt:lpwstr>__RefHeading___Toc33411060</vt:lpwstr>
      </vt:variant>
      <vt:variant>
        <vt:i4>4653128</vt:i4>
      </vt:variant>
      <vt:variant>
        <vt:i4>53</vt:i4>
      </vt:variant>
      <vt:variant>
        <vt:i4>0</vt:i4>
      </vt:variant>
      <vt:variant>
        <vt:i4>5</vt:i4>
      </vt:variant>
      <vt:variant>
        <vt:lpwstr>/home/usuario/Descargas/plantilla_formato_ieee830.doc</vt:lpwstr>
      </vt:variant>
      <vt:variant>
        <vt:lpwstr/>
      </vt:variant>
      <vt:variant>
        <vt:i4>8257608</vt:i4>
      </vt:variant>
      <vt:variant>
        <vt:i4>50</vt:i4>
      </vt:variant>
      <vt:variant>
        <vt:i4>0</vt:i4>
      </vt:variant>
      <vt:variant>
        <vt:i4>5</vt:i4>
      </vt:variant>
      <vt:variant>
        <vt:lpwstr/>
      </vt:variant>
      <vt:variant>
        <vt:lpwstr>__RefHeading___Toc33411059</vt:lpwstr>
      </vt:variant>
      <vt:variant>
        <vt:i4>4653128</vt:i4>
      </vt:variant>
      <vt:variant>
        <vt:i4>47</vt:i4>
      </vt:variant>
      <vt:variant>
        <vt:i4>0</vt:i4>
      </vt:variant>
      <vt:variant>
        <vt:i4>5</vt:i4>
      </vt:variant>
      <vt:variant>
        <vt:lpwstr>/home/usuario/Descargas/plantilla_formato_ieee830.doc</vt:lpwstr>
      </vt:variant>
      <vt:variant>
        <vt:lpwstr/>
      </vt:variant>
      <vt:variant>
        <vt:i4>8323144</vt:i4>
      </vt:variant>
      <vt:variant>
        <vt:i4>44</vt:i4>
      </vt:variant>
      <vt:variant>
        <vt:i4>0</vt:i4>
      </vt:variant>
      <vt:variant>
        <vt:i4>5</vt:i4>
      </vt:variant>
      <vt:variant>
        <vt:lpwstr/>
      </vt:variant>
      <vt:variant>
        <vt:lpwstr>__RefHeading___Toc33411058</vt:lpwstr>
      </vt:variant>
      <vt:variant>
        <vt:i4>4653128</vt:i4>
      </vt:variant>
      <vt:variant>
        <vt:i4>41</vt:i4>
      </vt:variant>
      <vt:variant>
        <vt:i4>0</vt:i4>
      </vt:variant>
      <vt:variant>
        <vt:i4>5</vt:i4>
      </vt:variant>
      <vt:variant>
        <vt:lpwstr>/home/usuario/Descargas/plantilla_formato_ieee830.doc</vt:lpwstr>
      </vt:variant>
      <vt:variant>
        <vt:lpwstr/>
      </vt:variant>
      <vt:variant>
        <vt:i4>7340104</vt:i4>
      </vt:variant>
      <vt:variant>
        <vt:i4>38</vt:i4>
      </vt:variant>
      <vt:variant>
        <vt:i4>0</vt:i4>
      </vt:variant>
      <vt:variant>
        <vt:i4>5</vt:i4>
      </vt:variant>
      <vt:variant>
        <vt:lpwstr/>
      </vt:variant>
      <vt:variant>
        <vt:lpwstr>__RefHeading___Toc33411057</vt:lpwstr>
      </vt:variant>
      <vt:variant>
        <vt:i4>4653128</vt:i4>
      </vt:variant>
      <vt:variant>
        <vt:i4>35</vt:i4>
      </vt:variant>
      <vt:variant>
        <vt:i4>0</vt:i4>
      </vt:variant>
      <vt:variant>
        <vt:i4>5</vt:i4>
      </vt:variant>
      <vt:variant>
        <vt:lpwstr>/home/usuario/Descargas/plantilla_formato_ieee830.doc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sena cset</cp:lastModifiedBy>
  <cp:revision>4</cp:revision>
  <cp:lastPrinted>2003-02-19T14:46:00Z</cp:lastPrinted>
  <dcterms:created xsi:type="dcterms:W3CDTF">2026-02-05T22:11:00Z</dcterms:created>
  <dcterms:modified xsi:type="dcterms:W3CDTF">2026-02-06T20:59:00Z</dcterms:modified>
</cp:coreProperties>
</file>